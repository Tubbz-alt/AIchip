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30B3788" w14:textId="77777777" w:rsidR="000816A0" w:rsidRPr="00125A4C" w:rsidRDefault="000816A0" w:rsidP="000816A0">
      <w:pPr>
        <w:widowControl w:val="0"/>
        <w:rPr>
          <w:rFonts w:asciiTheme="majorEastAsia" w:eastAsiaTheme="majorEastAsia" w:hAnsiTheme="majorEastAsia" w:cs="font376"/>
        </w:rPr>
      </w:pPr>
    </w:p>
    <w:p w14:paraId="005E1D86" w14:textId="77777777" w:rsidR="000816A0" w:rsidRPr="00125A4C" w:rsidRDefault="000816A0" w:rsidP="000816A0">
      <w:pPr>
        <w:widowControl w:val="0"/>
        <w:rPr>
          <w:rFonts w:asciiTheme="majorEastAsia" w:eastAsiaTheme="majorEastAsia" w:hAnsiTheme="majorEastAsia" w:cs="font376"/>
        </w:rPr>
      </w:pPr>
    </w:p>
    <w:p w14:paraId="359F4B3D" w14:textId="77777777" w:rsidR="000816A0" w:rsidRPr="00125A4C" w:rsidRDefault="000816A0" w:rsidP="000816A0">
      <w:pPr>
        <w:widowControl w:val="0"/>
        <w:rPr>
          <w:rFonts w:asciiTheme="majorEastAsia" w:eastAsiaTheme="majorEastAsia" w:hAnsiTheme="majorEastAsia" w:cs="font376"/>
        </w:rPr>
      </w:pPr>
    </w:p>
    <w:p w14:paraId="3B16276C" w14:textId="77777777" w:rsidR="000816A0" w:rsidRPr="00125A4C" w:rsidRDefault="000816A0" w:rsidP="000816A0">
      <w:pPr>
        <w:widowControl w:val="0"/>
        <w:rPr>
          <w:rFonts w:asciiTheme="majorEastAsia" w:eastAsiaTheme="majorEastAsia" w:hAnsiTheme="majorEastAsia" w:cs="font376"/>
        </w:rPr>
      </w:pPr>
    </w:p>
    <w:p w14:paraId="5BF32E4D" w14:textId="77777777" w:rsidR="000816A0" w:rsidRPr="00125A4C" w:rsidRDefault="000816A0" w:rsidP="000816A0">
      <w:pPr>
        <w:widowControl w:val="0"/>
        <w:rPr>
          <w:rFonts w:asciiTheme="majorEastAsia" w:eastAsiaTheme="majorEastAsia" w:hAnsiTheme="majorEastAsia" w:cs="font376"/>
        </w:rPr>
      </w:pPr>
    </w:p>
    <w:p w14:paraId="1B443889" w14:textId="77777777" w:rsidR="000816A0" w:rsidRPr="00125A4C" w:rsidRDefault="000816A0" w:rsidP="000816A0">
      <w:pPr>
        <w:widowControl w:val="0"/>
        <w:rPr>
          <w:rFonts w:asciiTheme="majorEastAsia" w:eastAsiaTheme="majorEastAsia" w:hAnsiTheme="majorEastAsia" w:cs="font376"/>
        </w:rPr>
      </w:pPr>
    </w:p>
    <w:p w14:paraId="23399D36" w14:textId="77777777" w:rsidR="000816A0" w:rsidRPr="00125A4C" w:rsidRDefault="000816A0" w:rsidP="000816A0">
      <w:pPr>
        <w:widowControl w:val="0"/>
        <w:rPr>
          <w:rFonts w:asciiTheme="majorEastAsia" w:eastAsiaTheme="majorEastAsia" w:hAnsiTheme="majorEastAsia" w:cs="font376"/>
        </w:rPr>
      </w:pPr>
    </w:p>
    <w:p w14:paraId="7450F85B" w14:textId="77777777" w:rsidR="000816A0" w:rsidRPr="00125A4C" w:rsidRDefault="000816A0" w:rsidP="000816A0">
      <w:pPr>
        <w:widowControl w:val="0"/>
        <w:rPr>
          <w:rFonts w:asciiTheme="majorEastAsia" w:eastAsiaTheme="majorEastAsia" w:hAnsiTheme="majorEastAsia" w:cs="font376"/>
        </w:rPr>
      </w:pPr>
    </w:p>
    <w:p w14:paraId="6154AFCC" w14:textId="77777777" w:rsidR="000816A0" w:rsidRPr="00125A4C" w:rsidRDefault="000816A0" w:rsidP="000816A0">
      <w:pPr>
        <w:widowControl w:val="0"/>
        <w:rPr>
          <w:rFonts w:asciiTheme="majorEastAsia" w:eastAsiaTheme="majorEastAsia" w:hAnsiTheme="majorEastAsia" w:cs="font376"/>
        </w:rPr>
      </w:pPr>
    </w:p>
    <w:p w14:paraId="08E8FEF4" w14:textId="77777777" w:rsidR="000816A0" w:rsidRDefault="000816A0" w:rsidP="000816A0">
      <w:pPr>
        <w:pStyle w:val="a9"/>
        <w:keepNext w:val="0"/>
        <w:keepLines w:val="0"/>
        <w:widowControl w:val="0"/>
        <w:jc w:val="center"/>
        <w:rPr>
          <w:rFonts w:asciiTheme="majorEastAsia" w:eastAsiaTheme="majorEastAsia" w:hAnsiTheme="majorEastAsia" w:cs="SimSun"/>
          <w:lang w:eastAsia="ja-JP"/>
        </w:rPr>
      </w:pPr>
      <w:bookmarkStart w:id="0" w:name="h.w3rdg97zxxj9"/>
      <w:bookmarkStart w:id="1" w:name="h.ap87tes2pwgt"/>
      <w:bookmarkEnd w:id="0"/>
      <w:bookmarkEnd w:id="1"/>
      <w:r>
        <w:rPr>
          <w:rFonts w:asciiTheme="majorEastAsia" w:eastAsiaTheme="majorEastAsia" w:hAnsiTheme="majorEastAsia" w:cs="SimSun" w:hint="eastAsia"/>
          <w:lang w:eastAsia="ja-JP"/>
        </w:rPr>
        <w:t>AIチップ</w:t>
      </w:r>
    </w:p>
    <w:p w14:paraId="6D8981F2" w14:textId="77777777" w:rsidR="000816A0" w:rsidRPr="00125A4C" w:rsidRDefault="000816A0" w:rsidP="000816A0">
      <w:pPr>
        <w:pStyle w:val="a9"/>
        <w:keepNext w:val="0"/>
        <w:keepLines w:val="0"/>
        <w:widowControl w:val="0"/>
        <w:jc w:val="center"/>
        <w:rPr>
          <w:rFonts w:asciiTheme="majorEastAsia" w:eastAsiaTheme="majorEastAsia" w:hAnsiTheme="majorEastAsia" w:cs="font376"/>
        </w:rPr>
      </w:pPr>
      <w:r>
        <w:rPr>
          <w:rFonts w:asciiTheme="majorEastAsia" w:eastAsiaTheme="majorEastAsia" w:hAnsiTheme="majorEastAsia" w:cs="SimSun" w:hint="eastAsia"/>
          <w:lang w:eastAsia="ja-JP"/>
        </w:rPr>
        <w:t>配線</w:t>
      </w:r>
      <w:r w:rsidRPr="00125A4C">
        <w:rPr>
          <w:rFonts w:asciiTheme="majorEastAsia" w:eastAsiaTheme="majorEastAsia" w:hAnsiTheme="majorEastAsia" w:cs="SimSun"/>
        </w:rPr>
        <w:t>マニュアル</w:t>
      </w:r>
      <w:bookmarkStart w:id="2" w:name="h.q4qyx3gr8lpm"/>
      <w:bookmarkEnd w:id="2"/>
    </w:p>
    <w:p w14:paraId="4F4B20AB" w14:textId="77777777" w:rsidR="000816A0" w:rsidRPr="00125A4C" w:rsidRDefault="000816A0" w:rsidP="000816A0">
      <w:pPr>
        <w:widowControl w:val="0"/>
        <w:rPr>
          <w:rFonts w:asciiTheme="majorEastAsia" w:eastAsiaTheme="majorEastAsia" w:hAnsiTheme="majorEastAsia" w:cs="font376"/>
        </w:rPr>
      </w:pPr>
    </w:p>
    <w:p w14:paraId="10310E6D" w14:textId="77777777" w:rsidR="000816A0" w:rsidRPr="00125A4C" w:rsidRDefault="000816A0" w:rsidP="000816A0">
      <w:pPr>
        <w:widowControl w:val="0"/>
        <w:rPr>
          <w:rFonts w:asciiTheme="majorEastAsia" w:eastAsiaTheme="majorEastAsia" w:hAnsiTheme="majorEastAsia" w:cs="font376"/>
        </w:rPr>
      </w:pPr>
    </w:p>
    <w:p w14:paraId="450317F5" w14:textId="77777777" w:rsidR="000816A0" w:rsidRPr="00125A4C" w:rsidRDefault="000816A0" w:rsidP="000816A0">
      <w:pPr>
        <w:widowControl w:val="0"/>
        <w:rPr>
          <w:rFonts w:asciiTheme="majorEastAsia" w:eastAsiaTheme="majorEastAsia" w:hAnsiTheme="majorEastAsia" w:cs="font376"/>
        </w:rPr>
      </w:pPr>
    </w:p>
    <w:p w14:paraId="22BAD9DD" w14:textId="77777777" w:rsidR="000816A0" w:rsidRPr="00125A4C" w:rsidRDefault="000816A0" w:rsidP="000816A0">
      <w:pPr>
        <w:widowControl w:val="0"/>
        <w:rPr>
          <w:rFonts w:asciiTheme="majorEastAsia" w:eastAsiaTheme="majorEastAsia" w:hAnsiTheme="majorEastAsia" w:cs="font376"/>
        </w:rPr>
      </w:pPr>
    </w:p>
    <w:p w14:paraId="7544AE2D" w14:textId="77777777" w:rsidR="000816A0" w:rsidRPr="00125A4C" w:rsidRDefault="000816A0" w:rsidP="000816A0">
      <w:pPr>
        <w:widowControl w:val="0"/>
        <w:rPr>
          <w:rFonts w:asciiTheme="majorEastAsia" w:eastAsiaTheme="majorEastAsia" w:hAnsiTheme="majorEastAsia" w:cs="font376"/>
        </w:rPr>
      </w:pPr>
    </w:p>
    <w:p w14:paraId="66DAEBB5" w14:textId="77777777" w:rsidR="000816A0" w:rsidRPr="00125A4C" w:rsidRDefault="000816A0" w:rsidP="000816A0">
      <w:pPr>
        <w:widowControl w:val="0"/>
        <w:rPr>
          <w:rFonts w:asciiTheme="majorEastAsia" w:eastAsiaTheme="majorEastAsia" w:hAnsiTheme="majorEastAsia" w:cs="font376"/>
        </w:rPr>
      </w:pPr>
    </w:p>
    <w:p w14:paraId="7791663A" w14:textId="77777777" w:rsidR="000816A0" w:rsidRPr="00125A4C" w:rsidRDefault="000816A0" w:rsidP="000816A0">
      <w:pPr>
        <w:widowControl w:val="0"/>
        <w:rPr>
          <w:rFonts w:asciiTheme="majorEastAsia" w:eastAsiaTheme="majorEastAsia" w:hAnsiTheme="majorEastAsia" w:cs="font376"/>
        </w:rPr>
      </w:pPr>
    </w:p>
    <w:p w14:paraId="200BB95B" w14:textId="77777777" w:rsidR="000816A0" w:rsidRPr="00125A4C" w:rsidRDefault="000816A0" w:rsidP="000816A0">
      <w:pPr>
        <w:widowControl w:val="0"/>
        <w:rPr>
          <w:rFonts w:asciiTheme="majorEastAsia" w:eastAsiaTheme="majorEastAsia" w:hAnsiTheme="majorEastAsia" w:cs="font376"/>
        </w:rPr>
      </w:pPr>
    </w:p>
    <w:p w14:paraId="7CD29C51" w14:textId="77777777" w:rsidR="000816A0" w:rsidRPr="00125A4C" w:rsidRDefault="000816A0" w:rsidP="000816A0">
      <w:pPr>
        <w:widowControl w:val="0"/>
        <w:rPr>
          <w:rFonts w:asciiTheme="majorEastAsia" w:eastAsiaTheme="majorEastAsia" w:hAnsiTheme="majorEastAsia" w:cs="font376"/>
        </w:rPr>
      </w:pPr>
    </w:p>
    <w:p w14:paraId="36C3BB79" w14:textId="666A5822" w:rsidR="000816A0" w:rsidRPr="00125A4C" w:rsidRDefault="002F4E4A" w:rsidP="000816A0">
      <w:pPr>
        <w:widowControl w:val="0"/>
        <w:jc w:val="center"/>
        <w:rPr>
          <w:rFonts w:asciiTheme="majorEastAsia" w:eastAsiaTheme="majorEastAsia" w:hAnsiTheme="majorEastAsia" w:cs="SimSun"/>
          <w:sz w:val="28"/>
          <w:szCs w:val="28"/>
        </w:rPr>
      </w:pPr>
      <w:r>
        <w:rPr>
          <w:rFonts w:asciiTheme="majorEastAsia" w:eastAsiaTheme="majorEastAsia" w:hAnsiTheme="majorEastAsia" w:cs="SimSun"/>
          <w:sz w:val="28"/>
          <w:szCs w:val="28"/>
        </w:rPr>
        <w:t>1</w:t>
      </w:r>
      <w:r w:rsidR="000816A0" w:rsidRPr="00125A4C">
        <w:rPr>
          <w:rFonts w:asciiTheme="majorEastAsia" w:eastAsiaTheme="majorEastAsia" w:hAnsiTheme="majorEastAsia" w:cs="SimSun"/>
          <w:sz w:val="28"/>
          <w:szCs w:val="28"/>
        </w:rPr>
        <w:t>.</w:t>
      </w:r>
      <w:r>
        <w:rPr>
          <w:rFonts w:asciiTheme="majorEastAsia" w:eastAsiaTheme="majorEastAsia" w:hAnsiTheme="majorEastAsia" w:cs="SimSun"/>
          <w:sz w:val="28"/>
          <w:szCs w:val="28"/>
        </w:rPr>
        <w:t>0</w:t>
      </w:r>
      <w:r w:rsidR="000816A0" w:rsidRPr="00125A4C">
        <w:rPr>
          <w:rFonts w:asciiTheme="majorEastAsia" w:eastAsiaTheme="majorEastAsia" w:hAnsiTheme="majorEastAsia" w:cs="SimSun"/>
          <w:sz w:val="28"/>
          <w:szCs w:val="28"/>
        </w:rPr>
        <w:t>版</w:t>
      </w:r>
    </w:p>
    <w:p w14:paraId="0DFBE81A" w14:textId="00981624" w:rsidR="000816A0" w:rsidRPr="00125A4C" w:rsidRDefault="000816A0" w:rsidP="000816A0">
      <w:pPr>
        <w:widowControl w:val="0"/>
        <w:jc w:val="center"/>
        <w:rPr>
          <w:rFonts w:asciiTheme="majorEastAsia" w:eastAsiaTheme="majorEastAsia" w:hAnsiTheme="majorEastAsia" w:cs="SimSun"/>
          <w:sz w:val="28"/>
          <w:szCs w:val="28"/>
        </w:rPr>
      </w:pPr>
      <w:r w:rsidRPr="00125A4C">
        <w:rPr>
          <w:rFonts w:asciiTheme="majorEastAsia" w:eastAsiaTheme="majorEastAsia" w:hAnsiTheme="majorEastAsia" w:cs="SimSun"/>
          <w:sz w:val="28"/>
          <w:szCs w:val="28"/>
        </w:rPr>
        <w:t>2015年</w:t>
      </w:r>
      <w:r>
        <w:rPr>
          <w:rFonts w:asciiTheme="majorEastAsia" w:eastAsiaTheme="majorEastAsia" w:hAnsiTheme="majorEastAsia" w:cs="SimSun"/>
          <w:sz w:val="28"/>
          <w:szCs w:val="28"/>
        </w:rPr>
        <w:t>11</w:t>
      </w:r>
      <w:r w:rsidRPr="00125A4C">
        <w:rPr>
          <w:rFonts w:asciiTheme="majorEastAsia" w:eastAsiaTheme="majorEastAsia" w:hAnsiTheme="majorEastAsia" w:cs="SimSun"/>
          <w:sz w:val="28"/>
          <w:szCs w:val="28"/>
        </w:rPr>
        <w:t>月</w:t>
      </w:r>
      <w:r w:rsidR="00225A75">
        <w:rPr>
          <w:rFonts w:asciiTheme="majorEastAsia" w:eastAsiaTheme="majorEastAsia" w:hAnsiTheme="majorEastAsia" w:cs="SimSun" w:hint="cs"/>
          <w:sz w:val="28"/>
          <w:szCs w:val="28"/>
        </w:rPr>
        <w:t>25</w:t>
      </w:r>
      <w:r w:rsidRPr="00125A4C">
        <w:rPr>
          <w:rFonts w:asciiTheme="majorEastAsia" w:eastAsiaTheme="majorEastAsia" w:hAnsiTheme="majorEastAsia" w:cs="SimSun"/>
          <w:sz w:val="28"/>
          <w:szCs w:val="28"/>
        </w:rPr>
        <w:t>日</w:t>
      </w:r>
    </w:p>
    <w:p w14:paraId="1403EA71" w14:textId="77777777" w:rsidR="000816A0" w:rsidRPr="00125A4C" w:rsidRDefault="000816A0" w:rsidP="000816A0">
      <w:pPr>
        <w:widowControl w:val="0"/>
        <w:jc w:val="center"/>
        <w:rPr>
          <w:rFonts w:asciiTheme="majorEastAsia" w:eastAsiaTheme="majorEastAsia" w:hAnsiTheme="majorEastAsia" w:cs="font376"/>
          <w:sz w:val="44"/>
          <w:szCs w:val="44"/>
        </w:rPr>
      </w:pPr>
      <w:r w:rsidRPr="00125A4C">
        <w:rPr>
          <w:rFonts w:asciiTheme="majorEastAsia" w:eastAsiaTheme="majorEastAsia" w:hAnsiTheme="majorEastAsia" w:cs="SimSun"/>
          <w:sz w:val="28"/>
          <w:szCs w:val="28"/>
        </w:rPr>
        <w:t>株式会社アールティ</w:t>
      </w:r>
    </w:p>
    <w:p w14:paraId="0AF0EA4A" w14:textId="486A403D" w:rsidR="000816A0" w:rsidRDefault="000816A0" w:rsidP="000816A0">
      <w:pPr>
        <w:widowControl w:val="0"/>
        <w:jc w:val="center"/>
        <w:rPr>
          <w:rFonts w:asciiTheme="majorEastAsia" w:eastAsiaTheme="majorEastAsia" w:hAnsiTheme="majorEastAsia" w:cs="font376"/>
          <w:sz w:val="44"/>
          <w:szCs w:val="44"/>
        </w:rPr>
      </w:pPr>
      <w:r w:rsidRPr="00125A4C">
        <w:rPr>
          <w:rFonts w:asciiTheme="majorEastAsia" w:eastAsiaTheme="majorEastAsia" w:hAnsiTheme="majorEastAsia" w:cs="font376"/>
          <w:sz w:val="44"/>
          <w:szCs w:val="44"/>
        </w:rPr>
        <w:br/>
      </w:r>
      <w:r w:rsidRPr="00125A4C">
        <w:rPr>
          <w:rFonts w:asciiTheme="majorEastAsia" w:eastAsiaTheme="majorEastAsia" w:hAnsiTheme="majorEastAsia" w:cs="font376"/>
          <w:sz w:val="44"/>
          <w:szCs w:val="44"/>
        </w:rPr>
        <w:br/>
      </w:r>
      <w:r w:rsidRPr="00125A4C">
        <w:rPr>
          <w:rFonts w:asciiTheme="majorEastAsia" w:eastAsiaTheme="majorEastAsia" w:hAnsiTheme="majorEastAsia" w:cs="font376"/>
          <w:sz w:val="44"/>
          <w:szCs w:val="44"/>
        </w:rPr>
        <w:br/>
      </w:r>
    </w:p>
    <w:p w14:paraId="0448BB3C" w14:textId="77777777" w:rsidR="000816A0" w:rsidRPr="00125A4C" w:rsidRDefault="000816A0" w:rsidP="000816A0">
      <w:pPr>
        <w:widowControl w:val="0"/>
        <w:jc w:val="center"/>
        <w:rPr>
          <w:rFonts w:asciiTheme="majorEastAsia" w:eastAsiaTheme="majorEastAsia" w:hAnsiTheme="majorEastAsia" w:cs="font376"/>
        </w:rPr>
      </w:pPr>
      <w:r w:rsidRPr="00125A4C">
        <w:rPr>
          <w:rFonts w:asciiTheme="majorEastAsia" w:eastAsiaTheme="majorEastAsia" w:hAnsiTheme="majorEastAsia" w:cs="font376"/>
          <w:sz w:val="44"/>
          <w:szCs w:val="44"/>
        </w:rPr>
        <w:lastRenderedPageBreak/>
        <w:t>改定歴</w:t>
      </w:r>
    </w:p>
    <w:p w14:paraId="7543B09B" w14:textId="77777777" w:rsidR="000816A0" w:rsidRPr="00125A4C" w:rsidRDefault="000816A0" w:rsidP="000816A0">
      <w:pPr>
        <w:widowControl w:val="0"/>
        <w:jc w:val="center"/>
        <w:rPr>
          <w:rFonts w:asciiTheme="majorEastAsia" w:eastAsiaTheme="majorEastAsia" w:hAnsiTheme="majorEastAsia" w:cs="font376"/>
        </w:rPr>
      </w:pPr>
    </w:p>
    <w:tbl>
      <w:tblPr>
        <w:tblW w:w="0" w:type="auto"/>
        <w:tblInd w:w="100" w:type="dxa"/>
        <w:tblLayout w:type="fixed"/>
        <w:tblLook w:val="0000" w:firstRow="0" w:lastRow="0" w:firstColumn="0" w:lastColumn="0" w:noHBand="0" w:noVBand="0"/>
      </w:tblPr>
      <w:tblGrid>
        <w:gridCol w:w="2128"/>
        <w:gridCol w:w="1740"/>
        <w:gridCol w:w="3525"/>
        <w:gridCol w:w="1110"/>
      </w:tblGrid>
      <w:tr w:rsidR="000816A0" w:rsidRPr="00125A4C" w14:paraId="7353B769" w14:textId="77777777" w:rsidTr="008B3A53">
        <w:tc>
          <w:tcPr>
            <w:tcW w:w="2128" w:type="dxa"/>
            <w:tcBorders>
              <w:top w:val="single" w:sz="8" w:space="0" w:color="000000"/>
              <w:left w:val="single" w:sz="8" w:space="0" w:color="000000"/>
              <w:bottom w:val="single" w:sz="8" w:space="0" w:color="000000"/>
              <w:right w:val="single" w:sz="8" w:space="0" w:color="000000"/>
            </w:tcBorders>
            <w:shd w:val="clear" w:color="auto" w:fill="auto"/>
          </w:tcPr>
          <w:p w14:paraId="40DB12E9" w14:textId="77777777" w:rsidR="000816A0" w:rsidRPr="00125A4C" w:rsidRDefault="000816A0" w:rsidP="008B3A53">
            <w:pPr>
              <w:widowControl w:val="0"/>
              <w:rPr>
                <w:rFonts w:asciiTheme="majorEastAsia" w:eastAsiaTheme="majorEastAsia" w:hAnsiTheme="majorEastAsia" w:cs="Arial Unicode MS"/>
              </w:rPr>
            </w:pPr>
            <w:r w:rsidRPr="00125A4C">
              <w:rPr>
                <w:rFonts w:asciiTheme="majorEastAsia" w:eastAsiaTheme="majorEastAsia" w:hAnsiTheme="majorEastAsia" w:cs="SimSun"/>
              </w:rPr>
              <w:t>改定日</w:t>
            </w:r>
          </w:p>
        </w:tc>
        <w:tc>
          <w:tcPr>
            <w:tcW w:w="1740" w:type="dxa"/>
            <w:tcBorders>
              <w:top w:val="single" w:sz="8" w:space="0" w:color="000000"/>
              <w:left w:val="single" w:sz="8" w:space="0" w:color="000000"/>
              <w:bottom w:val="single" w:sz="8" w:space="0" w:color="000000"/>
              <w:right w:val="single" w:sz="8" w:space="0" w:color="000000"/>
            </w:tcBorders>
            <w:shd w:val="clear" w:color="auto" w:fill="auto"/>
          </w:tcPr>
          <w:p w14:paraId="2F713E00" w14:textId="77777777" w:rsidR="000816A0" w:rsidRPr="00125A4C" w:rsidRDefault="000816A0" w:rsidP="008B3A53">
            <w:pPr>
              <w:widowControl w:val="0"/>
              <w:rPr>
                <w:rFonts w:asciiTheme="majorEastAsia" w:eastAsiaTheme="majorEastAsia" w:hAnsiTheme="majorEastAsia" w:cs="SimSun"/>
              </w:rPr>
            </w:pPr>
            <w:r w:rsidRPr="00125A4C">
              <w:rPr>
                <w:rFonts w:asciiTheme="majorEastAsia" w:eastAsiaTheme="majorEastAsia" w:hAnsiTheme="majorEastAsia" w:cs="Arial Unicode MS"/>
              </w:rPr>
              <w:t>バージョン</w:t>
            </w:r>
          </w:p>
        </w:tc>
        <w:tc>
          <w:tcPr>
            <w:tcW w:w="3525" w:type="dxa"/>
            <w:tcBorders>
              <w:top w:val="single" w:sz="8" w:space="0" w:color="000000"/>
              <w:left w:val="single" w:sz="8" w:space="0" w:color="000000"/>
              <w:bottom w:val="single" w:sz="8" w:space="0" w:color="000000"/>
              <w:right w:val="single" w:sz="8" w:space="0" w:color="000000"/>
            </w:tcBorders>
            <w:shd w:val="clear" w:color="auto" w:fill="auto"/>
          </w:tcPr>
          <w:p w14:paraId="2664592C" w14:textId="77777777" w:rsidR="000816A0" w:rsidRPr="00125A4C" w:rsidRDefault="000816A0" w:rsidP="008B3A53">
            <w:pPr>
              <w:widowControl w:val="0"/>
              <w:rPr>
                <w:rFonts w:asciiTheme="majorEastAsia" w:eastAsiaTheme="majorEastAsia" w:hAnsiTheme="majorEastAsia" w:cs="SimSun"/>
              </w:rPr>
            </w:pPr>
            <w:r w:rsidRPr="00125A4C">
              <w:rPr>
                <w:rFonts w:asciiTheme="majorEastAsia" w:eastAsiaTheme="majorEastAsia" w:hAnsiTheme="majorEastAsia" w:cs="SimSun"/>
              </w:rPr>
              <w:t>変更内容</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72BDB849" w14:textId="77777777" w:rsidR="000816A0" w:rsidRPr="00125A4C" w:rsidRDefault="000816A0" w:rsidP="008B3A53">
            <w:pPr>
              <w:widowControl w:val="0"/>
              <w:spacing w:line="100" w:lineRule="atLeast"/>
              <w:rPr>
                <w:rFonts w:asciiTheme="majorEastAsia" w:eastAsiaTheme="majorEastAsia" w:hAnsiTheme="majorEastAsia"/>
              </w:rPr>
            </w:pPr>
            <w:r w:rsidRPr="00125A4C">
              <w:rPr>
                <w:rFonts w:asciiTheme="majorEastAsia" w:eastAsiaTheme="majorEastAsia" w:hAnsiTheme="majorEastAsia" w:cs="SimSun"/>
              </w:rPr>
              <w:t>担当</w:t>
            </w:r>
          </w:p>
        </w:tc>
      </w:tr>
      <w:tr w:rsidR="000816A0" w:rsidRPr="00125A4C" w14:paraId="2D5EFEFB" w14:textId="77777777" w:rsidTr="008B3A53">
        <w:tc>
          <w:tcPr>
            <w:tcW w:w="2128" w:type="dxa"/>
            <w:tcBorders>
              <w:top w:val="single" w:sz="8" w:space="0" w:color="000000"/>
              <w:left w:val="single" w:sz="8" w:space="0" w:color="000000"/>
              <w:bottom w:val="single" w:sz="8" w:space="0" w:color="000000"/>
              <w:right w:val="single" w:sz="8" w:space="0" w:color="000000"/>
            </w:tcBorders>
            <w:shd w:val="clear" w:color="auto" w:fill="auto"/>
          </w:tcPr>
          <w:p w14:paraId="6DB030C0" w14:textId="77777777" w:rsidR="000816A0" w:rsidRPr="00125A4C" w:rsidRDefault="000816A0" w:rsidP="008B3A53">
            <w:pPr>
              <w:widowControl w:val="0"/>
              <w:spacing w:line="100" w:lineRule="atLeast"/>
              <w:rPr>
                <w:rFonts w:asciiTheme="majorEastAsia" w:eastAsiaTheme="majorEastAsia" w:hAnsiTheme="majorEastAsia" w:cs="SimSun"/>
              </w:rPr>
            </w:pPr>
            <w:r>
              <w:rPr>
                <w:rFonts w:asciiTheme="majorEastAsia" w:eastAsiaTheme="majorEastAsia" w:hAnsiTheme="majorEastAsia" w:cs="font376"/>
              </w:rPr>
              <w:t>2015/11/19</w:t>
            </w:r>
          </w:p>
        </w:tc>
        <w:tc>
          <w:tcPr>
            <w:tcW w:w="1740" w:type="dxa"/>
            <w:tcBorders>
              <w:top w:val="single" w:sz="8" w:space="0" w:color="000000"/>
              <w:left w:val="single" w:sz="8" w:space="0" w:color="000000"/>
              <w:bottom w:val="single" w:sz="8" w:space="0" w:color="000000"/>
              <w:right w:val="single" w:sz="8" w:space="0" w:color="000000"/>
            </w:tcBorders>
            <w:shd w:val="clear" w:color="auto" w:fill="auto"/>
          </w:tcPr>
          <w:p w14:paraId="1B4B2E76" w14:textId="77777777" w:rsidR="000816A0" w:rsidRPr="00125A4C" w:rsidRDefault="000816A0" w:rsidP="008B3A53">
            <w:pPr>
              <w:widowControl w:val="0"/>
              <w:spacing w:line="100" w:lineRule="atLeast"/>
              <w:rPr>
                <w:rFonts w:asciiTheme="majorEastAsia" w:eastAsiaTheme="majorEastAsia" w:hAnsiTheme="majorEastAsia" w:cs="font376"/>
              </w:rPr>
            </w:pPr>
            <w:r w:rsidRPr="00125A4C">
              <w:rPr>
                <w:rFonts w:asciiTheme="majorEastAsia" w:eastAsiaTheme="majorEastAsia" w:hAnsiTheme="majorEastAsia" w:cs="SimSun"/>
              </w:rPr>
              <w:t>0.7版</w:t>
            </w:r>
          </w:p>
        </w:tc>
        <w:tc>
          <w:tcPr>
            <w:tcW w:w="3525" w:type="dxa"/>
            <w:tcBorders>
              <w:top w:val="single" w:sz="8" w:space="0" w:color="000000"/>
              <w:left w:val="single" w:sz="8" w:space="0" w:color="000000"/>
              <w:bottom w:val="single" w:sz="8" w:space="0" w:color="000000"/>
              <w:right w:val="single" w:sz="8" w:space="0" w:color="000000"/>
            </w:tcBorders>
            <w:shd w:val="clear" w:color="auto" w:fill="auto"/>
          </w:tcPr>
          <w:p w14:paraId="2E423052" w14:textId="77777777" w:rsidR="000816A0" w:rsidRPr="00125A4C" w:rsidRDefault="000816A0" w:rsidP="008B3A53">
            <w:pPr>
              <w:widowControl w:val="0"/>
              <w:spacing w:line="100" w:lineRule="atLeast"/>
              <w:rPr>
                <w:rFonts w:asciiTheme="majorEastAsia" w:eastAsiaTheme="majorEastAsia" w:hAnsiTheme="majorEastAsia" w:cs="SimSun"/>
              </w:rPr>
            </w:pPr>
            <w:r w:rsidRPr="00125A4C">
              <w:rPr>
                <w:rFonts w:asciiTheme="majorEastAsia" w:eastAsiaTheme="majorEastAsia" w:hAnsiTheme="majorEastAsia" w:cs="font376"/>
              </w:rPr>
              <w:t>作成</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3C449042" w14:textId="77777777" w:rsidR="000816A0" w:rsidRPr="00125A4C" w:rsidRDefault="000816A0" w:rsidP="008B3A53">
            <w:pPr>
              <w:widowControl w:val="0"/>
              <w:spacing w:line="100" w:lineRule="atLeast"/>
              <w:rPr>
                <w:rFonts w:asciiTheme="majorEastAsia" w:eastAsiaTheme="majorEastAsia" w:hAnsiTheme="majorEastAsia"/>
              </w:rPr>
            </w:pPr>
            <w:r w:rsidRPr="00125A4C">
              <w:rPr>
                <w:rFonts w:asciiTheme="majorEastAsia" w:eastAsiaTheme="majorEastAsia" w:hAnsiTheme="majorEastAsia" w:cs="SimSun"/>
              </w:rPr>
              <w:t>高橋</w:t>
            </w:r>
          </w:p>
        </w:tc>
      </w:tr>
      <w:tr w:rsidR="002F4E4A" w:rsidRPr="00125A4C" w14:paraId="58AB24DD" w14:textId="77777777" w:rsidTr="008B3A53">
        <w:tc>
          <w:tcPr>
            <w:tcW w:w="2128" w:type="dxa"/>
            <w:tcBorders>
              <w:top w:val="single" w:sz="8" w:space="0" w:color="000000"/>
              <w:left w:val="single" w:sz="8" w:space="0" w:color="000000"/>
              <w:bottom w:val="single" w:sz="8" w:space="0" w:color="000000"/>
              <w:right w:val="single" w:sz="8" w:space="0" w:color="000000"/>
            </w:tcBorders>
            <w:shd w:val="clear" w:color="auto" w:fill="auto"/>
          </w:tcPr>
          <w:p w14:paraId="0E17FE7C" w14:textId="29D2AC33" w:rsidR="002F4E4A" w:rsidRDefault="002F4E4A" w:rsidP="008B3A53">
            <w:pPr>
              <w:widowControl w:val="0"/>
              <w:spacing w:line="100" w:lineRule="atLeast"/>
              <w:rPr>
                <w:rFonts w:asciiTheme="majorEastAsia" w:eastAsiaTheme="majorEastAsia" w:hAnsiTheme="majorEastAsia" w:cs="font376"/>
              </w:rPr>
            </w:pPr>
            <w:r>
              <w:rPr>
                <w:rFonts w:asciiTheme="majorEastAsia" w:eastAsiaTheme="majorEastAsia" w:hAnsiTheme="majorEastAsia" w:cs="font376"/>
              </w:rPr>
              <w:t>2015/11/25</w:t>
            </w:r>
          </w:p>
        </w:tc>
        <w:tc>
          <w:tcPr>
            <w:tcW w:w="1740" w:type="dxa"/>
            <w:tcBorders>
              <w:top w:val="single" w:sz="8" w:space="0" w:color="000000"/>
              <w:left w:val="single" w:sz="8" w:space="0" w:color="000000"/>
              <w:bottom w:val="single" w:sz="8" w:space="0" w:color="000000"/>
              <w:right w:val="single" w:sz="8" w:space="0" w:color="000000"/>
            </w:tcBorders>
            <w:shd w:val="clear" w:color="auto" w:fill="auto"/>
          </w:tcPr>
          <w:p w14:paraId="498A9A96" w14:textId="40B1612E" w:rsidR="002F4E4A" w:rsidRPr="00125A4C" w:rsidRDefault="002F4E4A" w:rsidP="008B3A53">
            <w:pPr>
              <w:widowControl w:val="0"/>
              <w:spacing w:line="100" w:lineRule="atLeast"/>
              <w:rPr>
                <w:rFonts w:asciiTheme="majorEastAsia" w:eastAsiaTheme="majorEastAsia" w:hAnsiTheme="majorEastAsia" w:cs="SimSun"/>
              </w:rPr>
            </w:pPr>
            <w:r>
              <w:rPr>
                <w:rFonts w:asciiTheme="majorEastAsia" w:eastAsiaTheme="majorEastAsia" w:hAnsiTheme="majorEastAsia" w:cs="SimSun" w:hint="cs"/>
              </w:rPr>
              <w:t>1.0</w:t>
            </w:r>
            <w:r>
              <w:rPr>
                <w:rFonts w:asciiTheme="majorEastAsia" w:eastAsiaTheme="majorEastAsia" w:hAnsiTheme="majorEastAsia" w:cs="SimSun" w:hint="eastAsia"/>
                <w:lang w:eastAsia="ja-JP"/>
              </w:rPr>
              <w:t>版</w:t>
            </w:r>
          </w:p>
        </w:tc>
        <w:tc>
          <w:tcPr>
            <w:tcW w:w="3525" w:type="dxa"/>
            <w:tcBorders>
              <w:top w:val="single" w:sz="8" w:space="0" w:color="000000"/>
              <w:left w:val="single" w:sz="8" w:space="0" w:color="000000"/>
              <w:bottom w:val="single" w:sz="8" w:space="0" w:color="000000"/>
              <w:right w:val="single" w:sz="8" w:space="0" w:color="000000"/>
            </w:tcBorders>
            <w:shd w:val="clear" w:color="auto" w:fill="auto"/>
          </w:tcPr>
          <w:p w14:paraId="65594787" w14:textId="58EEA1BA" w:rsidR="002F4E4A" w:rsidRPr="00125A4C" w:rsidRDefault="002F4E4A" w:rsidP="008B3A53">
            <w:pPr>
              <w:widowControl w:val="0"/>
              <w:spacing w:line="100" w:lineRule="atLeast"/>
              <w:rPr>
                <w:rFonts w:asciiTheme="majorEastAsia" w:eastAsiaTheme="majorEastAsia" w:hAnsiTheme="majorEastAsia" w:cs="font376"/>
              </w:rPr>
            </w:pPr>
            <w:r>
              <w:rPr>
                <w:rFonts w:asciiTheme="majorEastAsia" w:eastAsiaTheme="majorEastAsia" w:hAnsiTheme="majorEastAsia" w:cs="font376" w:hint="eastAsia"/>
                <w:lang w:eastAsia="ja-JP"/>
              </w:rPr>
              <w:t>配線方法を更新</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2D19FA7C" w14:textId="5BC1588C" w:rsidR="002F4E4A" w:rsidRPr="00125A4C" w:rsidRDefault="002F4E4A" w:rsidP="008B3A53">
            <w:pPr>
              <w:widowControl w:val="0"/>
              <w:spacing w:line="100" w:lineRule="atLeast"/>
              <w:rPr>
                <w:rFonts w:asciiTheme="majorEastAsia" w:eastAsiaTheme="majorEastAsia" w:hAnsiTheme="majorEastAsia" w:cs="SimSun"/>
              </w:rPr>
            </w:pPr>
            <w:r>
              <w:rPr>
                <w:rFonts w:asciiTheme="majorEastAsia" w:eastAsiaTheme="majorEastAsia" w:hAnsiTheme="majorEastAsia" w:cs="SimSun" w:hint="eastAsia"/>
                <w:lang w:eastAsia="ja-JP"/>
              </w:rPr>
              <w:t>高橋</w:t>
            </w:r>
          </w:p>
        </w:tc>
      </w:tr>
    </w:tbl>
    <w:p w14:paraId="3068B635" w14:textId="77777777" w:rsidR="000816A0" w:rsidRPr="00125A4C" w:rsidRDefault="000816A0" w:rsidP="000816A0">
      <w:pPr>
        <w:widowControl w:val="0"/>
        <w:rPr>
          <w:rFonts w:asciiTheme="majorEastAsia" w:eastAsiaTheme="majorEastAsia" w:hAnsiTheme="majorEastAsia" w:cs="font376"/>
        </w:rPr>
      </w:pPr>
    </w:p>
    <w:p w14:paraId="3C22CC9F" w14:textId="77777777" w:rsidR="000816A0" w:rsidRPr="00125A4C" w:rsidRDefault="000816A0" w:rsidP="000816A0">
      <w:pPr>
        <w:widowControl w:val="0"/>
        <w:rPr>
          <w:rFonts w:asciiTheme="majorEastAsia" w:eastAsiaTheme="majorEastAsia" w:hAnsiTheme="majorEastAsia" w:cs="font376"/>
        </w:rPr>
      </w:pPr>
    </w:p>
    <w:p w14:paraId="1E10C089" w14:textId="77777777" w:rsidR="000816A0" w:rsidRPr="00125A4C" w:rsidRDefault="000816A0" w:rsidP="000816A0">
      <w:pPr>
        <w:rPr>
          <w:rFonts w:asciiTheme="majorEastAsia" w:eastAsiaTheme="majorEastAsia" w:hAnsiTheme="majorEastAsia" w:cs="font376"/>
        </w:rPr>
      </w:pPr>
    </w:p>
    <w:p w14:paraId="2FE3784E" w14:textId="77777777" w:rsidR="000816A0" w:rsidRDefault="000816A0" w:rsidP="000816A0">
      <w:pPr>
        <w:widowControl w:val="0"/>
        <w:rPr>
          <w:rFonts w:asciiTheme="majorEastAsia" w:eastAsiaTheme="majorEastAsia" w:hAnsiTheme="majorEastAsia" w:cs="SimSun"/>
        </w:rPr>
      </w:pPr>
    </w:p>
    <w:p w14:paraId="448B05A1" w14:textId="77777777" w:rsidR="000816A0" w:rsidRDefault="000816A0" w:rsidP="000816A0">
      <w:pPr>
        <w:widowControl w:val="0"/>
        <w:rPr>
          <w:rFonts w:asciiTheme="majorEastAsia" w:eastAsiaTheme="majorEastAsia" w:hAnsiTheme="majorEastAsia" w:cs="SimSun"/>
        </w:rPr>
      </w:pPr>
    </w:p>
    <w:p w14:paraId="2463BB4B" w14:textId="77777777" w:rsidR="000816A0" w:rsidRDefault="000816A0" w:rsidP="000816A0">
      <w:pPr>
        <w:widowControl w:val="0"/>
        <w:rPr>
          <w:rFonts w:asciiTheme="majorEastAsia" w:eastAsiaTheme="majorEastAsia" w:hAnsiTheme="majorEastAsia" w:cs="SimSun"/>
        </w:rPr>
      </w:pPr>
    </w:p>
    <w:p w14:paraId="211502DE" w14:textId="77777777" w:rsidR="000816A0" w:rsidRDefault="000816A0" w:rsidP="000816A0">
      <w:pPr>
        <w:widowControl w:val="0"/>
        <w:rPr>
          <w:rFonts w:asciiTheme="majorEastAsia" w:eastAsiaTheme="majorEastAsia" w:hAnsiTheme="majorEastAsia" w:cs="SimSun"/>
        </w:rPr>
      </w:pPr>
    </w:p>
    <w:p w14:paraId="3E1BB13A" w14:textId="77777777" w:rsidR="000816A0" w:rsidRDefault="000816A0" w:rsidP="000816A0">
      <w:pPr>
        <w:widowControl w:val="0"/>
        <w:rPr>
          <w:rFonts w:asciiTheme="majorEastAsia" w:eastAsiaTheme="majorEastAsia" w:hAnsiTheme="majorEastAsia" w:cs="SimSun"/>
        </w:rPr>
      </w:pPr>
    </w:p>
    <w:p w14:paraId="476AC8D9" w14:textId="77777777" w:rsidR="000816A0" w:rsidRDefault="000816A0" w:rsidP="000816A0">
      <w:pPr>
        <w:widowControl w:val="0"/>
        <w:rPr>
          <w:rFonts w:asciiTheme="majorEastAsia" w:eastAsiaTheme="majorEastAsia" w:hAnsiTheme="majorEastAsia" w:cs="SimSun"/>
        </w:rPr>
      </w:pPr>
    </w:p>
    <w:p w14:paraId="66A8114F" w14:textId="77777777" w:rsidR="000816A0" w:rsidRDefault="000816A0" w:rsidP="000816A0">
      <w:pPr>
        <w:widowControl w:val="0"/>
        <w:rPr>
          <w:rFonts w:asciiTheme="majorEastAsia" w:eastAsiaTheme="majorEastAsia" w:hAnsiTheme="majorEastAsia" w:cs="SimSun"/>
        </w:rPr>
      </w:pPr>
    </w:p>
    <w:p w14:paraId="58ACF3CA" w14:textId="77777777" w:rsidR="000816A0" w:rsidRDefault="000816A0" w:rsidP="000816A0">
      <w:pPr>
        <w:widowControl w:val="0"/>
        <w:rPr>
          <w:rFonts w:asciiTheme="majorEastAsia" w:eastAsiaTheme="majorEastAsia" w:hAnsiTheme="majorEastAsia" w:cs="SimSun"/>
        </w:rPr>
      </w:pPr>
    </w:p>
    <w:p w14:paraId="7E118264" w14:textId="77777777" w:rsidR="000816A0" w:rsidRDefault="000816A0" w:rsidP="000816A0">
      <w:pPr>
        <w:widowControl w:val="0"/>
        <w:rPr>
          <w:rFonts w:asciiTheme="majorEastAsia" w:eastAsiaTheme="majorEastAsia" w:hAnsiTheme="majorEastAsia" w:cs="SimSun"/>
        </w:rPr>
      </w:pPr>
    </w:p>
    <w:p w14:paraId="00C439C2" w14:textId="77777777" w:rsidR="000816A0" w:rsidRDefault="000816A0" w:rsidP="000816A0">
      <w:pPr>
        <w:widowControl w:val="0"/>
        <w:rPr>
          <w:rFonts w:asciiTheme="majorEastAsia" w:eastAsiaTheme="majorEastAsia" w:hAnsiTheme="majorEastAsia" w:cs="SimSun"/>
        </w:rPr>
      </w:pPr>
    </w:p>
    <w:p w14:paraId="02E86BAC" w14:textId="77777777" w:rsidR="000816A0" w:rsidRDefault="000816A0" w:rsidP="000816A0">
      <w:pPr>
        <w:widowControl w:val="0"/>
        <w:rPr>
          <w:rFonts w:asciiTheme="majorEastAsia" w:eastAsiaTheme="majorEastAsia" w:hAnsiTheme="majorEastAsia" w:cs="SimSun"/>
        </w:rPr>
      </w:pPr>
    </w:p>
    <w:p w14:paraId="29774EB3" w14:textId="77777777" w:rsidR="000816A0" w:rsidRDefault="000816A0" w:rsidP="000816A0">
      <w:pPr>
        <w:widowControl w:val="0"/>
        <w:rPr>
          <w:rFonts w:asciiTheme="majorEastAsia" w:eastAsiaTheme="majorEastAsia" w:hAnsiTheme="majorEastAsia" w:cs="SimSun"/>
        </w:rPr>
      </w:pPr>
    </w:p>
    <w:p w14:paraId="6112E441" w14:textId="77777777" w:rsidR="000816A0" w:rsidRDefault="000816A0" w:rsidP="000816A0">
      <w:pPr>
        <w:widowControl w:val="0"/>
        <w:rPr>
          <w:rFonts w:asciiTheme="majorEastAsia" w:eastAsiaTheme="majorEastAsia" w:hAnsiTheme="majorEastAsia" w:cs="SimSun"/>
        </w:rPr>
      </w:pPr>
    </w:p>
    <w:p w14:paraId="2CCB7E26" w14:textId="77777777" w:rsidR="000816A0" w:rsidRDefault="000816A0" w:rsidP="000816A0">
      <w:pPr>
        <w:widowControl w:val="0"/>
        <w:rPr>
          <w:rFonts w:asciiTheme="majorEastAsia" w:eastAsiaTheme="majorEastAsia" w:hAnsiTheme="majorEastAsia" w:cs="SimSun"/>
        </w:rPr>
      </w:pPr>
    </w:p>
    <w:p w14:paraId="15B34296" w14:textId="77777777" w:rsidR="000816A0" w:rsidRDefault="000816A0" w:rsidP="000816A0">
      <w:pPr>
        <w:widowControl w:val="0"/>
        <w:rPr>
          <w:rFonts w:asciiTheme="majorEastAsia" w:eastAsiaTheme="majorEastAsia" w:hAnsiTheme="majorEastAsia" w:cs="SimSun"/>
        </w:rPr>
      </w:pPr>
    </w:p>
    <w:p w14:paraId="190E329C" w14:textId="77777777" w:rsidR="000816A0" w:rsidRDefault="000816A0" w:rsidP="000816A0">
      <w:pPr>
        <w:widowControl w:val="0"/>
        <w:rPr>
          <w:rFonts w:asciiTheme="majorEastAsia" w:eastAsiaTheme="majorEastAsia" w:hAnsiTheme="majorEastAsia" w:cs="SimSun"/>
        </w:rPr>
      </w:pPr>
    </w:p>
    <w:p w14:paraId="50B85467" w14:textId="77777777" w:rsidR="000816A0" w:rsidRDefault="000816A0" w:rsidP="000816A0">
      <w:pPr>
        <w:widowControl w:val="0"/>
        <w:rPr>
          <w:rFonts w:asciiTheme="majorEastAsia" w:eastAsiaTheme="majorEastAsia" w:hAnsiTheme="majorEastAsia" w:cs="SimSun"/>
        </w:rPr>
      </w:pPr>
    </w:p>
    <w:p w14:paraId="4A8AC311" w14:textId="77777777" w:rsidR="000816A0" w:rsidRDefault="000816A0" w:rsidP="000816A0">
      <w:pPr>
        <w:widowControl w:val="0"/>
        <w:rPr>
          <w:rFonts w:asciiTheme="majorEastAsia" w:eastAsiaTheme="majorEastAsia" w:hAnsiTheme="majorEastAsia" w:cs="SimSun"/>
        </w:rPr>
      </w:pPr>
    </w:p>
    <w:p w14:paraId="2F2F2E91" w14:textId="77777777" w:rsidR="000816A0" w:rsidRDefault="000816A0" w:rsidP="000816A0">
      <w:pPr>
        <w:widowControl w:val="0"/>
        <w:rPr>
          <w:rFonts w:asciiTheme="majorEastAsia" w:eastAsiaTheme="majorEastAsia" w:hAnsiTheme="majorEastAsia" w:cs="SimSun"/>
        </w:rPr>
      </w:pPr>
    </w:p>
    <w:p w14:paraId="401A3250" w14:textId="77777777" w:rsidR="000816A0" w:rsidRDefault="000816A0" w:rsidP="000816A0">
      <w:pPr>
        <w:widowControl w:val="0"/>
        <w:rPr>
          <w:rFonts w:asciiTheme="majorEastAsia" w:eastAsiaTheme="majorEastAsia" w:hAnsiTheme="majorEastAsia" w:cs="SimSun"/>
        </w:rPr>
      </w:pPr>
    </w:p>
    <w:p w14:paraId="48090566" w14:textId="77777777" w:rsidR="000816A0" w:rsidRDefault="000816A0" w:rsidP="000816A0">
      <w:pPr>
        <w:widowControl w:val="0"/>
        <w:rPr>
          <w:rFonts w:asciiTheme="majorEastAsia" w:eastAsiaTheme="majorEastAsia" w:hAnsiTheme="majorEastAsia" w:cs="SimSun"/>
        </w:rPr>
      </w:pPr>
    </w:p>
    <w:p w14:paraId="1D20E7D5" w14:textId="77777777" w:rsidR="000816A0" w:rsidRDefault="000816A0" w:rsidP="000816A0">
      <w:pPr>
        <w:widowControl w:val="0"/>
        <w:rPr>
          <w:rFonts w:asciiTheme="majorEastAsia" w:eastAsiaTheme="majorEastAsia" w:hAnsiTheme="majorEastAsia" w:cs="SimSun"/>
        </w:rPr>
      </w:pPr>
    </w:p>
    <w:p w14:paraId="126A9EB0" w14:textId="77777777" w:rsidR="000816A0" w:rsidRDefault="000816A0" w:rsidP="000816A0">
      <w:pPr>
        <w:widowControl w:val="0"/>
        <w:rPr>
          <w:rFonts w:asciiTheme="majorEastAsia" w:eastAsiaTheme="majorEastAsia" w:hAnsiTheme="majorEastAsia" w:cs="SimSun"/>
        </w:rPr>
      </w:pPr>
    </w:p>
    <w:p w14:paraId="1F568448" w14:textId="77777777" w:rsidR="000816A0" w:rsidRDefault="000816A0" w:rsidP="000816A0">
      <w:pPr>
        <w:widowControl w:val="0"/>
        <w:rPr>
          <w:rFonts w:asciiTheme="majorEastAsia" w:eastAsiaTheme="majorEastAsia" w:hAnsiTheme="majorEastAsia" w:cs="SimSun"/>
        </w:rPr>
      </w:pPr>
    </w:p>
    <w:p w14:paraId="551D766D" w14:textId="77777777" w:rsidR="000816A0" w:rsidRDefault="000816A0" w:rsidP="000816A0">
      <w:pPr>
        <w:widowControl w:val="0"/>
        <w:rPr>
          <w:rFonts w:asciiTheme="majorEastAsia" w:eastAsiaTheme="majorEastAsia" w:hAnsiTheme="majorEastAsia" w:cs="SimSun"/>
        </w:rPr>
      </w:pPr>
    </w:p>
    <w:p w14:paraId="66551D3F" w14:textId="77777777" w:rsidR="000816A0" w:rsidRDefault="000816A0" w:rsidP="000816A0">
      <w:pPr>
        <w:widowControl w:val="0"/>
        <w:rPr>
          <w:rFonts w:asciiTheme="majorEastAsia" w:eastAsiaTheme="majorEastAsia" w:hAnsiTheme="majorEastAsia" w:cs="SimSun"/>
        </w:rPr>
      </w:pPr>
    </w:p>
    <w:p w14:paraId="6A4FD812" w14:textId="77777777" w:rsidR="000816A0" w:rsidRDefault="000816A0" w:rsidP="000816A0">
      <w:pPr>
        <w:widowControl w:val="0"/>
        <w:rPr>
          <w:rFonts w:asciiTheme="majorEastAsia" w:eastAsiaTheme="majorEastAsia" w:hAnsiTheme="majorEastAsia" w:cs="SimSun"/>
        </w:rPr>
      </w:pPr>
    </w:p>
    <w:p w14:paraId="142110BF" w14:textId="77777777" w:rsidR="000816A0" w:rsidRDefault="000816A0" w:rsidP="000816A0">
      <w:pPr>
        <w:widowControl w:val="0"/>
        <w:rPr>
          <w:rFonts w:asciiTheme="majorEastAsia" w:eastAsiaTheme="majorEastAsia" w:hAnsiTheme="majorEastAsia" w:cs="SimSun"/>
        </w:rPr>
      </w:pPr>
    </w:p>
    <w:p w14:paraId="538C1992" w14:textId="77777777" w:rsidR="000816A0" w:rsidRDefault="000816A0" w:rsidP="000816A0">
      <w:pPr>
        <w:widowControl w:val="0"/>
        <w:rPr>
          <w:rFonts w:asciiTheme="majorEastAsia" w:eastAsiaTheme="majorEastAsia" w:hAnsiTheme="majorEastAsia" w:cs="SimSun"/>
        </w:rPr>
      </w:pPr>
    </w:p>
    <w:p w14:paraId="40BDD9FE" w14:textId="77777777" w:rsidR="000816A0" w:rsidRDefault="000816A0" w:rsidP="000816A0">
      <w:pPr>
        <w:widowControl w:val="0"/>
        <w:rPr>
          <w:rFonts w:asciiTheme="majorEastAsia" w:eastAsiaTheme="majorEastAsia" w:hAnsiTheme="majorEastAsia" w:cs="SimSun"/>
        </w:rPr>
      </w:pPr>
    </w:p>
    <w:p w14:paraId="4E60CAF3" w14:textId="77777777" w:rsidR="000816A0" w:rsidRDefault="000816A0" w:rsidP="000816A0">
      <w:pPr>
        <w:widowControl w:val="0"/>
        <w:rPr>
          <w:rFonts w:asciiTheme="majorEastAsia" w:eastAsiaTheme="majorEastAsia" w:hAnsiTheme="majorEastAsia" w:cs="SimSun"/>
        </w:rPr>
      </w:pPr>
    </w:p>
    <w:p w14:paraId="3954E0BD" w14:textId="77777777" w:rsidR="000816A0" w:rsidRPr="00125A4C" w:rsidRDefault="000816A0" w:rsidP="000816A0">
      <w:pPr>
        <w:widowControl w:val="0"/>
        <w:rPr>
          <w:rFonts w:asciiTheme="majorEastAsia" w:eastAsiaTheme="majorEastAsia" w:hAnsiTheme="majorEastAsia" w:cs="font376"/>
        </w:rPr>
      </w:pPr>
      <w:r w:rsidRPr="00125A4C">
        <w:rPr>
          <w:rFonts w:asciiTheme="majorEastAsia" w:eastAsiaTheme="majorEastAsia" w:hAnsiTheme="majorEastAsia" w:cs="SimSun"/>
        </w:rPr>
        <w:lastRenderedPageBreak/>
        <w:t>目次</w:t>
      </w:r>
    </w:p>
    <w:p w14:paraId="083E8F80" w14:textId="77777777" w:rsidR="000816A0" w:rsidRPr="00125A4C" w:rsidRDefault="000816A0" w:rsidP="000816A0">
      <w:pPr>
        <w:pBdr>
          <w:top w:val="single" w:sz="4" w:space="1" w:color="000000"/>
        </w:pBdr>
        <w:rPr>
          <w:rFonts w:asciiTheme="majorEastAsia" w:eastAsiaTheme="majorEastAsia" w:hAnsiTheme="majorEastAsia" w:cs="font376"/>
        </w:rPr>
      </w:pPr>
    </w:p>
    <w:p w14:paraId="0B2BE901" w14:textId="77777777" w:rsidR="000816A0" w:rsidRPr="00125A4C" w:rsidRDefault="000816A0" w:rsidP="000816A0">
      <w:pPr>
        <w:widowControl w:val="0"/>
        <w:rPr>
          <w:rFonts w:asciiTheme="majorEastAsia" w:eastAsiaTheme="majorEastAsia" w:hAnsiTheme="majorEastAsia" w:cs="font376"/>
        </w:rPr>
      </w:pPr>
    </w:p>
    <w:p w14:paraId="2E968236" w14:textId="77777777" w:rsidR="000816A0" w:rsidRPr="00125A4C" w:rsidRDefault="00B35F40" w:rsidP="000816A0">
      <w:pPr>
        <w:ind w:left="360"/>
        <w:rPr>
          <w:rFonts w:asciiTheme="majorEastAsia" w:eastAsiaTheme="majorEastAsia" w:hAnsiTheme="majorEastAsia" w:cs="Arial Unicode MS"/>
          <w:color w:val="1155CC"/>
          <w:u w:val="single"/>
        </w:rPr>
      </w:pPr>
      <w:hyperlink w:anchor="h.n2y5getsh54o" w:history="1">
        <w:r w:rsidR="000816A0" w:rsidRPr="00125A4C">
          <w:rPr>
            <w:rStyle w:val="a4"/>
            <w:rFonts w:asciiTheme="majorEastAsia" w:eastAsiaTheme="majorEastAsia" w:hAnsiTheme="majorEastAsia" w:cs="font376"/>
            <w:color w:val="1155CC"/>
          </w:rPr>
          <w:t>1.注意事項</w:t>
        </w:r>
      </w:hyperlink>
    </w:p>
    <w:p w14:paraId="5F0E29F5" w14:textId="77777777" w:rsidR="000816A0" w:rsidRPr="00125A4C" w:rsidRDefault="000816A0" w:rsidP="000816A0">
      <w:pPr>
        <w:ind w:left="360"/>
        <w:rPr>
          <w:rFonts w:asciiTheme="majorEastAsia" w:eastAsiaTheme="majorEastAsia" w:hAnsiTheme="majorEastAsia"/>
        </w:rPr>
      </w:pPr>
      <w:r w:rsidRPr="00125A4C">
        <w:rPr>
          <w:rFonts w:asciiTheme="majorEastAsia" w:eastAsiaTheme="majorEastAsia" w:hAnsiTheme="majorEastAsia" w:cs="Arial Unicode MS"/>
          <w:color w:val="1155CC"/>
          <w:u w:val="single"/>
        </w:rPr>
        <w:t>2</w:t>
      </w:r>
      <w:r>
        <w:rPr>
          <w:rFonts w:asciiTheme="majorEastAsia" w:eastAsiaTheme="majorEastAsia" w:hAnsiTheme="majorEastAsia" w:cs="Arial Unicode MS"/>
          <w:color w:val="1155CC"/>
          <w:u w:val="single"/>
        </w:rPr>
        <w:t>.</w:t>
      </w:r>
      <w:hyperlink w:history="1">
        <w:r w:rsidRPr="00125A4C">
          <w:rPr>
            <w:rStyle w:val="a4"/>
            <w:rFonts w:asciiTheme="majorEastAsia" w:eastAsiaTheme="majorEastAsia" w:hAnsiTheme="majorEastAsia" w:cs="font376"/>
            <w:color w:val="1155CC"/>
          </w:rPr>
          <w:t>概要</w:t>
        </w:r>
      </w:hyperlink>
    </w:p>
    <w:p w14:paraId="3D6C7BC3" w14:textId="77777777" w:rsidR="000816A0" w:rsidRPr="00125A4C" w:rsidRDefault="000816A0" w:rsidP="000816A0">
      <w:pPr>
        <w:ind w:left="360"/>
        <w:rPr>
          <w:rFonts w:asciiTheme="majorEastAsia" w:eastAsiaTheme="majorEastAsia" w:hAnsiTheme="majorEastAsia" w:cs="font376"/>
          <w:color w:val="1155CC"/>
          <w:u w:val="single"/>
        </w:rPr>
      </w:pPr>
      <w:r>
        <w:rPr>
          <w:rFonts w:asciiTheme="majorEastAsia" w:eastAsiaTheme="majorEastAsia" w:hAnsiTheme="majorEastAsia" w:cs="font376"/>
          <w:color w:val="1155CC"/>
          <w:u w:val="single"/>
        </w:rPr>
        <w:t>3</w:t>
      </w:r>
      <w:r w:rsidRPr="00125A4C">
        <w:rPr>
          <w:rFonts w:asciiTheme="majorEastAsia" w:eastAsiaTheme="majorEastAsia" w:hAnsiTheme="majorEastAsia" w:cs="font376"/>
          <w:color w:val="1155CC"/>
          <w:u w:val="single"/>
        </w:rPr>
        <w:t>.</w:t>
      </w:r>
      <w:r>
        <w:rPr>
          <w:rFonts w:asciiTheme="majorEastAsia" w:eastAsiaTheme="majorEastAsia" w:hAnsiTheme="majorEastAsia" w:cs="font376" w:hint="eastAsia"/>
          <w:color w:val="1155CC"/>
          <w:u w:val="single"/>
          <w:lang w:eastAsia="ja-JP"/>
        </w:rPr>
        <w:t>配線方法</w:t>
      </w:r>
    </w:p>
    <w:p w14:paraId="05D4C6ED" w14:textId="2342C1EA" w:rsidR="000816A0" w:rsidRDefault="000816A0" w:rsidP="000816A0">
      <w:pPr>
        <w:ind w:left="360"/>
        <w:rPr>
          <w:rStyle w:val="a4"/>
          <w:rFonts w:asciiTheme="majorEastAsia" w:eastAsiaTheme="majorEastAsia" w:hAnsiTheme="majorEastAsia" w:cs="font376"/>
          <w:color w:val="1155CC"/>
        </w:rPr>
      </w:pPr>
      <w:r>
        <w:rPr>
          <w:rFonts w:asciiTheme="majorEastAsia" w:eastAsiaTheme="majorEastAsia" w:hAnsiTheme="majorEastAsia" w:cs="font376"/>
          <w:color w:val="1155CC"/>
          <w:u w:val="single"/>
        </w:rPr>
        <w:t>4</w:t>
      </w:r>
      <w:r w:rsidRPr="00125A4C">
        <w:rPr>
          <w:rFonts w:asciiTheme="majorEastAsia" w:eastAsiaTheme="majorEastAsia" w:hAnsiTheme="majorEastAsia" w:cs="font376"/>
          <w:color w:val="1155CC"/>
          <w:u w:val="single"/>
        </w:rPr>
        <w:t>.</w:t>
      </w:r>
      <w:hyperlink w:anchor="h.ps6p8pr6yu1x" w:history="1">
        <w:r w:rsidRPr="00125A4C">
          <w:rPr>
            <w:rStyle w:val="a4"/>
            <w:rFonts w:asciiTheme="majorEastAsia" w:eastAsiaTheme="majorEastAsia" w:hAnsiTheme="majorEastAsia" w:cs="font376"/>
            <w:color w:val="1155CC"/>
          </w:rPr>
          <w:t>お問い合わせ</w:t>
        </w:r>
      </w:hyperlink>
    </w:p>
    <w:p w14:paraId="0DC6EB6F" w14:textId="77777777" w:rsidR="000816A0" w:rsidRDefault="000816A0" w:rsidP="000816A0">
      <w:pPr>
        <w:ind w:left="360"/>
        <w:rPr>
          <w:rStyle w:val="a4"/>
          <w:rFonts w:asciiTheme="majorEastAsia" w:eastAsiaTheme="majorEastAsia" w:hAnsiTheme="majorEastAsia" w:cs="font376"/>
          <w:color w:val="1155CC"/>
        </w:rPr>
      </w:pPr>
    </w:p>
    <w:p w14:paraId="009B9EA4" w14:textId="77777777" w:rsidR="000816A0" w:rsidRDefault="000816A0" w:rsidP="000816A0">
      <w:pPr>
        <w:rPr>
          <w:rStyle w:val="a4"/>
          <w:rFonts w:asciiTheme="majorEastAsia" w:eastAsiaTheme="majorEastAsia" w:hAnsiTheme="majorEastAsia" w:cs="font376"/>
          <w:color w:val="1155CC"/>
        </w:rPr>
      </w:pPr>
    </w:p>
    <w:p w14:paraId="7794CC24" w14:textId="77777777" w:rsidR="000816A0" w:rsidRDefault="000816A0" w:rsidP="000816A0">
      <w:pPr>
        <w:rPr>
          <w:rStyle w:val="a4"/>
          <w:rFonts w:asciiTheme="majorEastAsia" w:eastAsiaTheme="majorEastAsia" w:hAnsiTheme="majorEastAsia" w:cs="font376"/>
          <w:color w:val="1155CC"/>
        </w:rPr>
      </w:pPr>
    </w:p>
    <w:p w14:paraId="22688554" w14:textId="77777777" w:rsidR="000816A0" w:rsidRDefault="000816A0" w:rsidP="000816A0">
      <w:pPr>
        <w:rPr>
          <w:rStyle w:val="a4"/>
          <w:rFonts w:asciiTheme="majorEastAsia" w:eastAsiaTheme="majorEastAsia" w:hAnsiTheme="majorEastAsia" w:cs="font376"/>
          <w:color w:val="1155CC"/>
        </w:rPr>
      </w:pPr>
    </w:p>
    <w:p w14:paraId="1ECFB1EC" w14:textId="77777777" w:rsidR="000816A0" w:rsidRDefault="000816A0" w:rsidP="000816A0">
      <w:pPr>
        <w:rPr>
          <w:rStyle w:val="a4"/>
          <w:rFonts w:asciiTheme="majorEastAsia" w:eastAsiaTheme="majorEastAsia" w:hAnsiTheme="majorEastAsia" w:cs="font376"/>
          <w:color w:val="1155CC"/>
        </w:rPr>
      </w:pPr>
    </w:p>
    <w:p w14:paraId="5E5FA200" w14:textId="77777777" w:rsidR="009C027F" w:rsidRDefault="009C027F" w:rsidP="000816A0">
      <w:pPr>
        <w:rPr>
          <w:rStyle w:val="a4"/>
          <w:rFonts w:asciiTheme="majorEastAsia" w:eastAsiaTheme="majorEastAsia" w:hAnsiTheme="majorEastAsia" w:cs="font376"/>
          <w:color w:val="1155CC"/>
        </w:rPr>
      </w:pPr>
    </w:p>
    <w:p w14:paraId="15D6BABC" w14:textId="77777777" w:rsidR="009C027F" w:rsidRDefault="009C027F" w:rsidP="000816A0">
      <w:pPr>
        <w:rPr>
          <w:rStyle w:val="a4"/>
          <w:rFonts w:asciiTheme="majorEastAsia" w:eastAsiaTheme="majorEastAsia" w:hAnsiTheme="majorEastAsia" w:cs="font376"/>
          <w:color w:val="1155CC"/>
        </w:rPr>
      </w:pPr>
    </w:p>
    <w:p w14:paraId="69C684E1" w14:textId="77777777" w:rsidR="009C027F" w:rsidRDefault="009C027F" w:rsidP="000816A0">
      <w:pPr>
        <w:rPr>
          <w:rStyle w:val="a4"/>
          <w:rFonts w:asciiTheme="majorEastAsia" w:eastAsiaTheme="majorEastAsia" w:hAnsiTheme="majorEastAsia" w:cs="font376"/>
          <w:color w:val="1155CC"/>
        </w:rPr>
      </w:pPr>
    </w:p>
    <w:p w14:paraId="7FE4899F" w14:textId="77777777" w:rsidR="009C027F" w:rsidRDefault="009C027F" w:rsidP="000816A0">
      <w:pPr>
        <w:rPr>
          <w:rStyle w:val="a4"/>
          <w:rFonts w:asciiTheme="majorEastAsia" w:eastAsiaTheme="majorEastAsia" w:hAnsiTheme="majorEastAsia" w:cs="font376"/>
          <w:color w:val="1155CC"/>
        </w:rPr>
      </w:pPr>
    </w:p>
    <w:p w14:paraId="7D808973" w14:textId="77777777" w:rsidR="009C027F" w:rsidRDefault="009C027F" w:rsidP="000816A0">
      <w:pPr>
        <w:rPr>
          <w:rStyle w:val="a4"/>
          <w:rFonts w:asciiTheme="majorEastAsia" w:eastAsiaTheme="majorEastAsia" w:hAnsiTheme="majorEastAsia" w:cs="font376"/>
          <w:color w:val="1155CC"/>
        </w:rPr>
      </w:pPr>
    </w:p>
    <w:p w14:paraId="4726082C" w14:textId="77777777" w:rsidR="009C027F" w:rsidRDefault="009C027F" w:rsidP="000816A0">
      <w:pPr>
        <w:rPr>
          <w:rStyle w:val="a4"/>
          <w:rFonts w:asciiTheme="majorEastAsia" w:eastAsiaTheme="majorEastAsia" w:hAnsiTheme="majorEastAsia" w:cs="font376"/>
          <w:color w:val="1155CC"/>
        </w:rPr>
      </w:pPr>
    </w:p>
    <w:p w14:paraId="19146285" w14:textId="77777777" w:rsidR="009C027F" w:rsidRDefault="009C027F" w:rsidP="000816A0">
      <w:pPr>
        <w:rPr>
          <w:rStyle w:val="a4"/>
          <w:rFonts w:asciiTheme="majorEastAsia" w:eastAsiaTheme="majorEastAsia" w:hAnsiTheme="majorEastAsia" w:cs="font376"/>
          <w:color w:val="1155CC"/>
        </w:rPr>
      </w:pPr>
    </w:p>
    <w:p w14:paraId="3E143653" w14:textId="77777777" w:rsidR="009C027F" w:rsidRDefault="009C027F" w:rsidP="000816A0">
      <w:pPr>
        <w:rPr>
          <w:rStyle w:val="a4"/>
          <w:rFonts w:asciiTheme="majorEastAsia" w:eastAsiaTheme="majorEastAsia" w:hAnsiTheme="majorEastAsia" w:cs="font376"/>
          <w:color w:val="1155CC"/>
        </w:rPr>
      </w:pPr>
    </w:p>
    <w:p w14:paraId="2874D5DC" w14:textId="77777777" w:rsidR="009C027F" w:rsidRDefault="009C027F" w:rsidP="000816A0">
      <w:pPr>
        <w:rPr>
          <w:rStyle w:val="a4"/>
          <w:rFonts w:asciiTheme="majorEastAsia" w:eastAsiaTheme="majorEastAsia" w:hAnsiTheme="majorEastAsia" w:cs="font376"/>
          <w:color w:val="1155CC"/>
        </w:rPr>
      </w:pPr>
    </w:p>
    <w:p w14:paraId="253D2C3E" w14:textId="77777777" w:rsidR="009C027F" w:rsidRDefault="009C027F" w:rsidP="000816A0">
      <w:pPr>
        <w:rPr>
          <w:rStyle w:val="a4"/>
          <w:rFonts w:asciiTheme="majorEastAsia" w:eastAsiaTheme="majorEastAsia" w:hAnsiTheme="majorEastAsia" w:cs="font376"/>
          <w:color w:val="1155CC"/>
        </w:rPr>
      </w:pPr>
    </w:p>
    <w:p w14:paraId="36D71FC4" w14:textId="77777777" w:rsidR="009C027F" w:rsidRDefault="009C027F" w:rsidP="000816A0">
      <w:pPr>
        <w:rPr>
          <w:rStyle w:val="a4"/>
          <w:rFonts w:asciiTheme="majorEastAsia" w:eastAsiaTheme="majorEastAsia" w:hAnsiTheme="majorEastAsia" w:cs="font376"/>
          <w:color w:val="1155CC"/>
        </w:rPr>
      </w:pPr>
    </w:p>
    <w:p w14:paraId="75EA627D" w14:textId="77777777" w:rsidR="009C027F" w:rsidRDefault="009C027F" w:rsidP="000816A0">
      <w:pPr>
        <w:rPr>
          <w:rStyle w:val="a4"/>
          <w:rFonts w:asciiTheme="majorEastAsia" w:eastAsiaTheme="majorEastAsia" w:hAnsiTheme="majorEastAsia" w:cs="font376"/>
          <w:color w:val="1155CC"/>
        </w:rPr>
      </w:pPr>
    </w:p>
    <w:p w14:paraId="3BD14FC5" w14:textId="77777777" w:rsidR="009C027F" w:rsidRDefault="009C027F" w:rsidP="000816A0">
      <w:pPr>
        <w:rPr>
          <w:rStyle w:val="a4"/>
          <w:rFonts w:asciiTheme="majorEastAsia" w:eastAsiaTheme="majorEastAsia" w:hAnsiTheme="majorEastAsia" w:cs="font376"/>
          <w:color w:val="1155CC"/>
        </w:rPr>
      </w:pPr>
    </w:p>
    <w:p w14:paraId="67EE03DE" w14:textId="77777777" w:rsidR="009C027F" w:rsidRDefault="009C027F" w:rsidP="000816A0">
      <w:pPr>
        <w:rPr>
          <w:rStyle w:val="a4"/>
          <w:rFonts w:asciiTheme="majorEastAsia" w:eastAsiaTheme="majorEastAsia" w:hAnsiTheme="majorEastAsia" w:cs="font376"/>
          <w:color w:val="1155CC"/>
        </w:rPr>
      </w:pPr>
    </w:p>
    <w:p w14:paraId="31174A8B" w14:textId="77777777" w:rsidR="009C027F" w:rsidRDefault="009C027F" w:rsidP="000816A0">
      <w:pPr>
        <w:rPr>
          <w:rStyle w:val="a4"/>
          <w:rFonts w:asciiTheme="majorEastAsia" w:eastAsiaTheme="majorEastAsia" w:hAnsiTheme="majorEastAsia" w:cs="font376"/>
          <w:color w:val="1155CC"/>
        </w:rPr>
      </w:pPr>
    </w:p>
    <w:p w14:paraId="659389BD" w14:textId="77777777" w:rsidR="009C027F" w:rsidRDefault="009C027F" w:rsidP="000816A0">
      <w:pPr>
        <w:rPr>
          <w:rStyle w:val="a4"/>
          <w:rFonts w:asciiTheme="majorEastAsia" w:eastAsiaTheme="majorEastAsia" w:hAnsiTheme="majorEastAsia" w:cs="font376"/>
          <w:color w:val="1155CC"/>
        </w:rPr>
      </w:pPr>
    </w:p>
    <w:p w14:paraId="6818104B" w14:textId="77777777" w:rsidR="009C027F" w:rsidRDefault="009C027F" w:rsidP="000816A0">
      <w:pPr>
        <w:rPr>
          <w:rStyle w:val="a4"/>
          <w:rFonts w:asciiTheme="majorEastAsia" w:eastAsiaTheme="majorEastAsia" w:hAnsiTheme="majorEastAsia" w:cs="font376"/>
          <w:color w:val="1155CC"/>
        </w:rPr>
      </w:pPr>
    </w:p>
    <w:p w14:paraId="7E35F804" w14:textId="77777777" w:rsidR="009C027F" w:rsidRDefault="009C027F" w:rsidP="000816A0">
      <w:pPr>
        <w:rPr>
          <w:rStyle w:val="a4"/>
          <w:rFonts w:asciiTheme="majorEastAsia" w:eastAsiaTheme="majorEastAsia" w:hAnsiTheme="majorEastAsia" w:cs="font376"/>
          <w:color w:val="1155CC"/>
        </w:rPr>
      </w:pPr>
    </w:p>
    <w:p w14:paraId="7778AB6F" w14:textId="77777777" w:rsidR="009C027F" w:rsidRDefault="009C027F" w:rsidP="000816A0">
      <w:pPr>
        <w:rPr>
          <w:rStyle w:val="a4"/>
          <w:rFonts w:asciiTheme="majorEastAsia" w:eastAsiaTheme="majorEastAsia" w:hAnsiTheme="majorEastAsia" w:cs="font376"/>
          <w:color w:val="1155CC"/>
        </w:rPr>
      </w:pPr>
    </w:p>
    <w:p w14:paraId="6B55B66F" w14:textId="77777777" w:rsidR="009C027F" w:rsidRDefault="009C027F" w:rsidP="000816A0">
      <w:pPr>
        <w:rPr>
          <w:rStyle w:val="a4"/>
          <w:rFonts w:asciiTheme="majorEastAsia" w:eastAsiaTheme="majorEastAsia" w:hAnsiTheme="majorEastAsia" w:cs="font376"/>
          <w:color w:val="1155CC"/>
        </w:rPr>
      </w:pPr>
    </w:p>
    <w:p w14:paraId="5244BCEE" w14:textId="77777777" w:rsidR="009C027F" w:rsidRDefault="009C027F" w:rsidP="000816A0">
      <w:pPr>
        <w:rPr>
          <w:rStyle w:val="a4"/>
          <w:rFonts w:asciiTheme="majorEastAsia" w:eastAsiaTheme="majorEastAsia" w:hAnsiTheme="majorEastAsia" w:cs="font376"/>
          <w:color w:val="1155CC"/>
        </w:rPr>
      </w:pPr>
    </w:p>
    <w:p w14:paraId="3210D300" w14:textId="77777777" w:rsidR="009C027F" w:rsidRDefault="009C027F" w:rsidP="000816A0">
      <w:pPr>
        <w:rPr>
          <w:rStyle w:val="a4"/>
          <w:rFonts w:asciiTheme="majorEastAsia" w:eastAsiaTheme="majorEastAsia" w:hAnsiTheme="majorEastAsia" w:cs="font376"/>
          <w:color w:val="1155CC"/>
        </w:rPr>
      </w:pPr>
    </w:p>
    <w:p w14:paraId="4A7B66FD" w14:textId="77777777" w:rsidR="009C027F" w:rsidRDefault="009C027F" w:rsidP="000816A0">
      <w:pPr>
        <w:rPr>
          <w:rStyle w:val="a4"/>
          <w:rFonts w:asciiTheme="majorEastAsia" w:eastAsiaTheme="majorEastAsia" w:hAnsiTheme="majorEastAsia" w:cs="font376"/>
          <w:color w:val="1155CC"/>
        </w:rPr>
      </w:pPr>
    </w:p>
    <w:p w14:paraId="7B2AD664" w14:textId="77777777" w:rsidR="009C027F" w:rsidRDefault="009C027F" w:rsidP="000816A0">
      <w:pPr>
        <w:rPr>
          <w:rStyle w:val="a4"/>
          <w:rFonts w:asciiTheme="majorEastAsia" w:eastAsiaTheme="majorEastAsia" w:hAnsiTheme="majorEastAsia" w:cs="font376"/>
          <w:color w:val="1155CC"/>
        </w:rPr>
      </w:pPr>
    </w:p>
    <w:p w14:paraId="356FBC68" w14:textId="77777777" w:rsidR="009C027F" w:rsidRDefault="009C027F" w:rsidP="000816A0">
      <w:pPr>
        <w:rPr>
          <w:rStyle w:val="a4"/>
          <w:rFonts w:asciiTheme="majorEastAsia" w:eastAsiaTheme="majorEastAsia" w:hAnsiTheme="majorEastAsia" w:cs="font376"/>
          <w:color w:val="1155CC"/>
        </w:rPr>
      </w:pPr>
    </w:p>
    <w:p w14:paraId="1A9BA1D9" w14:textId="77777777" w:rsidR="009C027F" w:rsidRDefault="009C027F" w:rsidP="000816A0">
      <w:pPr>
        <w:rPr>
          <w:rStyle w:val="a4"/>
          <w:rFonts w:asciiTheme="majorEastAsia" w:eastAsiaTheme="majorEastAsia" w:hAnsiTheme="majorEastAsia" w:cs="font376"/>
          <w:color w:val="1155CC"/>
        </w:rPr>
      </w:pPr>
    </w:p>
    <w:p w14:paraId="5F9CC0EC" w14:textId="77777777" w:rsidR="009C027F" w:rsidRDefault="009C027F" w:rsidP="000816A0">
      <w:pPr>
        <w:rPr>
          <w:rStyle w:val="a4"/>
          <w:rFonts w:asciiTheme="majorEastAsia" w:eastAsiaTheme="majorEastAsia" w:hAnsiTheme="majorEastAsia" w:cs="font376"/>
          <w:color w:val="1155CC"/>
        </w:rPr>
      </w:pPr>
    </w:p>
    <w:p w14:paraId="5788F8B6" w14:textId="0844A4E2" w:rsidR="000816A0" w:rsidRPr="000816A0" w:rsidRDefault="000816A0" w:rsidP="000816A0">
      <w:pPr>
        <w:pStyle w:val="a0"/>
        <w:numPr>
          <w:ilvl w:val="0"/>
          <w:numId w:val="9"/>
        </w:numPr>
        <w:rPr>
          <w:rFonts w:asciiTheme="majorEastAsia" w:eastAsiaTheme="majorEastAsia" w:hAnsiTheme="majorEastAsia"/>
          <w:sz w:val="36"/>
        </w:rPr>
      </w:pPr>
      <w:r w:rsidRPr="000816A0">
        <w:rPr>
          <w:rFonts w:asciiTheme="majorEastAsia" w:eastAsiaTheme="majorEastAsia" w:hAnsiTheme="majorEastAsia" w:hint="eastAsia"/>
          <w:sz w:val="36"/>
          <w:lang w:eastAsia="ja-JP"/>
        </w:rPr>
        <w:lastRenderedPageBreak/>
        <w:t>注意事項</w:t>
      </w:r>
    </w:p>
    <w:p w14:paraId="3CBA3C4D" w14:textId="109073F5" w:rsidR="000816A0" w:rsidRPr="00125A4C" w:rsidRDefault="000816A0" w:rsidP="000816A0">
      <w:pPr>
        <w:widowControl w:val="0"/>
        <w:rPr>
          <w:rFonts w:asciiTheme="majorEastAsia" w:eastAsiaTheme="majorEastAsia" w:hAnsiTheme="majorEastAsia" w:cs="SimSun"/>
        </w:rPr>
      </w:pPr>
      <w:r w:rsidRPr="00125A4C">
        <w:rPr>
          <w:rFonts w:asciiTheme="majorEastAsia" w:eastAsiaTheme="majorEastAsia" w:hAnsiTheme="majorEastAsia" w:cs="SimSun"/>
        </w:rPr>
        <w:t xml:space="preserve">本製品をご使用頂く前に本マニュアルを熟読下さい．使用者および周囲の人に対する安全のため, 内容をよく理解してから製品をお使い下さい．本製品をご使用したことによる、損害・損失について弊社は一切補償できません． </w:t>
      </w:r>
    </w:p>
    <w:p w14:paraId="4FA83C2D" w14:textId="77777777" w:rsidR="000816A0" w:rsidRPr="00125A4C" w:rsidRDefault="000816A0" w:rsidP="000816A0">
      <w:pPr>
        <w:pStyle w:val="1"/>
        <w:keepNext w:val="0"/>
        <w:keepLines w:val="0"/>
        <w:widowControl w:val="0"/>
        <w:rPr>
          <w:rFonts w:asciiTheme="majorEastAsia" w:eastAsiaTheme="majorEastAsia" w:hAnsiTheme="majorEastAsia" w:cs="Arial Unicode MS"/>
        </w:rPr>
      </w:pPr>
      <w:bookmarkStart w:id="3" w:name="h.fc4ysj7v1cg"/>
      <w:bookmarkEnd w:id="3"/>
      <w:r w:rsidRPr="00125A4C">
        <w:rPr>
          <w:rFonts w:asciiTheme="majorEastAsia" w:eastAsiaTheme="majorEastAsia" w:hAnsiTheme="majorEastAsia" w:cs="SimSun"/>
        </w:rPr>
        <w:t>2.概要</w:t>
      </w:r>
    </w:p>
    <w:p w14:paraId="04195AE6" w14:textId="17AF16FD" w:rsidR="000816A0" w:rsidRPr="00125A4C" w:rsidRDefault="000816A0" w:rsidP="000816A0">
      <w:pPr>
        <w:rPr>
          <w:rFonts w:asciiTheme="majorEastAsia" w:eastAsiaTheme="majorEastAsia" w:hAnsiTheme="majorEastAsia" w:cs="Arial Unicode MS"/>
          <w:lang w:eastAsia="ja-JP"/>
        </w:rPr>
      </w:pPr>
      <w:r w:rsidRPr="00125A4C">
        <w:rPr>
          <w:rFonts w:asciiTheme="majorEastAsia" w:eastAsiaTheme="majorEastAsia" w:hAnsiTheme="majorEastAsia" w:cs="Arial Unicode MS"/>
        </w:rPr>
        <w:t xml:space="preserve">　本</w:t>
      </w:r>
      <w:r w:rsidR="00883BF4">
        <w:rPr>
          <w:rFonts w:asciiTheme="majorEastAsia" w:eastAsiaTheme="majorEastAsia" w:hAnsiTheme="majorEastAsia" w:cs="Arial Unicode MS" w:hint="eastAsia"/>
          <w:lang w:eastAsia="ja-JP"/>
        </w:rPr>
        <w:t>マニュアルはAIチップの配線の方法について</w:t>
      </w:r>
      <w:r w:rsidR="009C027F">
        <w:rPr>
          <w:rFonts w:asciiTheme="majorEastAsia" w:eastAsiaTheme="majorEastAsia" w:hAnsiTheme="majorEastAsia" w:cs="Arial Unicode MS" w:hint="eastAsia"/>
          <w:lang w:eastAsia="ja-JP"/>
        </w:rPr>
        <w:t xml:space="preserve">記述したものです. </w:t>
      </w:r>
      <w:r w:rsidR="009C027F">
        <w:rPr>
          <w:rFonts w:asciiTheme="majorEastAsia" w:eastAsiaTheme="majorEastAsia" w:hAnsiTheme="majorEastAsia" w:cs="Arial Unicode MS"/>
          <w:lang w:eastAsia="ja-JP"/>
        </w:rPr>
        <w:t xml:space="preserve"> </w:t>
      </w:r>
      <w:r w:rsidR="009C027F">
        <w:rPr>
          <w:rFonts w:asciiTheme="majorEastAsia" w:eastAsiaTheme="majorEastAsia" w:hAnsiTheme="majorEastAsia" w:cs="Arial Unicode MS" w:hint="eastAsia"/>
          <w:lang w:eastAsia="ja-JP"/>
        </w:rPr>
        <w:t>配線を間違えると基板上のICの破損につながるので, 本マニュアルを熟読した上で配線作業を行ってください.</w:t>
      </w:r>
      <w:r w:rsidR="00841FCF">
        <w:rPr>
          <w:rFonts w:asciiTheme="majorEastAsia" w:eastAsiaTheme="majorEastAsia" w:hAnsiTheme="majorEastAsia" w:cs="Arial Unicode MS"/>
          <w:lang w:eastAsia="ja-JP"/>
        </w:rPr>
        <w:t xml:space="preserve">  </w:t>
      </w:r>
      <w:r w:rsidR="00841FCF">
        <w:rPr>
          <w:rFonts w:asciiTheme="majorEastAsia" w:eastAsiaTheme="majorEastAsia" w:hAnsiTheme="majorEastAsia" w:cs="Arial Unicode MS" w:hint="eastAsia"/>
          <w:lang w:eastAsia="ja-JP"/>
        </w:rPr>
        <w:t xml:space="preserve">配線ミスに等により電池の短絡が起きることがあるので危険性を留意して作業をしてください. </w:t>
      </w:r>
    </w:p>
    <w:p w14:paraId="5BC0E725" w14:textId="77777777" w:rsidR="000816A0" w:rsidRDefault="000816A0" w:rsidP="000816A0">
      <w:pPr>
        <w:rPr>
          <w:rFonts w:asciiTheme="majorEastAsia" w:eastAsiaTheme="majorEastAsia" w:hAnsiTheme="majorEastAsia" w:cs="Arial Unicode MS"/>
        </w:rPr>
      </w:pPr>
    </w:p>
    <w:p w14:paraId="28F39BA6" w14:textId="198DFEA2" w:rsidR="00B10120" w:rsidRDefault="00B10120" w:rsidP="000816A0">
      <w:pPr>
        <w:rPr>
          <w:rFonts w:asciiTheme="majorEastAsia" w:eastAsiaTheme="majorEastAsia" w:hAnsiTheme="majorEastAsia" w:cs="Arial Unicode MS"/>
        </w:rPr>
      </w:pPr>
    </w:p>
    <w:p w14:paraId="4992A342" w14:textId="77777777" w:rsidR="00B10120" w:rsidRDefault="00B10120" w:rsidP="000816A0">
      <w:pPr>
        <w:rPr>
          <w:rFonts w:asciiTheme="majorEastAsia" w:eastAsiaTheme="majorEastAsia" w:hAnsiTheme="majorEastAsia" w:cs="Arial Unicode MS"/>
        </w:rPr>
      </w:pPr>
    </w:p>
    <w:p w14:paraId="19A779AB" w14:textId="77777777" w:rsidR="00B10120" w:rsidRDefault="00B10120" w:rsidP="000816A0">
      <w:pPr>
        <w:rPr>
          <w:rFonts w:asciiTheme="majorEastAsia" w:eastAsiaTheme="majorEastAsia" w:hAnsiTheme="majorEastAsia" w:cs="Arial Unicode MS"/>
        </w:rPr>
      </w:pPr>
    </w:p>
    <w:p w14:paraId="791E7B2E" w14:textId="77777777" w:rsidR="00B10120" w:rsidRDefault="00B10120" w:rsidP="000816A0">
      <w:pPr>
        <w:rPr>
          <w:rFonts w:asciiTheme="majorEastAsia" w:eastAsiaTheme="majorEastAsia" w:hAnsiTheme="majorEastAsia" w:cs="Arial Unicode MS"/>
        </w:rPr>
      </w:pPr>
    </w:p>
    <w:p w14:paraId="7FBA4E99" w14:textId="77777777" w:rsidR="00B10120" w:rsidRDefault="00B10120" w:rsidP="000816A0">
      <w:pPr>
        <w:rPr>
          <w:rFonts w:asciiTheme="majorEastAsia" w:eastAsiaTheme="majorEastAsia" w:hAnsiTheme="majorEastAsia" w:cs="Arial Unicode MS"/>
        </w:rPr>
      </w:pPr>
    </w:p>
    <w:p w14:paraId="289B1CFA" w14:textId="77777777" w:rsidR="00B10120" w:rsidRDefault="00B10120" w:rsidP="000816A0">
      <w:pPr>
        <w:rPr>
          <w:rFonts w:asciiTheme="majorEastAsia" w:eastAsiaTheme="majorEastAsia" w:hAnsiTheme="majorEastAsia" w:cs="Arial Unicode MS"/>
        </w:rPr>
      </w:pPr>
    </w:p>
    <w:p w14:paraId="4EF29988" w14:textId="77777777" w:rsidR="00B10120" w:rsidRDefault="00B10120" w:rsidP="000816A0">
      <w:pPr>
        <w:rPr>
          <w:rFonts w:asciiTheme="majorEastAsia" w:eastAsiaTheme="majorEastAsia" w:hAnsiTheme="majorEastAsia" w:cs="Arial Unicode MS"/>
        </w:rPr>
      </w:pPr>
    </w:p>
    <w:p w14:paraId="08459EAD" w14:textId="77777777" w:rsidR="00B10120" w:rsidRDefault="00B10120" w:rsidP="000816A0">
      <w:pPr>
        <w:rPr>
          <w:rFonts w:asciiTheme="majorEastAsia" w:eastAsiaTheme="majorEastAsia" w:hAnsiTheme="majorEastAsia" w:cs="Arial Unicode MS"/>
        </w:rPr>
      </w:pPr>
    </w:p>
    <w:p w14:paraId="00FB2E82" w14:textId="77777777" w:rsidR="00B10120" w:rsidRDefault="00B10120" w:rsidP="000816A0">
      <w:pPr>
        <w:rPr>
          <w:rFonts w:asciiTheme="majorEastAsia" w:eastAsiaTheme="majorEastAsia" w:hAnsiTheme="majorEastAsia" w:cs="Arial Unicode MS"/>
        </w:rPr>
      </w:pPr>
    </w:p>
    <w:p w14:paraId="1675BB6B" w14:textId="77777777" w:rsidR="00B10120" w:rsidRDefault="00B10120" w:rsidP="000816A0">
      <w:pPr>
        <w:rPr>
          <w:rFonts w:asciiTheme="majorEastAsia" w:eastAsiaTheme="majorEastAsia" w:hAnsiTheme="majorEastAsia" w:cs="Arial Unicode MS"/>
        </w:rPr>
      </w:pPr>
    </w:p>
    <w:p w14:paraId="4B88DDDA" w14:textId="77777777" w:rsidR="00B10120" w:rsidRDefault="00B10120" w:rsidP="000816A0">
      <w:pPr>
        <w:rPr>
          <w:rFonts w:asciiTheme="majorEastAsia" w:eastAsiaTheme="majorEastAsia" w:hAnsiTheme="majorEastAsia" w:cs="Arial Unicode MS"/>
        </w:rPr>
      </w:pPr>
    </w:p>
    <w:p w14:paraId="7D0E4443" w14:textId="77777777" w:rsidR="00B10120" w:rsidRDefault="00B10120" w:rsidP="000816A0">
      <w:pPr>
        <w:rPr>
          <w:rFonts w:asciiTheme="majorEastAsia" w:eastAsiaTheme="majorEastAsia" w:hAnsiTheme="majorEastAsia" w:cs="Arial Unicode MS"/>
        </w:rPr>
      </w:pPr>
    </w:p>
    <w:p w14:paraId="3DA8E30A" w14:textId="77777777" w:rsidR="00B10120" w:rsidRDefault="00B10120" w:rsidP="000816A0">
      <w:pPr>
        <w:rPr>
          <w:rFonts w:asciiTheme="majorEastAsia" w:eastAsiaTheme="majorEastAsia" w:hAnsiTheme="majorEastAsia" w:cs="Arial Unicode MS"/>
        </w:rPr>
      </w:pPr>
    </w:p>
    <w:p w14:paraId="4FD09EE7" w14:textId="77777777" w:rsidR="00B10120" w:rsidRDefault="00B10120" w:rsidP="000816A0">
      <w:pPr>
        <w:rPr>
          <w:rFonts w:asciiTheme="majorEastAsia" w:eastAsiaTheme="majorEastAsia" w:hAnsiTheme="majorEastAsia" w:cs="Arial Unicode MS"/>
        </w:rPr>
      </w:pPr>
    </w:p>
    <w:p w14:paraId="6C1D94B3" w14:textId="77777777" w:rsidR="00B10120" w:rsidRDefault="00B10120" w:rsidP="000816A0">
      <w:pPr>
        <w:rPr>
          <w:rFonts w:asciiTheme="majorEastAsia" w:eastAsiaTheme="majorEastAsia" w:hAnsiTheme="majorEastAsia" w:cs="Arial Unicode MS"/>
        </w:rPr>
      </w:pPr>
    </w:p>
    <w:p w14:paraId="18347361" w14:textId="77777777" w:rsidR="00B10120" w:rsidRDefault="00B10120" w:rsidP="000816A0">
      <w:pPr>
        <w:rPr>
          <w:rFonts w:asciiTheme="majorEastAsia" w:eastAsiaTheme="majorEastAsia" w:hAnsiTheme="majorEastAsia" w:cs="Arial Unicode MS"/>
        </w:rPr>
      </w:pPr>
    </w:p>
    <w:p w14:paraId="16561049" w14:textId="77777777" w:rsidR="00B10120" w:rsidRDefault="00B10120" w:rsidP="000816A0">
      <w:pPr>
        <w:rPr>
          <w:rFonts w:asciiTheme="majorEastAsia" w:eastAsiaTheme="majorEastAsia" w:hAnsiTheme="majorEastAsia" w:cs="Arial Unicode MS"/>
        </w:rPr>
      </w:pPr>
    </w:p>
    <w:p w14:paraId="3106C470" w14:textId="77777777" w:rsidR="00B10120" w:rsidRDefault="00B10120" w:rsidP="000816A0">
      <w:pPr>
        <w:rPr>
          <w:rFonts w:asciiTheme="majorEastAsia" w:eastAsiaTheme="majorEastAsia" w:hAnsiTheme="majorEastAsia" w:cs="Arial Unicode MS"/>
        </w:rPr>
      </w:pPr>
    </w:p>
    <w:p w14:paraId="6DAB41CB" w14:textId="77777777" w:rsidR="00B10120" w:rsidRDefault="00B10120" w:rsidP="000816A0">
      <w:pPr>
        <w:rPr>
          <w:rFonts w:asciiTheme="majorEastAsia" w:eastAsiaTheme="majorEastAsia" w:hAnsiTheme="majorEastAsia" w:cs="Arial Unicode MS"/>
        </w:rPr>
      </w:pPr>
    </w:p>
    <w:p w14:paraId="471869E0" w14:textId="77777777" w:rsidR="00B10120" w:rsidRDefault="00B10120" w:rsidP="000816A0">
      <w:pPr>
        <w:rPr>
          <w:rFonts w:asciiTheme="majorEastAsia" w:eastAsiaTheme="majorEastAsia" w:hAnsiTheme="majorEastAsia" w:cs="Arial Unicode MS"/>
        </w:rPr>
      </w:pPr>
    </w:p>
    <w:p w14:paraId="72A9A2FF" w14:textId="77777777" w:rsidR="00B10120" w:rsidRDefault="00B10120" w:rsidP="000816A0">
      <w:pPr>
        <w:rPr>
          <w:rFonts w:asciiTheme="majorEastAsia" w:eastAsiaTheme="majorEastAsia" w:hAnsiTheme="majorEastAsia" w:cs="Arial Unicode MS"/>
        </w:rPr>
      </w:pPr>
    </w:p>
    <w:p w14:paraId="45EE3CEE" w14:textId="77777777" w:rsidR="00B10120" w:rsidRDefault="00B10120" w:rsidP="000816A0">
      <w:pPr>
        <w:rPr>
          <w:rFonts w:asciiTheme="majorEastAsia" w:eastAsiaTheme="majorEastAsia" w:hAnsiTheme="majorEastAsia" w:cs="Arial Unicode MS"/>
        </w:rPr>
      </w:pPr>
    </w:p>
    <w:p w14:paraId="0342E507" w14:textId="77777777" w:rsidR="00B10120" w:rsidRDefault="00B10120" w:rsidP="000816A0">
      <w:pPr>
        <w:rPr>
          <w:rFonts w:asciiTheme="majorEastAsia" w:eastAsiaTheme="majorEastAsia" w:hAnsiTheme="majorEastAsia" w:cs="Arial Unicode MS"/>
        </w:rPr>
      </w:pPr>
    </w:p>
    <w:p w14:paraId="2BC55B83" w14:textId="77777777" w:rsidR="00B10120" w:rsidRDefault="00B10120" w:rsidP="000816A0">
      <w:pPr>
        <w:rPr>
          <w:rFonts w:asciiTheme="majorEastAsia" w:eastAsiaTheme="majorEastAsia" w:hAnsiTheme="majorEastAsia" w:cs="Arial Unicode MS"/>
        </w:rPr>
      </w:pPr>
    </w:p>
    <w:p w14:paraId="10BD2AD0" w14:textId="77777777" w:rsidR="00225A75" w:rsidRDefault="00225A75" w:rsidP="000816A0">
      <w:pPr>
        <w:rPr>
          <w:rFonts w:asciiTheme="majorEastAsia" w:eastAsiaTheme="majorEastAsia" w:hAnsiTheme="majorEastAsia" w:cs="Arial Unicode MS"/>
        </w:rPr>
      </w:pPr>
    </w:p>
    <w:p w14:paraId="12705C1F" w14:textId="72A18053" w:rsidR="000816A0" w:rsidRDefault="000816A0" w:rsidP="000816A0">
      <w:pPr>
        <w:rPr>
          <w:rFonts w:asciiTheme="majorEastAsia" w:eastAsiaTheme="majorEastAsia" w:hAnsiTheme="majorEastAsia" w:cs="SimSun"/>
          <w:b/>
          <w:sz w:val="36"/>
          <w:szCs w:val="36"/>
          <w:lang w:eastAsia="ja-JP"/>
        </w:rPr>
      </w:pPr>
      <w:bookmarkStart w:id="4" w:name="配線方法"/>
      <w:r>
        <w:rPr>
          <w:rFonts w:asciiTheme="majorEastAsia" w:eastAsiaTheme="majorEastAsia" w:hAnsiTheme="majorEastAsia" w:cs="SimSun" w:hint="eastAsia"/>
          <w:b/>
          <w:sz w:val="36"/>
          <w:szCs w:val="36"/>
          <w:lang w:eastAsia="ja-JP"/>
        </w:rPr>
        <w:lastRenderedPageBreak/>
        <w:t>3.配線方法</w:t>
      </w:r>
    </w:p>
    <w:p w14:paraId="5F6068F4" w14:textId="77777777" w:rsidR="00225A75" w:rsidRPr="00225A75" w:rsidRDefault="00225A75" w:rsidP="000816A0">
      <w:pPr>
        <w:rPr>
          <w:rFonts w:asciiTheme="majorEastAsia" w:eastAsiaTheme="majorEastAsia" w:hAnsiTheme="majorEastAsia" w:cs="SimSun" w:hint="eastAsia"/>
          <w:b/>
          <w:sz w:val="36"/>
          <w:szCs w:val="36"/>
          <w:lang w:eastAsia="ja-JP"/>
        </w:rPr>
      </w:pPr>
    </w:p>
    <w:bookmarkEnd w:id="4"/>
    <w:p w14:paraId="54C13699" w14:textId="1B02AA73" w:rsidR="002F4E4A" w:rsidRDefault="002F4E4A" w:rsidP="002F4E4A">
      <w:pPr>
        <w:rPr>
          <w:rFonts w:asciiTheme="majorEastAsia" w:eastAsiaTheme="majorEastAsia" w:hAnsiTheme="majorEastAsia" w:cs="SimSun"/>
          <w:sz w:val="21"/>
          <w:szCs w:val="21"/>
          <w:lang w:eastAsia="ja-JP"/>
        </w:rPr>
      </w:pPr>
      <w:r>
        <w:rPr>
          <w:rFonts w:asciiTheme="majorEastAsia" w:eastAsiaTheme="majorEastAsia" w:hAnsiTheme="majorEastAsia" w:cs="SimSun"/>
          <w:sz w:val="21"/>
          <w:szCs w:val="21"/>
          <w:lang w:eastAsia="ja-JP"/>
        </w:rPr>
        <w:t>AI</w:t>
      </w:r>
      <w:r>
        <w:rPr>
          <w:rFonts w:asciiTheme="majorEastAsia" w:eastAsiaTheme="majorEastAsia" w:hAnsiTheme="majorEastAsia" w:cs="SimSun" w:hint="eastAsia"/>
          <w:sz w:val="21"/>
          <w:szCs w:val="21"/>
          <w:lang w:eastAsia="ja-JP"/>
        </w:rPr>
        <w:t>チップ基板でモーターを駆動するために必要な配線は,</w:t>
      </w:r>
      <w:r w:rsidR="00225A75">
        <w:rPr>
          <w:rFonts w:asciiTheme="majorEastAsia" w:eastAsiaTheme="majorEastAsia" w:hAnsiTheme="majorEastAsia" w:cs="SimSun" w:hint="eastAsia"/>
          <w:sz w:val="21"/>
          <w:szCs w:val="21"/>
          <w:lang w:eastAsia="ja-JP"/>
        </w:rPr>
        <w:t>モーターからの配線とモーター用電源から</w:t>
      </w:r>
      <w:r>
        <w:rPr>
          <w:rFonts w:asciiTheme="majorEastAsia" w:eastAsiaTheme="majorEastAsia" w:hAnsiTheme="majorEastAsia" w:cs="SimSun" w:hint="eastAsia"/>
          <w:sz w:val="21"/>
          <w:szCs w:val="21"/>
          <w:lang w:eastAsia="ja-JP"/>
        </w:rPr>
        <w:t>の2つです.</w:t>
      </w:r>
      <w:r w:rsidR="00B10120">
        <w:rPr>
          <w:rFonts w:asciiTheme="majorEastAsia" w:eastAsiaTheme="majorEastAsia" w:hAnsiTheme="majorEastAsia" w:cs="SimSun"/>
          <w:sz w:val="21"/>
          <w:szCs w:val="21"/>
          <w:lang w:eastAsia="ja-JP"/>
        </w:rPr>
        <w:t xml:space="preserve">  </w:t>
      </w:r>
      <w:r w:rsidR="00B10120">
        <w:rPr>
          <w:rFonts w:asciiTheme="majorEastAsia" w:eastAsiaTheme="majorEastAsia" w:hAnsiTheme="majorEastAsia" w:cs="SimSun" w:hint="eastAsia"/>
          <w:sz w:val="21"/>
          <w:szCs w:val="21"/>
          <w:lang w:eastAsia="ja-JP"/>
        </w:rPr>
        <w:t>実際には</w:t>
      </w:r>
      <w:r>
        <w:rPr>
          <w:rFonts w:asciiTheme="majorEastAsia" w:eastAsiaTheme="majorEastAsia" w:hAnsiTheme="majorEastAsia" w:cs="SimSun" w:hint="eastAsia"/>
          <w:sz w:val="21"/>
          <w:szCs w:val="21"/>
          <w:lang w:eastAsia="ja-JP"/>
        </w:rPr>
        <w:t>電池の</w:t>
      </w:r>
      <w:r w:rsidR="00B10120">
        <w:rPr>
          <w:rFonts w:asciiTheme="majorEastAsia" w:eastAsiaTheme="majorEastAsia" w:hAnsiTheme="majorEastAsia" w:cs="SimSun" w:hint="eastAsia"/>
          <w:sz w:val="21"/>
          <w:szCs w:val="21"/>
          <w:lang w:eastAsia="ja-JP"/>
        </w:rPr>
        <w:t>正極, 負極</w:t>
      </w:r>
      <w:r>
        <w:rPr>
          <w:rFonts w:asciiTheme="majorEastAsia" w:eastAsiaTheme="majorEastAsia" w:hAnsiTheme="majorEastAsia" w:cs="SimSun" w:hint="eastAsia"/>
          <w:sz w:val="21"/>
          <w:szCs w:val="21"/>
          <w:lang w:eastAsia="ja-JP"/>
        </w:rPr>
        <w:t>をA</w:t>
      </w:r>
      <w:r>
        <w:rPr>
          <w:rFonts w:asciiTheme="majorEastAsia" w:eastAsiaTheme="majorEastAsia" w:hAnsiTheme="majorEastAsia" w:cs="SimSun"/>
          <w:sz w:val="21"/>
          <w:szCs w:val="21"/>
          <w:lang w:eastAsia="ja-JP"/>
        </w:rPr>
        <w:t>I</w:t>
      </w:r>
      <w:r>
        <w:rPr>
          <w:rFonts w:asciiTheme="majorEastAsia" w:eastAsiaTheme="majorEastAsia" w:hAnsiTheme="majorEastAsia" w:cs="SimSun" w:hint="eastAsia"/>
          <w:sz w:val="21"/>
          <w:szCs w:val="21"/>
          <w:lang w:eastAsia="ja-JP"/>
        </w:rPr>
        <w:t>チップの右側の半田面に接続し,モーターをAIチップの左側の半田面に接続します.</w:t>
      </w:r>
    </w:p>
    <w:p w14:paraId="24A2C2AD" w14:textId="7EF5D4D1" w:rsidR="00841FCF" w:rsidRPr="00841FCF" w:rsidRDefault="00841FCF" w:rsidP="000816A0">
      <w:pPr>
        <w:rPr>
          <w:rFonts w:asciiTheme="majorEastAsia" w:eastAsiaTheme="majorEastAsia" w:hAnsiTheme="majorEastAsia" w:cs="SimSun"/>
          <w:sz w:val="21"/>
          <w:szCs w:val="21"/>
          <w:lang w:eastAsia="ja-JP"/>
        </w:rPr>
      </w:pPr>
    </w:p>
    <w:p w14:paraId="498847E2" w14:textId="04429EA3" w:rsidR="000816A0" w:rsidRPr="00112F6E" w:rsidRDefault="002F4E4A" w:rsidP="000816A0">
      <w:pPr>
        <w:rPr>
          <w:rFonts w:asciiTheme="minorHAnsi" w:eastAsiaTheme="minorEastAsia" w:hAnsi="Century" w:cstheme="minorBidi"/>
          <w:b/>
          <w:bCs/>
          <w:color w:val="000000" w:themeColor="text1"/>
          <w:kern w:val="24"/>
          <w:sz w:val="52"/>
          <w:szCs w:val="52"/>
          <w:lang w:eastAsia="ja-JP"/>
        </w:rPr>
      </w:pPr>
      <w:r>
        <w:rPr>
          <w:noProof/>
          <w:lang w:eastAsia="ja-JP"/>
        </w:rPr>
        <mc:AlternateContent>
          <mc:Choice Requires="wps">
            <w:drawing>
              <wp:anchor distT="0" distB="0" distL="114300" distR="114300" simplePos="0" relativeHeight="251688960" behindDoc="0" locked="0" layoutInCell="1" allowOverlap="1" wp14:anchorId="3632DC35" wp14:editId="726B7E9E">
                <wp:simplePos x="0" y="0"/>
                <wp:positionH relativeFrom="column">
                  <wp:posOffset>2534390</wp:posOffset>
                </wp:positionH>
                <wp:positionV relativeFrom="paragraph">
                  <wp:posOffset>1541400</wp:posOffset>
                </wp:positionV>
                <wp:extent cx="656223" cy="403067"/>
                <wp:effectExtent l="0" t="0" r="0" b="0"/>
                <wp:wrapNone/>
                <wp:docPr id="215" name="テキスト ボックス 47"/>
                <wp:cNvGraphicFramePr/>
                <a:graphic xmlns:a="http://schemas.openxmlformats.org/drawingml/2006/main">
                  <a:graphicData uri="http://schemas.microsoft.com/office/word/2010/wordprocessingShape">
                    <wps:wsp>
                      <wps:cNvSpPr txBox="1"/>
                      <wps:spPr>
                        <a:xfrm>
                          <a:off x="0" y="0"/>
                          <a:ext cx="656223" cy="403067"/>
                        </a:xfrm>
                        <a:prstGeom prst="rect">
                          <a:avLst/>
                        </a:prstGeom>
                        <a:noFill/>
                      </wps:spPr>
                      <wps:txbx>
                        <w:txbxContent>
                          <w:p w14:paraId="3865D36F" w14:textId="7B8D6763" w:rsidR="002F4E4A" w:rsidRPr="002F4E4A" w:rsidRDefault="002F4E4A" w:rsidP="002F4E4A">
                            <w:pPr>
                              <w:pStyle w:val="Web"/>
                              <w:spacing w:before="0" w:beforeAutospacing="0" w:after="0" w:afterAutospacing="0"/>
                              <w:ind w:firstLineChars="50" w:firstLine="141"/>
                              <w:rPr>
                                <w:rFonts w:asciiTheme="majorEastAsia" w:eastAsiaTheme="majorEastAsia" w:hAnsiTheme="majorEastAsia"/>
                                <w:sz w:val="28"/>
                                <w:szCs w:val="28"/>
                              </w:rPr>
                            </w:pPr>
                            <w:r w:rsidRPr="00CB67EB">
                              <w:rPr>
                                <w:rFonts w:asciiTheme="majorEastAsia" w:eastAsiaTheme="majorEastAsia" w:hAnsiTheme="majorEastAsia" w:cstheme="minorBidi" w:hint="eastAsia"/>
                                <w:b/>
                                <w:color w:val="000000" w:themeColor="text1"/>
                                <w:kern w:val="24"/>
                                <w:sz w:val="28"/>
                                <w:szCs w:val="28"/>
                              </w:rPr>
                              <w:t xml:space="preserve"> </w:t>
                            </w:r>
                            <w:r w:rsidRPr="002F4E4A">
                              <w:rPr>
                                <w:rFonts w:asciiTheme="majorEastAsia" w:eastAsiaTheme="majorEastAsia" w:hAnsiTheme="majorEastAsia" w:cstheme="minorBidi" w:hint="eastAsia"/>
                                <w:color w:val="000000" w:themeColor="text1"/>
                                <w:kern w:val="24"/>
                                <w:sz w:val="28"/>
                                <w:szCs w:val="28"/>
                              </w:rPr>
                              <w:t>−</w:t>
                            </w:r>
                          </w:p>
                        </w:txbxContent>
                      </wps:txbx>
                      <wps:bodyPr wrap="square" rtlCol="0">
                        <a:noAutofit/>
                      </wps:bodyPr>
                    </wps:wsp>
                  </a:graphicData>
                </a:graphic>
              </wp:anchor>
            </w:drawing>
          </mc:Choice>
          <mc:Fallback>
            <w:pict>
              <v:shapetype w14:anchorId="3632DC35" id="_x0000_t202" coordsize="21600,21600" o:spt="202" path="m,l,21600r21600,l21600,xe">
                <v:stroke joinstyle="miter"/>
                <v:path gradientshapeok="t" o:connecttype="rect"/>
              </v:shapetype>
              <v:shape id="テキスト ボックス 47" o:spid="_x0000_s1026" type="#_x0000_t202" style="position:absolute;margin-left:199.55pt;margin-top:121.35pt;width:51.65pt;height:31.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" filled="f" stroked="f">
                <v:textbox>
                  <w:txbxContent>
                    <w:p w14:paraId="3865D36F" w14:textId="7B8D6763" w:rsidR="002F4E4A" w:rsidRPr="002F4E4A" w:rsidRDefault="002F4E4A" w:rsidP="002F4E4A">
                      <w:pPr>
                        <w:pStyle w:val="Web"/>
                        <w:spacing w:before="0" w:beforeAutospacing="0" w:after="0" w:afterAutospacing="0"/>
                        <w:ind w:firstLineChars="50" w:firstLine="141"/>
                        <w:rPr>
                          <w:rFonts w:asciiTheme="majorEastAsia" w:eastAsiaTheme="majorEastAsia" w:hAnsiTheme="majorEastAsia"/>
                          <w:sz w:val="28"/>
                          <w:szCs w:val="28"/>
                        </w:rPr>
                      </w:pPr>
                      <w:r w:rsidRPr="00CB67EB">
                        <w:rPr>
                          <w:rFonts w:asciiTheme="majorEastAsia" w:eastAsiaTheme="majorEastAsia" w:hAnsiTheme="majorEastAsia" w:cstheme="minorBidi" w:hint="eastAsia"/>
                          <w:b/>
                          <w:color w:val="000000" w:themeColor="text1"/>
                          <w:kern w:val="24"/>
                          <w:sz w:val="28"/>
                          <w:szCs w:val="28"/>
                        </w:rPr>
                        <w:t xml:space="preserve"> </w:t>
                      </w:r>
                      <w:r w:rsidRPr="002F4E4A">
                        <w:rPr>
                          <w:rFonts w:asciiTheme="majorEastAsia" w:eastAsiaTheme="majorEastAsia" w:hAnsiTheme="majorEastAsia" w:cstheme="minorBidi" w:hint="eastAsia"/>
                          <w:color w:val="000000" w:themeColor="text1"/>
                          <w:kern w:val="24"/>
                          <w:sz w:val="28"/>
                          <w:szCs w:val="28"/>
                        </w:rPr>
                        <w:t>−</w:t>
                      </w:r>
                    </w:p>
                  </w:txbxContent>
                </v:textbox>
              </v:shape>
            </w:pict>
          </mc:Fallback>
        </mc:AlternateContent>
      </w:r>
      <w:r w:rsidR="00B14AC3">
        <w:rPr>
          <w:rFonts w:asciiTheme="minorHAnsi" w:eastAsiaTheme="minorEastAsia" w:hAnsi="Century" w:cstheme="minorBidi"/>
          <w:b/>
          <w:bCs/>
          <w:noProof/>
          <w:color w:val="000000" w:themeColor="text1"/>
          <w:kern w:val="24"/>
          <w:sz w:val="52"/>
          <w:szCs w:val="52"/>
          <w:lang w:eastAsia="ja-JP"/>
        </w:rPr>
        <mc:AlternateContent>
          <mc:Choice Requires="wps">
            <w:drawing>
              <wp:anchor distT="0" distB="0" distL="114300" distR="114300" simplePos="0" relativeHeight="251674624" behindDoc="0" locked="0" layoutInCell="1" allowOverlap="1" wp14:anchorId="767051EE" wp14:editId="1CBA154F">
                <wp:simplePos x="0" y="0"/>
                <wp:positionH relativeFrom="column">
                  <wp:posOffset>1229656</wp:posOffset>
                </wp:positionH>
                <wp:positionV relativeFrom="paragraph">
                  <wp:posOffset>3292569</wp:posOffset>
                </wp:positionV>
                <wp:extent cx="914400" cy="328742"/>
                <wp:effectExtent l="0" t="0" r="13335" b="14605"/>
                <wp:wrapNone/>
                <wp:docPr id="12" name="テキスト ボックス 12"/>
                <wp:cNvGraphicFramePr/>
                <a:graphic xmlns:a="http://schemas.openxmlformats.org/drawingml/2006/main">
                  <a:graphicData uri="http://schemas.microsoft.com/office/word/2010/wordprocessingShape">
                    <wps:wsp>
                      <wps:cNvSpPr txBox="1"/>
                      <wps:spPr>
                        <a:xfrm>
                          <a:off x="0" y="0"/>
                          <a:ext cx="914400" cy="3287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5A43019" w14:textId="61364119" w:rsidR="003B6A35" w:rsidRDefault="003B6A35">
                            <w:pPr>
                              <w:rPr>
                                <w:lang w:eastAsia="ja-JP"/>
                              </w:rPr>
                            </w:pPr>
                            <w:r>
                              <w:rPr>
                                <w:rFonts w:hint="eastAsia"/>
                                <w:lang w:eastAsia="ja-JP"/>
                              </w:rPr>
                              <w:t>モーターの</w:t>
                            </w:r>
                            <w:r>
                              <w:rPr>
                                <w:lang w:eastAsia="ja-JP"/>
                              </w:rPr>
                              <w:t>端子</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7051EE" id="テキスト ボックス 12" o:spid="_x0000_s1027" type="#_x0000_t202" style="position:absolute;margin-left:96.8pt;margin-top:259.25pt;width:1in;height:25.9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" fillcolor="white [3201]" strokeweight=".5pt">
                <v:textbox>
                  <w:txbxContent>
                    <w:p w14:paraId="15A43019" w14:textId="61364119" w:rsidR="003B6A35" w:rsidRDefault="003B6A35">
                      <w:pPr>
                        <w:rPr>
                          <w:lang w:eastAsia="ja-JP"/>
                        </w:rPr>
                      </w:pPr>
                      <w:r>
                        <w:rPr>
                          <w:rFonts w:hint="eastAsia"/>
                          <w:lang w:eastAsia="ja-JP"/>
                        </w:rPr>
                        <w:t>モーターの</w:t>
                      </w:r>
                      <w:r>
                        <w:rPr>
                          <w:lang w:eastAsia="ja-JP"/>
                        </w:rPr>
                        <w:t>端子</w:t>
                      </w:r>
                    </w:p>
                  </w:txbxContent>
                </v:textbox>
              </v:shape>
            </w:pict>
          </mc:Fallback>
        </mc:AlternateContent>
      </w:r>
      <w:r w:rsidR="00B14AC3">
        <w:rPr>
          <w:rFonts w:asciiTheme="minorHAnsi" w:eastAsiaTheme="minorEastAsia" w:hAnsi="Century" w:cstheme="minorBidi"/>
          <w:b/>
          <w:bCs/>
          <w:noProof/>
          <w:color w:val="000000" w:themeColor="text1"/>
          <w:kern w:val="24"/>
          <w:sz w:val="52"/>
          <w:szCs w:val="52"/>
          <w:lang w:eastAsia="ja-JP"/>
        </w:rPr>
        <mc:AlternateContent>
          <mc:Choice Requires="wps">
            <w:drawing>
              <wp:anchor distT="0" distB="0" distL="114300" distR="114300" simplePos="0" relativeHeight="251673600" behindDoc="0" locked="0" layoutInCell="1" allowOverlap="1" wp14:anchorId="0716C22A" wp14:editId="29D031C5">
                <wp:simplePos x="0" y="0"/>
                <wp:positionH relativeFrom="column">
                  <wp:posOffset>866996</wp:posOffset>
                </wp:positionH>
                <wp:positionV relativeFrom="paragraph">
                  <wp:posOffset>2072470</wp:posOffset>
                </wp:positionV>
                <wp:extent cx="508182" cy="1112369"/>
                <wp:effectExtent l="19050" t="38100" r="44450" b="12065"/>
                <wp:wrapNone/>
                <wp:docPr id="15" name="直線矢印コネクタ 15"/>
                <wp:cNvGraphicFramePr/>
                <a:graphic xmlns:a="http://schemas.openxmlformats.org/drawingml/2006/main">
                  <a:graphicData uri="http://schemas.microsoft.com/office/word/2010/wordprocessingShape">
                    <wps:wsp>
                      <wps:cNvCnPr/>
                      <wps:spPr>
                        <a:xfrm flipV="1">
                          <a:off x="0" y="0"/>
                          <a:ext cx="508182" cy="1112369"/>
                        </a:xfrm>
                        <a:prstGeom prst="straightConnector1">
                          <a:avLst/>
                        </a:prstGeom>
                        <a:ln w="28575">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AF5882" id="_x0000_t32" coordsize="21600,21600" o:spt="32" o:oned="t" path="m,l21600,21600e" filled="f">
                <v:path arrowok="t" fillok="f" o:connecttype="none"/>
                <o:lock v:ext="edit" shapetype="t"/>
              </v:shapetype>
              <v:shape id="直線矢印コネクタ 15" o:spid="_x0000_s1026" type="#_x0000_t32" style="position:absolute;left:0;text-align:left;margin-left:68.25pt;margin-top:163.2pt;width:40pt;height:87.6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" strokecolor="#002060" strokeweight="2.25pt">
                <v:stroke endarrow="block" joinstyle="miter"/>
              </v:shape>
            </w:pict>
          </mc:Fallback>
        </mc:AlternateContent>
      </w:r>
      <w:r w:rsidR="00B14AC3">
        <w:rPr>
          <w:rFonts w:asciiTheme="minorHAnsi" w:eastAsiaTheme="minorEastAsia" w:hAnsi="Century" w:cstheme="minorBidi"/>
          <w:b/>
          <w:bCs/>
          <w:noProof/>
          <w:color w:val="000000" w:themeColor="text1"/>
          <w:kern w:val="24"/>
          <w:sz w:val="52"/>
          <w:szCs w:val="52"/>
          <w:lang w:eastAsia="ja-JP"/>
        </w:rPr>
        <mc:AlternateContent>
          <mc:Choice Requires="wps">
            <w:drawing>
              <wp:anchor distT="0" distB="0" distL="114300" distR="114300" simplePos="0" relativeHeight="251671552" behindDoc="0" locked="0" layoutInCell="1" allowOverlap="1" wp14:anchorId="2D8D6938" wp14:editId="331223A4">
                <wp:simplePos x="0" y="0"/>
                <wp:positionH relativeFrom="column">
                  <wp:posOffset>459589</wp:posOffset>
                </wp:positionH>
                <wp:positionV relativeFrom="paragraph">
                  <wp:posOffset>2199219</wp:posOffset>
                </wp:positionV>
                <wp:extent cx="620162" cy="986827"/>
                <wp:effectExtent l="38100" t="38100" r="27940" b="22860"/>
                <wp:wrapNone/>
                <wp:docPr id="14" name="直線矢印コネクタ 14"/>
                <wp:cNvGraphicFramePr/>
                <a:graphic xmlns:a="http://schemas.openxmlformats.org/drawingml/2006/main">
                  <a:graphicData uri="http://schemas.microsoft.com/office/word/2010/wordprocessingShape">
                    <wps:wsp>
                      <wps:cNvCnPr/>
                      <wps:spPr>
                        <a:xfrm flipH="1" flipV="1">
                          <a:off x="0" y="0"/>
                          <a:ext cx="620162" cy="986827"/>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A9A093" id="直線矢印コネクタ 14" o:spid="_x0000_s1026" type="#_x0000_t32" style="position:absolute;left:0;text-align:left;margin-left:36.2pt;margin-top:173.15pt;width:48.85pt;height:77.7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" strokecolor="#00b050" strokeweight="2.25pt">
                <v:stroke endarrow="block" joinstyle="miter"/>
              </v:shape>
            </w:pict>
          </mc:Fallback>
        </mc:AlternateContent>
      </w:r>
      <w:r w:rsidR="003B6A35">
        <w:rPr>
          <w:rFonts w:asciiTheme="minorHAnsi" w:eastAsiaTheme="minorEastAsia" w:hAnsi="Century" w:cstheme="minorBidi"/>
          <w:b/>
          <w:bCs/>
          <w:noProof/>
          <w:color w:val="000000" w:themeColor="text1"/>
          <w:kern w:val="24"/>
          <w:sz w:val="52"/>
          <w:szCs w:val="52"/>
          <w:lang w:eastAsia="ja-JP"/>
        </w:rPr>
        <mc:AlternateContent>
          <mc:Choice Requires="wps">
            <w:drawing>
              <wp:anchor distT="0" distB="0" distL="114300" distR="114300" simplePos="0" relativeHeight="251669504" behindDoc="0" locked="0" layoutInCell="1" allowOverlap="1" wp14:anchorId="580A2185" wp14:editId="59EE1295">
                <wp:simplePos x="0" y="0"/>
                <wp:positionH relativeFrom="column">
                  <wp:posOffset>1028358</wp:posOffset>
                </wp:positionH>
                <wp:positionV relativeFrom="paragraph">
                  <wp:posOffset>3206575</wp:posOffset>
                </wp:positionV>
                <wp:extent cx="132602" cy="320454"/>
                <wp:effectExtent l="19050" t="19050" r="20320" b="22860"/>
                <wp:wrapNone/>
                <wp:docPr id="11" name="円/楕円 11"/>
                <wp:cNvGraphicFramePr/>
                <a:graphic xmlns:a="http://schemas.openxmlformats.org/drawingml/2006/main">
                  <a:graphicData uri="http://schemas.microsoft.com/office/word/2010/wordprocessingShape">
                    <wps:wsp>
                      <wps:cNvSpPr/>
                      <wps:spPr>
                        <a:xfrm>
                          <a:off x="0" y="0"/>
                          <a:ext cx="132602" cy="320454"/>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47A97F" id="円/楕円 11" o:spid="_x0000_s1026" style="position:absolute;left:0;text-align:left;margin-left:80.95pt;margin-top:252.5pt;width:10.45pt;height:25.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" filled="f" strokecolor="#00b050" strokeweight="2.25pt">
                <v:stroke joinstyle="miter"/>
              </v:oval>
            </w:pict>
          </mc:Fallback>
        </mc:AlternateContent>
      </w:r>
      <w:r w:rsidR="003B6A35">
        <w:rPr>
          <w:rFonts w:asciiTheme="minorHAnsi" w:eastAsiaTheme="minorEastAsia" w:hAnsi="Century" w:cstheme="minorBidi"/>
          <w:b/>
          <w:bCs/>
          <w:noProof/>
          <w:color w:val="000000" w:themeColor="text1"/>
          <w:kern w:val="24"/>
          <w:sz w:val="52"/>
          <w:szCs w:val="52"/>
          <w:lang w:eastAsia="ja-JP"/>
        </w:rPr>
        <mc:AlternateContent>
          <mc:Choice Requires="wps">
            <w:drawing>
              <wp:anchor distT="0" distB="0" distL="114300" distR="114300" simplePos="0" relativeHeight="251667456" behindDoc="0" locked="0" layoutInCell="1" allowOverlap="1" wp14:anchorId="1CFE3013" wp14:editId="1D4BCD53">
                <wp:simplePos x="0" y="0"/>
                <wp:positionH relativeFrom="column">
                  <wp:posOffset>801782</wp:posOffset>
                </wp:positionH>
                <wp:positionV relativeFrom="paragraph">
                  <wp:posOffset>3206311</wp:posOffset>
                </wp:positionV>
                <wp:extent cx="132602" cy="320454"/>
                <wp:effectExtent l="19050" t="19050" r="20320" b="22860"/>
                <wp:wrapNone/>
                <wp:docPr id="10" name="円/楕円 10"/>
                <wp:cNvGraphicFramePr/>
                <a:graphic xmlns:a="http://schemas.openxmlformats.org/drawingml/2006/main">
                  <a:graphicData uri="http://schemas.microsoft.com/office/word/2010/wordprocessingShape">
                    <wps:wsp>
                      <wps:cNvSpPr/>
                      <wps:spPr>
                        <a:xfrm>
                          <a:off x="0" y="0"/>
                          <a:ext cx="132602" cy="320454"/>
                        </a:xfrm>
                        <a:prstGeom prst="ellipse">
                          <a:avLst/>
                        </a:prstGeom>
                        <a:noFill/>
                        <a:ln w="28575">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C21992" id="円/楕円 10" o:spid="_x0000_s1026" style="position:absolute;left:0;text-align:left;margin-left:63.15pt;margin-top:252.45pt;width:10.45pt;height:25.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" filled="f" strokecolor="#002060" strokeweight="2.25pt">
                <v:stroke joinstyle="miter"/>
              </v:oval>
            </w:pict>
          </mc:Fallback>
        </mc:AlternateContent>
      </w:r>
      <w:r w:rsidR="003B6A35">
        <w:rPr>
          <w:rFonts w:asciiTheme="minorHAnsi" w:eastAsiaTheme="minorEastAsia" w:hAnsi="Century" w:cstheme="minorBidi"/>
          <w:b/>
          <w:bCs/>
          <w:noProof/>
          <w:color w:val="000000" w:themeColor="text1"/>
          <w:kern w:val="24"/>
          <w:sz w:val="52"/>
          <w:szCs w:val="52"/>
          <w:lang w:eastAsia="ja-JP"/>
        </w:rPr>
        <mc:AlternateContent>
          <mc:Choice Requires="wps">
            <w:drawing>
              <wp:anchor distT="0" distB="0" distL="114300" distR="114300" simplePos="0" relativeHeight="251666432" behindDoc="0" locked="0" layoutInCell="1" allowOverlap="1" wp14:anchorId="6DED4CB2" wp14:editId="0010B1E9">
                <wp:simplePos x="0" y="0"/>
                <wp:positionH relativeFrom="column">
                  <wp:posOffset>200169</wp:posOffset>
                </wp:positionH>
                <wp:positionV relativeFrom="paragraph">
                  <wp:posOffset>2615371</wp:posOffset>
                </wp:positionV>
                <wp:extent cx="4078586" cy="2607398"/>
                <wp:effectExtent l="0" t="0" r="0" b="2540"/>
                <wp:wrapNone/>
                <wp:docPr id="9" name="テキスト ボックス 9"/>
                <wp:cNvGraphicFramePr/>
                <a:graphic xmlns:a="http://schemas.openxmlformats.org/drawingml/2006/main">
                  <a:graphicData uri="http://schemas.microsoft.com/office/word/2010/wordprocessingShape">
                    <wps:wsp>
                      <wps:cNvSpPr txBox="1"/>
                      <wps:spPr>
                        <a:xfrm>
                          <a:off x="0" y="0"/>
                          <a:ext cx="4078586" cy="26073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31C287" w14:textId="388846B7" w:rsidR="003B6A35" w:rsidRDefault="003B6A35">
                            <w:r w:rsidRPr="003B6A35">
                              <w:rPr>
                                <w:rFonts w:asciiTheme="minorHAnsi" w:eastAsiaTheme="minorEastAsia" w:hAnsi="Century" w:cstheme="minorBidi"/>
                                <w:b/>
                                <w:bCs/>
                                <w:noProof/>
                                <w:color w:val="000000" w:themeColor="text1"/>
                                <w:kern w:val="24"/>
                                <w:sz w:val="52"/>
                                <w:szCs w:val="52"/>
                                <w:lang w:eastAsia="ja-JP"/>
                              </w:rPr>
                              <w:drawing>
                                <wp:inline distT="0" distB="0" distL="0" distR="0" wp14:anchorId="5F0DBF55" wp14:editId="67DF14A6">
                                  <wp:extent cx="1312753" cy="984642"/>
                                  <wp:effectExtent l="0" t="0" r="1905" b="6350"/>
                                  <wp:docPr id="6"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rot="10800000">
                                            <a:off x="0" y="0"/>
                                            <a:ext cx="1318664" cy="9890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D4CB2" id="テキスト ボックス 9" o:spid="_x0000_s1028" type="#_x0000_t202" style="position:absolute;margin-left:15.75pt;margin-top:205.95pt;width:321.15pt;height:20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" filled="f" stroked="f" strokeweight=".5pt">
                <v:textbox>
                  <w:txbxContent>
                    <w:p w14:paraId="3831C287" w14:textId="388846B7" w:rsidR="003B6A35" w:rsidRDefault="003B6A35">
                      <w:r w:rsidRPr="003B6A35">
                        <w:rPr>
                          <w:rFonts w:asciiTheme="minorHAnsi" w:eastAsiaTheme="minorEastAsia" w:hAnsi="Century" w:cstheme="minorBidi"/>
                          <w:b/>
                          <w:bCs/>
                          <w:noProof/>
                          <w:color w:val="000000" w:themeColor="text1"/>
                          <w:kern w:val="24"/>
                          <w:sz w:val="52"/>
                          <w:szCs w:val="52"/>
                          <w:lang w:eastAsia="ja-JP"/>
                        </w:rPr>
                        <w:drawing>
                          <wp:inline distT="0" distB="0" distL="0" distR="0" wp14:anchorId="5F0DBF55" wp14:editId="67DF14A6">
                            <wp:extent cx="1312753" cy="984642"/>
                            <wp:effectExtent l="0" t="0" r="1905" b="6350"/>
                            <wp:docPr id="6"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rot="10800000">
                                      <a:off x="0" y="0"/>
                                      <a:ext cx="1318664" cy="989076"/>
                                    </a:xfrm>
                                    <a:prstGeom prst="rect">
                                      <a:avLst/>
                                    </a:prstGeom>
                                  </pic:spPr>
                                </pic:pic>
                              </a:graphicData>
                            </a:graphic>
                          </wp:inline>
                        </w:drawing>
                      </w:r>
                    </w:p>
                  </w:txbxContent>
                </v:textbox>
              </v:shape>
            </w:pict>
          </mc:Fallback>
        </mc:AlternateContent>
      </w:r>
      <w:r w:rsidR="00B26EA7">
        <w:rPr>
          <w:rFonts w:asciiTheme="minorHAnsi" w:eastAsiaTheme="minorEastAsia" w:hAnsi="Century" w:cstheme="minorBidi"/>
          <w:b/>
          <w:bCs/>
          <w:noProof/>
          <w:color w:val="000000" w:themeColor="text1"/>
          <w:kern w:val="24"/>
          <w:sz w:val="52"/>
          <w:szCs w:val="52"/>
          <w:lang w:eastAsia="ja-JP"/>
        </w:rPr>
        <mc:AlternateContent>
          <mc:Choice Requires="wps">
            <w:drawing>
              <wp:anchor distT="0" distB="0" distL="114300" distR="114300" simplePos="0" relativeHeight="251660288" behindDoc="0" locked="0" layoutInCell="1" allowOverlap="1" wp14:anchorId="23DE82C3" wp14:editId="457D4F9F">
                <wp:simplePos x="0" y="0"/>
                <wp:positionH relativeFrom="column">
                  <wp:posOffset>2715178</wp:posOffset>
                </wp:positionH>
                <wp:positionV relativeFrom="paragraph">
                  <wp:posOffset>1144905</wp:posOffset>
                </wp:positionV>
                <wp:extent cx="559435" cy="667385"/>
                <wp:effectExtent l="0" t="0" r="12065" b="18415"/>
                <wp:wrapNone/>
                <wp:docPr id="3" name="正方形/長方形 3"/>
                <wp:cNvGraphicFramePr/>
                <a:graphic xmlns:a="http://schemas.openxmlformats.org/drawingml/2006/main">
                  <a:graphicData uri="http://schemas.microsoft.com/office/word/2010/wordprocessingShape">
                    <wps:wsp>
                      <wps:cNvSpPr/>
                      <wps:spPr>
                        <a:xfrm>
                          <a:off x="0" y="0"/>
                          <a:ext cx="559435" cy="667385"/>
                        </a:xfrm>
                        <a:prstGeom prst="rect">
                          <a:avLst/>
                        </a:prstGeom>
                        <a:noFill/>
                        <a:ln>
                          <a:solidFill>
                            <a:srgbClr val="00B0F0"/>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CBFC9" id="正方形/長方形 3" o:spid="_x0000_s1026" style="position:absolute;left:0;text-align:left;margin-left:213.8pt;margin-top:90.15pt;width:44.05pt;height:5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" filled="f" strokecolor="#00b0f0" strokeweight="1pt">
                <v:stroke dashstyle="longDashDotDot"/>
              </v:rect>
            </w:pict>
          </mc:Fallback>
        </mc:AlternateContent>
      </w:r>
      <w:r w:rsidR="00B26EA7">
        <w:rPr>
          <w:rFonts w:asciiTheme="minorHAnsi" w:eastAsiaTheme="minorEastAsia" w:hAnsi="Century" w:cstheme="minorBidi"/>
          <w:b/>
          <w:bCs/>
          <w:noProof/>
          <w:color w:val="000000" w:themeColor="text1"/>
          <w:kern w:val="24"/>
          <w:sz w:val="52"/>
          <w:szCs w:val="52"/>
          <w:lang w:eastAsia="ja-JP"/>
        </w:rPr>
        <mc:AlternateContent>
          <mc:Choice Requires="wps">
            <w:drawing>
              <wp:anchor distT="0" distB="0" distL="114300" distR="114300" simplePos="0" relativeHeight="251665408" behindDoc="0" locked="0" layoutInCell="1" allowOverlap="1" wp14:anchorId="682B3E83" wp14:editId="7DBEDD3B">
                <wp:simplePos x="0" y="0"/>
                <wp:positionH relativeFrom="column">
                  <wp:posOffset>1271551</wp:posOffset>
                </wp:positionH>
                <wp:positionV relativeFrom="paragraph">
                  <wp:posOffset>1254534</wp:posOffset>
                </wp:positionV>
                <wp:extent cx="914400" cy="343261"/>
                <wp:effectExtent l="0" t="0" r="26035" b="19050"/>
                <wp:wrapNone/>
                <wp:docPr id="7" name="テキスト ボックス 7"/>
                <wp:cNvGraphicFramePr/>
                <a:graphic xmlns:a="http://schemas.openxmlformats.org/drawingml/2006/main">
                  <a:graphicData uri="http://schemas.microsoft.com/office/word/2010/wordprocessingShape">
                    <wps:wsp>
                      <wps:cNvSpPr txBox="1"/>
                      <wps:spPr>
                        <a:xfrm>
                          <a:off x="0" y="0"/>
                          <a:ext cx="914400" cy="343261"/>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ECCE88B" w14:textId="671F91D2" w:rsidR="00B26EA7" w:rsidRDefault="00B26EA7" w:rsidP="00B26EA7">
                            <w:pPr>
                              <w:rPr>
                                <w:lang w:eastAsia="ja-JP"/>
                              </w:rPr>
                            </w:pPr>
                            <w:r>
                              <w:rPr>
                                <w:rFonts w:hint="eastAsia"/>
                                <w:lang w:eastAsia="ja-JP"/>
                              </w:rPr>
                              <w:t>モータ</w:t>
                            </w:r>
                            <w:r>
                              <w:rPr>
                                <w:lang w:eastAsia="ja-JP"/>
                              </w:rPr>
                              <w:t>配線</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2B3E83" id="テキスト ボックス 7" o:spid="_x0000_s1029" type="#_x0000_t202" style="position:absolute;margin-left:100.1pt;margin-top:98.8pt;width:1in;height:27.0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" fillcolor="white [3201]" strokecolor="red" strokeweight=".5pt">
                <v:textbox>
                  <w:txbxContent>
                    <w:p w14:paraId="7ECCE88B" w14:textId="671F91D2" w:rsidR="00B26EA7" w:rsidRDefault="00B26EA7" w:rsidP="00B26EA7">
                      <w:pPr>
                        <w:rPr>
                          <w:lang w:eastAsia="ja-JP"/>
                        </w:rPr>
                      </w:pPr>
                      <w:r>
                        <w:rPr>
                          <w:rFonts w:hint="eastAsia"/>
                          <w:lang w:eastAsia="ja-JP"/>
                        </w:rPr>
                        <w:t>モータ</w:t>
                      </w:r>
                      <w:r>
                        <w:rPr>
                          <w:lang w:eastAsia="ja-JP"/>
                        </w:rPr>
                        <w:t>配線</w:t>
                      </w:r>
                    </w:p>
                  </w:txbxContent>
                </v:textbox>
              </v:shape>
            </w:pict>
          </mc:Fallback>
        </mc:AlternateContent>
      </w:r>
      <w:r w:rsidR="00B26EA7">
        <w:rPr>
          <w:rFonts w:asciiTheme="minorHAnsi" w:eastAsiaTheme="minorEastAsia" w:hAnsi="Century" w:cstheme="minorBidi"/>
          <w:b/>
          <w:bCs/>
          <w:noProof/>
          <w:color w:val="000000" w:themeColor="text1"/>
          <w:kern w:val="24"/>
          <w:sz w:val="52"/>
          <w:szCs w:val="52"/>
          <w:lang w:eastAsia="ja-JP"/>
        </w:rPr>
        <mc:AlternateContent>
          <mc:Choice Requires="wps">
            <w:drawing>
              <wp:anchor distT="0" distB="0" distL="114300" distR="114300" simplePos="0" relativeHeight="251663360" behindDoc="0" locked="0" layoutInCell="1" allowOverlap="1" wp14:anchorId="7E37960F" wp14:editId="1E3A19F8">
                <wp:simplePos x="0" y="0"/>
                <wp:positionH relativeFrom="column">
                  <wp:posOffset>3198042</wp:posOffset>
                </wp:positionH>
                <wp:positionV relativeFrom="paragraph">
                  <wp:posOffset>1236657</wp:posOffset>
                </wp:positionV>
                <wp:extent cx="914400" cy="343261"/>
                <wp:effectExtent l="0" t="0" r="13335" b="19050"/>
                <wp:wrapNone/>
                <wp:docPr id="5" name="テキスト ボックス 5"/>
                <wp:cNvGraphicFramePr/>
                <a:graphic xmlns:a="http://schemas.openxmlformats.org/drawingml/2006/main">
                  <a:graphicData uri="http://schemas.microsoft.com/office/word/2010/wordprocessingShape">
                    <wps:wsp>
                      <wps:cNvSpPr txBox="1"/>
                      <wps:spPr>
                        <a:xfrm>
                          <a:off x="0" y="0"/>
                          <a:ext cx="914400" cy="343261"/>
                        </a:xfrm>
                        <a:prstGeom prst="rect">
                          <a:avLst/>
                        </a:prstGeom>
                        <a:solidFill>
                          <a:schemeClr val="lt1"/>
                        </a:solidFill>
                        <a:ln w="63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14:paraId="7485C774" w14:textId="308BCB87" w:rsidR="00B26EA7" w:rsidRDefault="00B26EA7">
                            <w:pPr>
                              <w:rPr>
                                <w:lang w:eastAsia="ja-JP"/>
                              </w:rPr>
                            </w:pPr>
                            <w:r>
                              <w:rPr>
                                <w:rFonts w:hint="eastAsia"/>
                                <w:lang w:eastAsia="ja-JP"/>
                              </w:rPr>
                              <w:t>電池</w:t>
                            </w:r>
                            <w:r>
                              <w:rPr>
                                <w:lang w:eastAsia="ja-JP"/>
                              </w:rPr>
                              <w:t>配線</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37960F" id="テキスト ボックス 5" o:spid="_x0000_s1030" type="#_x0000_t202" style="position:absolute;margin-left:251.8pt;margin-top:97.35pt;width:1in;height:27.05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" fillcolor="white [3201]" strokecolor="#00b0f0" strokeweight=".5pt">
                <v:textbox>
                  <w:txbxContent>
                    <w:p w14:paraId="7485C774" w14:textId="308BCB87" w:rsidR="00B26EA7" w:rsidRDefault="00B26EA7">
                      <w:pPr>
                        <w:rPr>
                          <w:lang w:eastAsia="ja-JP"/>
                        </w:rPr>
                      </w:pPr>
                      <w:r>
                        <w:rPr>
                          <w:rFonts w:hint="eastAsia"/>
                          <w:lang w:eastAsia="ja-JP"/>
                        </w:rPr>
                        <w:t>電池</w:t>
                      </w:r>
                      <w:r>
                        <w:rPr>
                          <w:lang w:eastAsia="ja-JP"/>
                        </w:rPr>
                        <w:t>配線</w:t>
                      </w:r>
                    </w:p>
                  </w:txbxContent>
                </v:textbox>
              </v:shape>
            </w:pict>
          </mc:Fallback>
        </mc:AlternateContent>
      </w:r>
      <w:r w:rsidR="00B26EA7">
        <w:rPr>
          <w:rFonts w:asciiTheme="minorHAnsi" w:eastAsiaTheme="minorEastAsia" w:hAnsi="Century" w:cstheme="minorBidi"/>
          <w:b/>
          <w:bCs/>
          <w:noProof/>
          <w:color w:val="000000" w:themeColor="text1"/>
          <w:kern w:val="24"/>
          <w:sz w:val="52"/>
          <w:szCs w:val="52"/>
          <w:lang w:eastAsia="ja-JP"/>
        </w:rPr>
        <mc:AlternateContent>
          <mc:Choice Requires="wps">
            <w:drawing>
              <wp:anchor distT="0" distB="0" distL="114300" distR="114300" simplePos="0" relativeHeight="251662336" behindDoc="0" locked="0" layoutInCell="1" allowOverlap="1" wp14:anchorId="7889070F" wp14:editId="0ACC8CB0">
                <wp:simplePos x="0" y="0"/>
                <wp:positionH relativeFrom="column">
                  <wp:posOffset>2101372</wp:posOffset>
                </wp:positionH>
                <wp:positionV relativeFrom="paragraph">
                  <wp:posOffset>1144424</wp:posOffset>
                </wp:positionV>
                <wp:extent cx="559786" cy="667668"/>
                <wp:effectExtent l="0" t="0" r="12065" b="18415"/>
                <wp:wrapNone/>
                <wp:docPr id="4" name="正方形/長方形 4"/>
                <wp:cNvGraphicFramePr/>
                <a:graphic xmlns:a="http://schemas.openxmlformats.org/drawingml/2006/main">
                  <a:graphicData uri="http://schemas.microsoft.com/office/word/2010/wordprocessingShape">
                    <wps:wsp>
                      <wps:cNvSpPr/>
                      <wps:spPr>
                        <a:xfrm>
                          <a:off x="0" y="0"/>
                          <a:ext cx="559786" cy="667668"/>
                        </a:xfrm>
                        <a:prstGeom prst="rect">
                          <a:avLst/>
                        </a:prstGeom>
                        <a:noFill/>
                        <a:ln>
                          <a:solidFill>
                            <a:srgbClr val="FF0000"/>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E4E1F" id="正方形/長方形 4" o:spid="_x0000_s1026" style="position:absolute;left:0;text-align:left;margin-left:165.45pt;margin-top:90.1pt;width:44.1pt;height:5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" filled="f" strokecolor="red" strokeweight="1pt">
                <v:stroke dashstyle="longDashDotDot"/>
              </v:rect>
            </w:pict>
          </mc:Fallback>
        </mc:AlternateContent>
      </w:r>
      <w:r w:rsidR="000816A0" w:rsidRPr="00112F6E">
        <w:rPr>
          <w:rFonts w:asciiTheme="minorHAnsi" w:eastAsiaTheme="minorEastAsia" w:hAnsi="Century" w:cstheme="minorBidi"/>
          <w:b/>
          <w:bCs/>
          <w:noProof/>
          <w:color w:val="000000" w:themeColor="text1"/>
          <w:kern w:val="24"/>
          <w:sz w:val="52"/>
          <w:szCs w:val="52"/>
          <w:lang w:eastAsia="ja-JP"/>
        </w:rPr>
        <mc:AlternateContent>
          <mc:Choice Requires="wpg">
            <w:drawing>
              <wp:inline distT="0" distB="0" distL="0" distR="0" wp14:anchorId="2812A0B2" wp14:editId="77A5CBE8">
                <wp:extent cx="5318125" cy="3689350"/>
                <wp:effectExtent l="19050" t="19050" r="15875" b="25400"/>
                <wp:docPr id="25" name="グループ化 67"/>
                <wp:cNvGraphicFramePr/>
                <a:graphic xmlns:a="http://schemas.openxmlformats.org/drawingml/2006/main">
                  <a:graphicData uri="http://schemas.microsoft.com/office/word/2010/wordprocessingGroup">
                    <wpg:wgp>
                      <wpg:cNvGrpSpPr/>
                      <wpg:grpSpPr>
                        <a:xfrm>
                          <a:off x="0" y="0"/>
                          <a:ext cx="5318125" cy="3689350"/>
                          <a:chOff x="0" y="0"/>
                          <a:chExt cx="7708900" cy="5499100"/>
                        </a:xfrm>
                      </wpg:grpSpPr>
                      <wpg:grpSp>
                        <wpg:cNvPr id="26" name="グループ化 26"/>
                        <wpg:cNvGrpSpPr/>
                        <wpg:grpSpPr>
                          <a:xfrm>
                            <a:off x="0" y="0"/>
                            <a:ext cx="7708900" cy="5499100"/>
                            <a:chOff x="0" y="0"/>
                            <a:chExt cx="7708900" cy="5499100"/>
                          </a:xfrm>
                        </wpg:grpSpPr>
                        <wpg:grpSp>
                          <wpg:cNvPr id="27" name="グループ化 27"/>
                          <wpg:cNvGrpSpPr/>
                          <wpg:grpSpPr>
                            <a:xfrm>
                              <a:off x="5933076" y="3055283"/>
                              <a:ext cx="1076477" cy="416614"/>
                              <a:chOff x="5933070" y="3055290"/>
                              <a:chExt cx="1044054" cy="379824"/>
                            </a:xfrm>
                          </wpg:grpSpPr>
                          <wps:wsp>
                            <wps:cNvPr id="28" name="正方形/長方形 28"/>
                            <wps:cNvSpPr/>
                            <wps:spPr>
                              <a:xfrm>
                                <a:off x="6191081" y="3158098"/>
                                <a:ext cx="528033" cy="5151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正方形/長方形 30"/>
                            <wps:cNvSpPr/>
                            <wps:spPr>
                              <a:xfrm>
                                <a:off x="5933070" y="3055290"/>
                                <a:ext cx="1044054" cy="45719"/>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正方形/長方形 31"/>
                            <wps:cNvSpPr/>
                            <wps:spPr>
                              <a:xfrm>
                                <a:off x="6191081" y="3383599"/>
                                <a:ext cx="528033" cy="5151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正方形/長方形 32"/>
                            <wps:cNvSpPr/>
                            <wps:spPr>
                              <a:xfrm>
                                <a:off x="5933070" y="3280791"/>
                                <a:ext cx="1044054" cy="45719"/>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33" name="円/楕円 33"/>
                          <wps:cNvSpPr/>
                          <wps:spPr>
                            <a:xfrm>
                              <a:off x="601674" y="2514905"/>
                              <a:ext cx="1440180" cy="1360170"/>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EF56D9" w14:textId="77777777" w:rsidR="000816A0" w:rsidRPr="009E0826" w:rsidRDefault="000816A0" w:rsidP="000816A0">
                                <w:pPr>
                                  <w:pStyle w:val="Web"/>
                                  <w:spacing w:before="0" w:beforeAutospacing="0" w:after="0" w:afterAutospacing="0"/>
                                  <w:jc w:val="center"/>
                                  <w:rPr>
                                    <w:sz w:val="72"/>
                                    <w:szCs w:val="72"/>
                                  </w:rPr>
                                </w:pPr>
                                <w:r w:rsidRPr="009E0826">
                                  <w:rPr>
                                    <w:rFonts w:asciiTheme="minorHAnsi" w:eastAsiaTheme="minorEastAsia" w:hAnsi="Century" w:cstheme="minorBidi"/>
                                    <w:b/>
                                    <w:bCs/>
                                    <w:color w:val="000000" w:themeColor="text1"/>
                                    <w:kern w:val="24"/>
                                    <w:sz w:val="72"/>
                                    <w:szCs w:val="72"/>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34" name="グループ化 34"/>
                          <wpg:cNvGrpSpPr/>
                          <wpg:grpSpPr>
                            <a:xfrm>
                              <a:off x="2755901" y="1799183"/>
                              <a:ext cx="2197100" cy="3345444"/>
                              <a:chOff x="2755901" y="1799183"/>
                              <a:chExt cx="2197100" cy="3345444"/>
                            </a:xfrm>
                          </wpg:grpSpPr>
                          <wpg:grpSp>
                            <wpg:cNvPr id="35" name="グループ化 35"/>
                            <wpg:cNvGrpSpPr/>
                            <wpg:grpSpPr>
                              <a:xfrm>
                                <a:off x="2755901" y="2416403"/>
                                <a:ext cx="2197100" cy="2728224"/>
                                <a:chOff x="2755901" y="2416403"/>
                                <a:chExt cx="2197100" cy="3467100"/>
                              </a:xfrm>
                            </wpg:grpSpPr>
                            <wps:wsp>
                              <wps:cNvPr id="36" name="正方形/長方形 36"/>
                              <wps:cNvSpPr/>
                              <wps:spPr>
                                <a:xfrm>
                                  <a:off x="2755901" y="2416403"/>
                                  <a:ext cx="2197100" cy="346710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正方形/長方形 37"/>
                              <wps:cNvSpPr/>
                              <wps:spPr>
                                <a:xfrm>
                                  <a:off x="3263901" y="4537303"/>
                                  <a:ext cx="1181100" cy="1104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38" name="正方形/長方形 38"/>
                            <wps:cNvSpPr/>
                            <wps:spPr>
                              <a:xfrm>
                                <a:off x="3169131" y="1799183"/>
                                <a:ext cx="1370640" cy="99060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正方形/長方形 39"/>
                            <wps:cNvSpPr/>
                            <wps:spPr>
                              <a:xfrm>
                                <a:off x="3646961" y="4085317"/>
                                <a:ext cx="414979" cy="414567"/>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40" name="グループ化 40"/>
                          <wpg:cNvGrpSpPr/>
                          <wpg:grpSpPr>
                            <a:xfrm>
                              <a:off x="3257074" y="1859137"/>
                              <a:ext cx="389894" cy="497312"/>
                              <a:chOff x="3257068" y="1859137"/>
                              <a:chExt cx="558800" cy="430178"/>
                            </a:xfrm>
                          </wpg:grpSpPr>
                          <wps:wsp>
                            <wps:cNvPr id="41" name="円/楕円 41"/>
                            <wps:cNvSpPr/>
                            <wps:spPr>
                              <a:xfrm>
                                <a:off x="3257068" y="1859137"/>
                                <a:ext cx="228600" cy="430178"/>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円/楕円 42"/>
                            <wps:cNvSpPr/>
                            <wps:spPr>
                              <a:xfrm>
                                <a:off x="3587268" y="1859137"/>
                                <a:ext cx="228600" cy="430178"/>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43" name="グループ化 43"/>
                          <wpg:cNvGrpSpPr/>
                          <wpg:grpSpPr>
                            <a:xfrm>
                              <a:off x="4055116" y="1859137"/>
                              <a:ext cx="389894" cy="497312"/>
                              <a:chOff x="4055108" y="1859137"/>
                              <a:chExt cx="558800" cy="430178"/>
                            </a:xfrm>
                          </wpg:grpSpPr>
                          <wps:wsp>
                            <wps:cNvPr id="44" name="円/楕円 44"/>
                            <wps:cNvSpPr/>
                            <wps:spPr>
                              <a:xfrm>
                                <a:off x="4055108" y="1859137"/>
                                <a:ext cx="228600" cy="430178"/>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円/楕円 45"/>
                            <wps:cNvSpPr/>
                            <wps:spPr>
                              <a:xfrm>
                                <a:off x="4385308" y="1859137"/>
                                <a:ext cx="228600" cy="430178"/>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46" name="フリーフォーム 46"/>
                          <wps:cNvSpPr/>
                          <wps:spPr>
                            <a:xfrm>
                              <a:off x="4049251" y="169927"/>
                              <a:ext cx="2422057" cy="4249112"/>
                            </a:xfrm>
                            <a:custGeom>
                              <a:avLst/>
                              <a:gdLst>
                                <a:gd name="connsiteX0" fmla="*/ 2422057 w 2422057"/>
                                <a:gd name="connsiteY0" fmla="*/ 3280388 h 4249112"/>
                                <a:gd name="connsiteX1" fmla="*/ 1647357 w 2422057"/>
                                <a:gd name="connsiteY1" fmla="*/ 4067788 h 4249112"/>
                                <a:gd name="connsiteX2" fmla="*/ 1113957 w 2422057"/>
                                <a:gd name="connsiteY2" fmla="*/ 245088 h 4249112"/>
                                <a:gd name="connsiteX3" fmla="*/ 85257 w 2422057"/>
                                <a:gd name="connsiteY3" fmla="*/ 562588 h 4249112"/>
                                <a:gd name="connsiteX4" fmla="*/ 59857 w 2422057"/>
                                <a:gd name="connsiteY4" fmla="*/ 2023088 h 424911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22057" h="4249112">
                                  <a:moveTo>
                                    <a:pt x="2422057" y="3280388"/>
                                  </a:moveTo>
                                  <a:cubicBezTo>
                                    <a:pt x="2143715" y="3927029"/>
                                    <a:pt x="1865374" y="4573671"/>
                                    <a:pt x="1647357" y="4067788"/>
                                  </a:cubicBezTo>
                                  <a:cubicBezTo>
                                    <a:pt x="1429340" y="3561905"/>
                                    <a:pt x="1374307" y="829288"/>
                                    <a:pt x="1113957" y="245088"/>
                                  </a:cubicBezTo>
                                  <a:cubicBezTo>
                                    <a:pt x="853607" y="-339112"/>
                                    <a:pt x="260940" y="266255"/>
                                    <a:pt x="85257" y="562588"/>
                                  </a:cubicBezTo>
                                  <a:cubicBezTo>
                                    <a:pt x="-90426" y="858921"/>
                                    <a:pt x="59857" y="2023088"/>
                                    <a:pt x="59857" y="2023088"/>
                                  </a:cubicBezTo>
                                </a:path>
                              </a:pathLst>
                            </a:cu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フリーフォーム 48"/>
                          <wps:cNvSpPr/>
                          <wps:spPr>
                            <a:xfrm>
                              <a:off x="4368402" y="746997"/>
                              <a:ext cx="2118771" cy="2281252"/>
                            </a:xfrm>
                            <a:custGeom>
                              <a:avLst/>
                              <a:gdLst>
                                <a:gd name="connsiteX0" fmla="*/ 2071459 w 2118771"/>
                                <a:gd name="connsiteY0" fmla="*/ 2281252 h 2281252"/>
                                <a:gd name="connsiteX1" fmla="*/ 1893659 w 2118771"/>
                                <a:gd name="connsiteY1" fmla="*/ 312752 h 2281252"/>
                                <a:gd name="connsiteX2" fmla="*/ 306159 w 2118771"/>
                                <a:gd name="connsiteY2" fmla="*/ 109552 h 2281252"/>
                                <a:gd name="connsiteX3" fmla="*/ 1359 w 2118771"/>
                                <a:gd name="connsiteY3" fmla="*/ 1379552 h 2281252"/>
                              </a:gdLst>
                              <a:ahLst/>
                              <a:cxnLst>
                                <a:cxn ang="0">
                                  <a:pos x="connsiteX0" y="connsiteY0"/>
                                </a:cxn>
                                <a:cxn ang="0">
                                  <a:pos x="connsiteX1" y="connsiteY1"/>
                                </a:cxn>
                                <a:cxn ang="0">
                                  <a:pos x="connsiteX2" y="connsiteY2"/>
                                </a:cxn>
                                <a:cxn ang="0">
                                  <a:pos x="connsiteX3" y="connsiteY3"/>
                                </a:cxn>
                              </a:cxnLst>
                              <a:rect l="l" t="t" r="r" b="b"/>
                              <a:pathLst>
                                <a:path w="2118771" h="2281252">
                                  <a:moveTo>
                                    <a:pt x="2071459" y="2281252"/>
                                  </a:moveTo>
                                  <a:cubicBezTo>
                                    <a:pt x="2129667" y="1477977"/>
                                    <a:pt x="2187876" y="674702"/>
                                    <a:pt x="1893659" y="312752"/>
                                  </a:cubicBezTo>
                                  <a:cubicBezTo>
                                    <a:pt x="1599442" y="-49198"/>
                                    <a:pt x="621542" y="-68248"/>
                                    <a:pt x="306159" y="109552"/>
                                  </a:cubicBezTo>
                                  <a:cubicBezTo>
                                    <a:pt x="-9224" y="287352"/>
                                    <a:pt x="-3933" y="833452"/>
                                    <a:pt x="1359" y="1379552"/>
                                  </a:cubicBezTo>
                                </a:path>
                              </a:pathLst>
                            </a:cu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フリーフォーム 49"/>
                          <wps:cNvSpPr/>
                          <wps:spPr>
                            <a:xfrm>
                              <a:off x="2058361" y="382665"/>
                              <a:ext cx="1530133" cy="2785284"/>
                            </a:xfrm>
                            <a:custGeom>
                              <a:avLst/>
                              <a:gdLst>
                                <a:gd name="connsiteX0" fmla="*/ 0 w 1530133"/>
                                <a:gd name="connsiteY0" fmla="*/ 2785284 h 2785284"/>
                                <a:gd name="connsiteX1" fmla="*/ 266700 w 1530133"/>
                                <a:gd name="connsiteY1" fmla="*/ 296084 h 2785284"/>
                                <a:gd name="connsiteX2" fmla="*/ 1358900 w 1530133"/>
                                <a:gd name="connsiteY2" fmla="*/ 207184 h 2785284"/>
                                <a:gd name="connsiteX3" fmla="*/ 1511300 w 1530133"/>
                                <a:gd name="connsiteY3" fmla="*/ 1743884 h 2785284"/>
                              </a:gdLst>
                              <a:ahLst/>
                              <a:cxnLst>
                                <a:cxn ang="0">
                                  <a:pos x="connsiteX0" y="connsiteY0"/>
                                </a:cxn>
                                <a:cxn ang="0">
                                  <a:pos x="connsiteX1" y="connsiteY1"/>
                                </a:cxn>
                                <a:cxn ang="0">
                                  <a:pos x="connsiteX2" y="connsiteY2"/>
                                </a:cxn>
                                <a:cxn ang="0">
                                  <a:pos x="connsiteX3" y="connsiteY3"/>
                                </a:cxn>
                              </a:cxnLst>
                              <a:rect l="l" t="t" r="r" b="b"/>
                              <a:pathLst>
                                <a:path w="1530133" h="2785284">
                                  <a:moveTo>
                                    <a:pt x="0" y="2785284"/>
                                  </a:moveTo>
                                  <a:cubicBezTo>
                                    <a:pt x="20108" y="1755525"/>
                                    <a:pt x="40217" y="725767"/>
                                    <a:pt x="266700" y="296084"/>
                                  </a:cubicBezTo>
                                  <a:cubicBezTo>
                                    <a:pt x="493183" y="-133599"/>
                                    <a:pt x="1151467" y="-34116"/>
                                    <a:pt x="1358900" y="207184"/>
                                  </a:cubicBezTo>
                                  <a:cubicBezTo>
                                    <a:pt x="1566333" y="448484"/>
                                    <a:pt x="1538816" y="1096184"/>
                                    <a:pt x="1511300" y="1743884"/>
                                  </a:cubicBezTo>
                                </a:path>
                              </a:pathLst>
                            </a:custGeom>
                            <a:noFill/>
                            <a:ln w="381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フリーフォーム 50"/>
                          <wps:cNvSpPr/>
                          <wps:spPr>
                            <a:xfrm>
                              <a:off x="389757" y="1254740"/>
                              <a:ext cx="3026471" cy="1976709"/>
                            </a:xfrm>
                            <a:custGeom>
                              <a:avLst/>
                              <a:gdLst>
                                <a:gd name="connsiteX0" fmla="*/ 208104 w 3026471"/>
                                <a:gd name="connsiteY0" fmla="*/ 1976709 h 1976709"/>
                                <a:gd name="connsiteX1" fmla="*/ 246204 w 3026471"/>
                                <a:gd name="connsiteY1" fmla="*/ 173309 h 1976709"/>
                                <a:gd name="connsiteX2" fmla="*/ 2671904 w 3026471"/>
                                <a:gd name="connsiteY2" fmla="*/ 147909 h 1976709"/>
                                <a:gd name="connsiteX3" fmla="*/ 2964004 w 3026471"/>
                                <a:gd name="connsiteY3" fmla="*/ 846409 h 1976709"/>
                              </a:gdLst>
                              <a:ahLst/>
                              <a:cxnLst>
                                <a:cxn ang="0">
                                  <a:pos x="connsiteX0" y="connsiteY0"/>
                                </a:cxn>
                                <a:cxn ang="0">
                                  <a:pos x="connsiteX1" y="connsiteY1"/>
                                </a:cxn>
                                <a:cxn ang="0">
                                  <a:pos x="connsiteX2" y="connsiteY2"/>
                                </a:cxn>
                                <a:cxn ang="0">
                                  <a:pos x="connsiteX3" y="connsiteY3"/>
                                </a:cxn>
                              </a:cxnLst>
                              <a:rect l="l" t="t" r="r" b="b"/>
                              <a:pathLst>
                                <a:path w="3026471" h="1976709">
                                  <a:moveTo>
                                    <a:pt x="208104" y="1976709"/>
                                  </a:moveTo>
                                  <a:cubicBezTo>
                                    <a:pt x="21837" y="1227409"/>
                                    <a:pt x="-164429" y="478109"/>
                                    <a:pt x="246204" y="173309"/>
                                  </a:cubicBezTo>
                                  <a:cubicBezTo>
                                    <a:pt x="656837" y="-131491"/>
                                    <a:pt x="2218937" y="35726"/>
                                    <a:pt x="2671904" y="147909"/>
                                  </a:cubicBezTo>
                                  <a:cubicBezTo>
                                    <a:pt x="3124871" y="260092"/>
                                    <a:pt x="3044437" y="553250"/>
                                    <a:pt x="2964004" y="846409"/>
                                  </a:cubicBezTo>
                                </a:path>
                              </a:pathLst>
                            </a:cu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正方形/長方形 51"/>
                          <wps:cNvSpPr/>
                          <wps:spPr>
                            <a:xfrm>
                              <a:off x="0" y="0"/>
                              <a:ext cx="7708900" cy="549910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52" name="テキスト ボックス 47"/>
                        <wps:cNvSpPr txBox="1"/>
                        <wps:spPr>
                          <a:xfrm>
                            <a:off x="3853482" y="2269592"/>
                            <a:ext cx="951230" cy="600785"/>
                          </a:xfrm>
                          <a:prstGeom prst="rect">
                            <a:avLst/>
                          </a:prstGeom>
                          <a:noFill/>
                        </wps:spPr>
                        <wps:txbx>
                          <w:txbxContent>
                            <w:p w14:paraId="39E3909C" w14:textId="183864BC" w:rsidR="000816A0" w:rsidRPr="00CB67EB" w:rsidRDefault="000816A0" w:rsidP="002F4E4A">
                              <w:pPr>
                                <w:pStyle w:val="Web"/>
                                <w:spacing w:before="0" w:beforeAutospacing="0" w:after="0" w:afterAutospacing="0"/>
                                <w:ind w:firstLineChars="50" w:firstLine="141"/>
                                <w:rPr>
                                  <w:rFonts w:asciiTheme="majorEastAsia" w:eastAsiaTheme="majorEastAsia" w:hAnsiTheme="majorEastAsia"/>
                                  <w:b/>
                                  <w:sz w:val="28"/>
                                  <w:szCs w:val="28"/>
                                </w:rPr>
                              </w:pPr>
                              <w:r w:rsidRPr="00CB67EB">
                                <w:rPr>
                                  <w:rFonts w:asciiTheme="majorEastAsia" w:eastAsiaTheme="majorEastAsia" w:hAnsiTheme="majorEastAsia" w:cstheme="minorBidi" w:hint="eastAsia"/>
                                  <w:b/>
                                  <w:color w:val="000000" w:themeColor="text1"/>
                                  <w:kern w:val="24"/>
                                  <w:sz w:val="28"/>
                                  <w:szCs w:val="28"/>
                                </w:rPr>
                                <w:t xml:space="preserve"> ＋</w:t>
                              </w:r>
                            </w:p>
                          </w:txbxContent>
                        </wps:txbx>
                        <wps:bodyPr wrap="square" rtlCol="0">
                          <a:noAutofit/>
                        </wps:bodyPr>
                      </wps:wsp>
                      <wps:wsp>
                        <wps:cNvPr id="53" name="正方形/長方形 53"/>
                        <wps:cNvSpPr/>
                        <wps:spPr>
                          <a:xfrm>
                            <a:off x="3769844" y="4206301"/>
                            <a:ext cx="159428" cy="147648"/>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直線矢印コネクタ 54"/>
                        <wps:cNvCnPr/>
                        <wps:spPr>
                          <a:xfrm flipH="1" flipV="1">
                            <a:off x="4573668" y="4189912"/>
                            <a:ext cx="2" cy="312489"/>
                          </a:xfrm>
                          <a:prstGeom prst="straightConnector1">
                            <a:avLst/>
                          </a:prstGeom>
                          <a:ln w="476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円/楕円 55"/>
                        <wps:cNvSpPr/>
                        <wps:spPr>
                          <a:xfrm>
                            <a:off x="4478749" y="4505392"/>
                            <a:ext cx="189839" cy="192861"/>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直線矢印コネクタ 56"/>
                        <wps:cNvCnPr>
                          <a:stCxn id="55" idx="6"/>
                        </wps:cNvCnPr>
                        <wps:spPr>
                          <a:xfrm flipV="1">
                            <a:off x="4668588" y="4601822"/>
                            <a:ext cx="284413" cy="1"/>
                          </a:xfrm>
                          <a:prstGeom prst="straightConnector1">
                            <a:avLst/>
                          </a:prstGeom>
                          <a:ln w="476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円/楕円 57"/>
                        <wps:cNvSpPr/>
                        <wps:spPr>
                          <a:xfrm>
                            <a:off x="4550808" y="4573416"/>
                            <a:ext cx="45719" cy="45719"/>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8" name="グループ化 58"/>
                        <wpg:cNvGrpSpPr/>
                        <wpg:grpSpPr>
                          <a:xfrm>
                            <a:off x="3876986" y="2737558"/>
                            <a:ext cx="872994" cy="855769"/>
                            <a:chOff x="3876986" y="2737558"/>
                            <a:chExt cx="872994" cy="855769"/>
                          </a:xfrm>
                        </wpg:grpSpPr>
                        <wps:wsp>
                          <wps:cNvPr id="59" name="台形 59"/>
                          <wps:cNvSpPr/>
                          <wps:spPr>
                            <a:xfrm>
                              <a:off x="3877846" y="2944396"/>
                              <a:ext cx="872134" cy="420048"/>
                            </a:xfrm>
                            <a:prstGeom prst="trapezoid">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正方形/長方形 60"/>
                          <wps:cNvSpPr/>
                          <wps:spPr>
                            <a:xfrm>
                              <a:off x="3876986" y="3352782"/>
                              <a:ext cx="872994" cy="240545"/>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正方形/長方形 61"/>
                          <wps:cNvSpPr/>
                          <wps:spPr>
                            <a:xfrm>
                              <a:off x="3982654" y="2737558"/>
                              <a:ext cx="652187" cy="85576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2812A0B2" id="グループ化 67" o:spid="_x0000_s1031" style="width:418.75pt;height:290.5pt;mso-position-horizontal-relative:char;mso-position-vertical-relative:line" coordsize="77089,54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">
                <v:group id="グループ化 26" o:spid="_x0000_s1032" style="position:absolute;width:77089;height:54991" coordsize="77089,54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グループ化 27" o:spid="_x0000_s1033" style="position:absolute;left:59330;top:30552;width:10765;height:4166" coordorigin="59330,30552" coordsize="10440,3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ect id="正方形/長方形 28" o:spid="_x0000_s1034" style="position:absolute;left:61910;top:31580;width:5281;height:5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KsGcIA&#10;AADbAAAADwAAAGRycy9kb3ducmV2LnhtbERPzWrCQBC+C77DMoIX0Y2hSkldg1oF6UWb+ABDdpoE&#10;s7Mhu43x7bsHoceP73+TDqYRPXWutqxguYhAEBdW11wquOWn+TsI55E1NpZJwZMcpNvxaIOJtg/+&#10;pj7zpQgh7BJUUHnfJlK6oiKDbmFb4sD92M6gD7Arpe7wEcJNI+MoWkuDNYeGCls6VFTcs1+jIL9c&#10;18dTveK4vX/u3orVfnb82is1nQy7DxCeBv8vfrnPWkEcxoYv4QfI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kqwZwgAAANsAAAAPAAAAAAAAAAAAAAAAAJgCAABkcnMvZG93&#10;bnJldi54bWxQSwUGAAAAAAQABAD1AAAAhwMAAAAA&#10;" fillcolor="black [3213]" stroked="f" strokeweight="1pt"/>
                    <v:rect id="正方形/長方形 30" o:spid="_x0000_s1035" style="position:absolute;left:59330;top:30552;width:10441;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02wsEA&#10;AADbAAAADwAAAGRycy9kb3ducmV2LnhtbERPzYrCMBC+C/sOYRb2IjbVtSLVKOoqiJddrQ8wNGNb&#10;bCalyWp9e3MQPH58//NlZ2pxo9ZVlhUMoxgEcW51xYWCc7YbTEE4j6yxtkwKHuRgufjozTHV9s5H&#10;up18IUIIuxQVlN43qZQuL8mgi2xDHLiLbQ36ANtC6hbvIdzUchTHE2mw4tBQYkObkvLr6d8oyH7/&#10;JttdlfCouf6sxnmy7m8Pa6W+PrvVDISnzr/FL/deK/gO6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9NsLBAAAA2wAAAA8AAAAAAAAAAAAAAAAAmAIAAGRycy9kb3du&#10;cmV2LnhtbFBLBQYAAAAABAAEAPUAAACGAwAAAAA=&#10;" fillcolor="black [3213]" stroked="f" strokeweight="1pt"/>
                    <v:rect id="正方形/長方形 31" o:spid="_x0000_s1036" style="position:absolute;left:61910;top:33835;width:5281;height:5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GTWcYA&#10;AADbAAAADwAAAGRycy9kb3ducmV2LnhtbESP0WrCQBRE3wv+w3IFX6TZmKqUNGuIVkF8aav9gEv2&#10;Nglm74bsNqZ/3y0IfRxm5gyT5aNpxUC9aywrWEQxCOLS6oYrBZ+Xw+MzCOeRNbaWScEPOcg3k4cM&#10;U21v/EHD2VciQNilqKD2vkuldGVNBl1kO+LgfdneoA+yr6Tu8RbgppVJHK+lwYbDQo0d7Woqr+dv&#10;o+Dy9r7eH5oVJ931tViWq+18f9oqNZuOxQsIT6P/D9/bR63gaQF/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GTWcYAAADbAAAADwAAAAAAAAAAAAAAAACYAgAAZHJz&#10;L2Rvd25yZXYueG1sUEsFBgAAAAAEAAQA9QAAAIsDAAAAAA==&#10;" fillcolor="black [3213]" stroked="f" strokeweight="1pt"/>
                    <v:rect id="正方形/長方形 32" o:spid="_x0000_s1037" style="position:absolute;left:59330;top:32807;width:10441;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NLsYA&#10;AADbAAAADwAAAGRycy9kb3ducmV2LnhtbESP3WrCQBSE7wXfYTlCb0rdmKqU1FWSVkF6U3/6AIfs&#10;MQlmz4bsNknf3hUKXg4z8w2z2gymFh21rrKsYDaNQBDnVldcKPg5717eQDiPrLG2TAr+yMFmPR6t&#10;MNG25yN1J1+IAGGXoILS+yaR0uUlGXRT2xAH72Jbgz7ItpC6xT7ATS3jKFpKgxWHhRIb+igpv55+&#10;jYLz92G53VULjpvrZzrPF9nz9itT6mkypO8gPA3+Ef5v77WC1xjuX8IP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MNLsYAAADbAAAADwAAAAAAAAAAAAAAAACYAgAAZHJz&#10;L2Rvd25yZXYueG1sUEsFBgAAAAAEAAQA9QAAAIsDAAAAAA==&#10;" fillcolor="black [3213]" stroked="f" strokeweight="1pt"/>
                  </v:group>
                  <v:oval id="円/楕円 33" o:spid="_x0000_s1038" style="position:absolute;left:6016;top:25149;width:14402;height:13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zbeMQA&#10;AADbAAAADwAAAGRycy9kb3ducmV2LnhtbESPT2sCMRTE74LfIbxCL6LZdluxW6O0pVJv4h/w+rp5&#10;7i5uXpYk1fjtjSD0OMzMb5jpPJpWnMj5xrKCp1EGgri0uuFKwW67GE5A+ICssbVMCi7kYT7r96ZY&#10;aHvmNZ02oRIJwr5ABXUIXSGlL2sy6Ee2I07ewTqDIUlXSe3wnOCmlc9ZNpYGG04LNXb0VVN53PwZ&#10;BYOl/I6HJn/93X3u3csbxtXqJyr1+BA/3kEEiuE/fG8vtYI8h9uX9AP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823jEAAAA2wAAAA8AAAAAAAAAAAAAAAAAmAIAAGRycy9k&#10;b3ducmV2LnhtbFBLBQYAAAAABAAEAPUAAACJAwAAAAA=&#10;" filled="f" strokecolor="black [3213]" strokeweight="3pt">
                    <v:stroke joinstyle="miter"/>
                    <v:textbox>
                      <w:txbxContent>
                        <w:p w14:paraId="35EF56D9" w14:textId="77777777" w:rsidR="000816A0" w:rsidRPr="009E0826" w:rsidRDefault="000816A0" w:rsidP="000816A0">
                          <w:pPr>
                            <w:pStyle w:val="Web"/>
                            <w:spacing w:before="0" w:beforeAutospacing="0" w:after="0" w:afterAutospacing="0"/>
                            <w:jc w:val="center"/>
                            <w:rPr>
                              <w:sz w:val="72"/>
                              <w:szCs w:val="72"/>
                            </w:rPr>
                          </w:pPr>
                          <w:r w:rsidRPr="009E0826">
                            <w:rPr>
                              <w:rFonts w:asciiTheme="minorHAnsi" w:eastAsiaTheme="minorEastAsia" w:hAnsi="Century" w:cstheme="minorBidi"/>
                              <w:b/>
                              <w:bCs/>
                              <w:color w:val="000000" w:themeColor="text1"/>
                              <w:kern w:val="24"/>
                              <w:sz w:val="72"/>
                              <w:szCs w:val="72"/>
                            </w:rPr>
                            <w:t>M</w:t>
                          </w:r>
                        </w:p>
                      </w:txbxContent>
                    </v:textbox>
                  </v:oval>
                  <v:group id="グループ化 34" o:spid="_x0000_s1039" style="position:absolute;left:27559;top:17991;width:21971;height:33455" coordorigin="27559,17991" coordsize="21971,334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group id="グループ化 35" o:spid="_x0000_s1040" style="position:absolute;left:27559;top:24164;width:21971;height:27282" coordorigin="27559,24164" coordsize="21971,34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rect id="正方形/長方形 36" o:spid="_x0000_s1041" style="position:absolute;left:27559;top:24164;width:21971;height:346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yeB8YA&#10;AADbAAAADwAAAGRycy9kb3ducmV2LnhtbESP0WrCQBRE3wv+w3IFX0qzUSHVmFWsEOpDtWj9gGv2&#10;mgSzd9PsVtO/7xYKfRxm5gyTrXrTiBt1rrasYBzFIIgLq2suFZw+8qcZCOeRNTaWScE3OVgtBw8Z&#10;ptre+UC3oy9FgLBLUUHlfZtK6YqKDLrItsTBu9jOoA+yK6Xu8B7gppGTOE6kwZrDQoUtbSoqrscv&#10;o+DxZbdPNv1hPh/Pcn7Pz+758/VNqdGwXy9AeOr9f/ivvdUKpgn8fgk/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yeB8YAAADbAAAADwAAAAAAAAAAAAAAAACYAgAAZHJz&#10;L2Rvd25yZXYueG1sUEsFBgAAAAAEAAQA9QAAAIsDAAAAAA==&#10;" fillcolor="#747070 [1614]" stroked="f" strokeweight="1pt"/>
                      <v:rect id="正方形/長方形 37" o:spid="_x0000_s1042" style="position:absolute;left:32639;top:45373;width:11811;height:11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TmdsUA&#10;AADbAAAADwAAAGRycy9kb3ducmV2LnhtbESPzWrDMBCE74W8g9hALyWRW0ETnCihLRRy6SE/lB4X&#10;a2OJWCtjqbbTp68KgR6HmfmGWW9H34ieuugCa3icFyCIq2Ac1xpOx/fZEkRMyAabwKThShG2m8nd&#10;GksTBt5Tf0i1yBCOJWqwKbWllLGy5DHOQ0ucvXPoPKYsu1qaDocM9418Kopn6dFxXrDY0pul6nL4&#10;9ho+rkrt+gd1GU5O1e5Hfr1+2qD1/XR8WYFINKb/8K29MxrUAv6+5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lOZ2xQAAANsAAAAPAAAAAAAAAAAAAAAAAJgCAABkcnMv&#10;ZG93bnJldi54bWxQSwUGAAAAAAQABAD1AAAAigMAAAAA&#10;" fillcolor="white [3212]" stroked="f" strokeweight="1pt"/>
                    </v:group>
                    <v:rect id="正方形/長方形 38" o:spid="_x0000_s1043" style="position:absolute;left:31691;top:17991;width:13706;height:9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7sQA&#10;AADbAAAADwAAAGRycy9kb3ducmV2LnhtbERPy2rCQBTdF/yH4QrdlGaiBR8xo7RCaBdq0fYDrplr&#10;EszciZlpkv69syh0eTjvdDOYWnTUusqygkkUgyDOra64UPD9lT0vQDiPrLG2TAp+ycFmPXpIMdG2&#10;5yN1J1+IEMIuQQWl900ipctLMugi2xAH7mJbgz7AtpC6xT6Em1pO43gmDVYcGkpsaFtSfj39GAVP&#10;b/vDbDscl8vJIuPP7Ozmt/edUo/j4XUFwtPg/8V/7g+t4CWMDV/CD5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fr+7EAAAA2wAAAA8AAAAAAAAAAAAAAAAAmAIAAGRycy9k&#10;b3ducmV2LnhtbFBLBQYAAAAABAAEAPUAAACJAwAAAAA=&#10;" fillcolor="#747070 [1614]" stroked="f" strokeweight="1pt"/>
                    <v:rect id="正方形/長方形 39" o:spid="_x0000_s1044" style="position:absolute;left:36469;top:40853;width:4150;height:41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MKdcYA&#10;AADbAAAADwAAAGRycy9kb3ducmV2LnhtbESP0WrCQBRE3wv9h+UW+iJ1Y4XUpK7SCkEf1KL1A67Z&#10;2yQ0ezfNrib+vSsIfRxm5gwznfemFmdqXWVZwWgYgSDOra64UHD4zl4mIJxH1lhbJgUXcjCfPT5M&#10;MdW24x2d974QAcIuRQWl900qpctLMuiGtiEO3o9tDfog20LqFrsAN7V8jaJYGqw4LJTY0KKk/Hd/&#10;MgoGn5ttvOh3STKaZPyVHd3b33Kt1PNT//EOwlPv/8P39korGCdw+xJ+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MKdcYAAADbAAAADwAAAAAAAAAAAAAAAACYAgAAZHJz&#10;L2Rvd25yZXYueG1sUEsFBgAAAAAEAAQA9QAAAIsDAAAAAA==&#10;" fillcolor="#747070 [1614]" stroked="f" strokeweight="1pt"/>
                  </v:group>
                  <v:group id="グループ化 40" o:spid="_x0000_s1045" style="position:absolute;left:32570;top:18591;width:3899;height:4973" coordorigin="32570,18591" coordsize="5588,43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oval id="円/楕円 41" o:spid="_x0000_s1046" style="position:absolute;left:32570;top:18591;width:2286;height:4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YmMcA&#10;AADbAAAADwAAAGRycy9kb3ducmV2LnhtbESPUUsCQRSF3wX/w3ADX0RntchanV0iNaIgySJ8vMzc&#10;dhd37qw7k67/3gmCHg/nnO9wFnlna3Gk1leOFUzGCQhi7UzFhYLPj/XoDoQPyAZrx6TgTB7yrN9b&#10;YGrcid/puA2FiBD2KSooQ2hSKb0uyaIfu4Y4et+utRiibAtpWjxFuK3lNElupcWK40KJDT2WpPfb&#10;H6tAPun1avm1O1zPXoerl3stZ2/JRqnBVfcwBxGoC//hv/azUXAzgd8v8QfI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3GJjHAAAA2wAAAA8AAAAAAAAAAAAAAAAAmAIAAGRy&#10;cy9kb3ducmV2LnhtbFBLBQYAAAAABAAEAPUAAACMAwAAAAA=&#10;" fillcolor="#bfbfbf [2412]" stroked="f" strokeweight="1pt">
                      <v:stroke joinstyle="miter"/>
                    </v:oval>
                    <v:oval id="円/楕円 42" o:spid="_x0000_s1047" style="position:absolute;left:35872;top:18591;width:2286;height:4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WG78cA&#10;AADbAAAADwAAAGRycy9kb3ducmV2LnhtbESPQUvDQBSE74L/YXkFL9Ju2orV2E0othVRsBhFPD52&#10;X5Ng9m2a3bbpv+8KgsdhZr5h5nlvG3GgzteOFYxHCQhi7UzNpYLPj/XwDoQPyAYbx6TgRB7y7PJi&#10;jqlxR36nQxFKESHsU1RQhdCmUnpdkUU/ci1x9Lausxii7EppOjxGuG3kJElupcWa40KFLT1WpH+K&#10;vVUgn/R6tfz63k1nr9erl3stZ2/JRqmrQb94ABGoD//hv/azUXAzgd8v8QfI7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lhu/HAAAA2wAAAA8AAAAAAAAAAAAAAAAAmAIAAGRy&#10;cy9kb3ducmV2LnhtbFBLBQYAAAAABAAEAPUAAACMAwAAAAA=&#10;" fillcolor="#bfbfbf [2412]" stroked="f" strokeweight="1pt">
                      <v:stroke joinstyle="miter"/>
                    </v:oval>
                  </v:group>
                  <v:group id="グループ化 43" o:spid="_x0000_s1048" style="position:absolute;left:40551;top:18591;width:3899;height:4973" coordorigin="40551,18591" coordsize="5588,43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oval id="円/楕円 44" o:spid="_x0000_s1049" style="position:absolute;left:40551;top:18591;width:2286;height:4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C7AMcA&#10;AADbAAAADwAAAGRycy9kb3ducmV2LnhtbESPQUvDQBSE70L/w/IKXqTdWIvV2E2Q2kqpYDGKeHzs&#10;viah2bdpdm3jv+8KgsdhZr5h5nlvG3GkzteOFVyPExDE2pmaSwUf76vRHQgfkA02jknBD3nIs8HF&#10;HFPjTvxGxyKUIkLYp6igCqFNpfS6Iot+7Fri6O1cZzFE2ZXSdHiKcNvISZLcSos1x4UKW1pUpPfF&#10;t1Ugn/Vq+fT5dbiZvVwtN/dazl6TrVKXw/7xAUSgPvyH/9pro2A6hd8v8QfI7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AuwDHAAAA2wAAAA8AAAAAAAAAAAAAAAAAmAIAAGRy&#10;cy9kb3ducmV2LnhtbFBLBQYAAAAABAAEAPUAAACMAwAAAAA=&#10;" fillcolor="#bfbfbf [2412]" stroked="f" strokeweight="1pt">
                      <v:stroke joinstyle="miter"/>
                    </v:oval>
                    <v:oval id="円/楕円 45" o:spid="_x0000_s1050" style="position:absolute;left:43853;top:18591;width:2286;height:4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wem8gA&#10;AADbAAAADwAAAGRycy9kb3ducmV2LnhtbESPW0vDQBSE3wX/w3IEX0q78VLbxm6K2AulQsW2iI+H&#10;3WMSzJ6N2bWJ/74rFHwcZuYbZjrrbCWO1PjSsYKbQQKCWDtTcq7gsF/2xyB8QDZYOSYFv+Rhll1e&#10;TDE1ruU3Ou5CLiKEfYoKihDqVEqvC7LoB64mjt6nayyGKJtcmgbbCLeVvE2SB2mx5LhQYE3PBemv&#10;3Y9VIFd6uZi/f3zfjV56i81Ey9E2eVXq+qp7egQRqAv/4XN7bRTcD+HvS/wBMjs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zB6byAAAANsAAAAPAAAAAAAAAAAAAAAAAJgCAABk&#10;cnMvZG93bnJldi54bWxQSwUGAAAAAAQABAD1AAAAjQMAAAAA&#10;" fillcolor="#bfbfbf [2412]" stroked="f" strokeweight="1pt">
                      <v:stroke joinstyle="miter"/>
                    </v:oval>
                  </v:group>
                  <v:shape id="フリーフォーム 46" o:spid="_x0000_s1051" style="position:absolute;left:40492;top:1699;width:24221;height:42491;visibility:visible;mso-wrap-style:square;v-text-anchor:middle" coordsize="2422057,4249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uOGMUA&#10;AADbAAAADwAAAGRycy9kb3ducmV2LnhtbESPT2vCQBTE7wW/w/KE3nSjFWnTrOIfAgUvbSri8ZF9&#10;yYZm34bsqmk/fbcg9DjMzG+YbD3YVlyp941jBbNpAoK4dLrhWsHxM588g/ABWWPrmBR8k4f1avSQ&#10;YardjT/oWoRaRAj7FBWYELpUSl8asuinriOOXuV6iyHKvpa6x1uE21bOk2QpLTYcFwx2tDNUfhUX&#10;q+CQvxyO+5/c+ffz6Ymr+Za7hVHqcTxsXkEEGsJ/+N5+0woWS/j7En+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44YxQAAANsAAAAPAAAAAAAAAAAAAAAAAJgCAABkcnMv&#10;ZG93bnJldi54bWxQSwUGAAAAAAQABAD1AAAAigMAAAAA&#10;" path="m2422057,3280388v-278342,646641,-556683,1293283,-774700,787400c1429340,3561905,1374307,829288,1113957,245088,853607,-339112,260940,266255,85257,562588,-90426,858921,59857,2023088,59857,2023088e" filled="f" strokecolor="black [3213]" strokeweight="3pt">
                    <v:stroke joinstyle="miter"/>
                    <v:path arrowok="t" o:connecttype="custom" o:connectlocs="2422057,3280388;1647357,4067788;1113957,245088;85257,562588;59857,2023088" o:connectangles="0,0,0,0,0"/>
                  </v:shape>
                  <v:shape id="フリーフォーム 48" o:spid="_x0000_s1052" style="position:absolute;left:43684;top:7469;width:21187;height:22813;visibility:visible;mso-wrap-style:square;v-text-anchor:middle" coordsize="2118771,228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LzXb4A&#10;AADbAAAADwAAAGRycy9kb3ducmV2LnhtbERPy4rCMBTdC/5DuII7TX0ydEyLiIKbWVjF9aW505Zp&#10;bkIT287fTxbCLA/nfchH04qeOt9YVrBaJiCIS6sbrhQ87pfFBwgfkDW2lknBL3nIs+nkgKm2A9+o&#10;L0IlYgj7FBXUIbhUSl/WZNAvrSOO3LftDIYIu0rqDocYblq5TpK9NNhwbKjR0amm8qd4GQUuscVX&#10;PzzdbvvanI9PbsLDnpSaz8bjJ4hAY/gXv91XrWAbx8Yv8QfI7A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iS812+AAAA2wAAAA8AAAAAAAAAAAAAAAAAmAIAAGRycy9kb3ducmV2&#10;LnhtbFBLBQYAAAAABAAEAPUAAACDAwAAAAA=&#10;" path="m2071459,2281252c2129667,1477977,2187876,674702,1893659,312752,1599442,-49198,621542,-68248,306159,109552,-9224,287352,-3933,833452,1359,1379552e" filled="f" strokecolor="red" strokeweight="3pt">
                    <v:stroke joinstyle="miter"/>
                    <v:path arrowok="t" o:connecttype="custom" o:connectlocs="2071459,2281252;1893659,312752;306159,109552;1359,1379552" o:connectangles="0,0,0,0"/>
                  </v:shape>
                  <v:shape id="フリーフォーム 49" o:spid="_x0000_s1053" style="position:absolute;left:20583;top:3826;width:15301;height:27853;visibility:visible;mso-wrap-style:square;v-text-anchor:middle" coordsize="1530133,2785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rJeMQA&#10;AADbAAAADwAAAGRycy9kb3ducmV2LnhtbESPQWvCQBSE74L/YXlCL6IbQ7E1dRVTKIjgIbbeH9nX&#10;bDD7Nma3mv57VxA8DjPzDbNc97YRF+p87VjBbJqAIC6drrlS8PP9NXkH4QOyxsYxKfgnD+vVcLDE&#10;TLsrF3Q5hEpECPsMFZgQ2kxKXxqy6KeuJY7er+sshii7SuoOrxFuG5kmyVxarDkuGGzp01B5OvxZ&#10;BfvNeZv3b0VxTMdNvju6ND+ZVKmXUb/5ABGoD8/wo73VCl4XcP8Sf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6yXjEAAAA2wAAAA8AAAAAAAAAAAAAAAAAmAIAAGRycy9k&#10;b3ducmV2LnhtbFBLBQYAAAAABAAEAPUAAACJAwAAAAA=&#10;" path="m,2785284c20108,1755525,40217,725767,266700,296084,493183,-133599,1151467,-34116,1358900,207184v207433,241300,179916,889000,152400,1536700e" filled="f" strokecolor="#002060" strokeweight="3pt">
                    <v:stroke joinstyle="miter"/>
                    <v:path arrowok="t" o:connecttype="custom" o:connectlocs="0,2785284;266700,296084;1358900,207184;1511300,1743884" o:connectangles="0,0,0,0"/>
                  </v:shape>
                  <v:shape id="フリーフォーム 50" o:spid="_x0000_s1054" style="position:absolute;left:3897;top:12547;width:30265;height:19767;visibility:visible;mso-wrap-style:square;v-text-anchor:middle" coordsize="3026471,1976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Qx8AA&#10;AADbAAAADwAAAGRycy9kb3ducmV2LnhtbERP3WrCMBS+F3yHcITd2WQbc6M2iowN6o1g3QMcmrO2&#10;rjmpSVbr2y8XAy8/vv9iO9lejORD51jDY6ZAENfOdNxo+Dp9Lt9AhIhssHdMGm4UYLuZzwrMjbvy&#10;kcYqNiKFcMhRQxvjkEsZ6pYshswNxIn7dt5iTNA30ni8pnDbyyelVtJix6mhxYHeW6p/ql+r4YK3&#10;OtChHEvbPX+Q2avX815p/bCYdmsQkaZ4F/+7S6PhJa1PX9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XQx8AAAADbAAAADwAAAAAAAAAAAAAAAACYAgAAZHJzL2Rvd25y&#10;ZXYueG1sUEsFBgAAAAAEAAQA9QAAAIUDAAAAAA==&#10;" path="m208104,1976709c21837,1227409,-164429,478109,246204,173309,656837,-131491,2218937,35726,2671904,147909v452967,112183,372533,405341,292100,698500e" filled="f" strokecolor="#00b050" strokeweight="3pt">
                    <v:stroke joinstyle="miter"/>
                    <v:path arrowok="t" o:connecttype="custom" o:connectlocs="208104,1976709;246204,173309;2671904,147909;2964004,846409" o:connectangles="0,0,0,0"/>
                  </v:shape>
                  <v:rect id="正方形/長方形 51" o:spid="_x0000_s1055" style="position:absolute;width:77089;height:54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j5GcQA&#10;AADbAAAADwAAAGRycy9kb3ducmV2LnhtbESPQWsCMRSE74X+h/AKvXWzliq6NUoRCr140BXx+Ni8&#10;3SwmL8sm6tZfbwTB4zAz3zDz5eCsOFMfWs8KRlkOgrjyuuVGwa78/ZiCCBFZo/VMCv4pwHLx+jLH&#10;QvsLb+i8jY1IEA4FKjAxdoWUoTLkMGS+I05e7XuHMcm+kbrHS4I7Kz/zfCIdtpwWDHa0MlQdtyen&#10;IJ8ejK2/1nZVrq/l4VjP9ieeKfX+Nvx8g4g0xGf40f7TCsYjuH9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4+RnEAAAA2wAAAA8AAAAAAAAAAAAAAAAAmAIAAGRycy9k&#10;b3ducmV2LnhtbFBLBQYAAAAABAAEAPUAAACJAwAAAAA=&#10;" filled="f" strokecolor="black [3213]" strokeweight="3pt"/>
                </v:group>
                <v:shape id="_x0000_s1056" type="#_x0000_t202" style="position:absolute;left:38534;top:22695;width:9513;height:6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14:paraId="39E3909C" w14:textId="183864BC" w:rsidR="000816A0" w:rsidRPr="00CB67EB" w:rsidRDefault="000816A0" w:rsidP="002F4E4A">
                        <w:pPr>
                          <w:pStyle w:val="Web"/>
                          <w:spacing w:before="0" w:beforeAutospacing="0" w:after="0" w:afterAutospacing="0"/>
                          <w:ind w:firstLineChars="50" w:firstLine="141"/>
                          <w:rPr>
                            <w:rFonts w:asciiTheme="majorEastAsia" w:eastAsiaTheme="majorEastAsia" w:hAnsiTheme="majorEastAsia"/>
                            <w:b/>
                            <w:sz w:val="28"/>
                            <w:szCs w:val="28"/>
                          </w:rPr>
                        </w:pPr>
                        <w:r w:rsidRPr="00CB67EB">
                          <w:rPr>
                            <w:rFonts w:asciiTheme="majorEastAsia" w:eastAsiaTheme="majorEastAsia" w:hAnsiTheme="majorEastAsia" w:cstheme="minorBidi" w:hint="eastAsia"/>
                            <w:b/>
                            <w:color w:val="000000" w:themeColor="text1"/>
                            <w:kern w:val="24"/>
                            <w:sz w:val="28"/>
                            <w:szCs w:val="28"/>
                          </w:rPr>
                          <w:t xml:space="preserve"> ＋</w:t>
                        </w:r>
                      </w:p>
                    </w:txbxContent>
                  </v:textbox>
                </v:shape>
                <v:rect id="正方形/長方形 53" o:spid="_x0000_s1057" style="position:absolute;left:37698;top:42063;width:1594;height:1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BNFcUA&#10;AADbAAAADwAAAGRycy9kb3ducmV2LnhtbESP0WrCQBRE3wv+w3ILvhTdaBuR6CpqFYovtokfcMne&#10;JsHs3ZDdJunfu0Khj8PMnGHW28HUoqPWVZYVzKYRCOLc6ooLBdfsNFmCcB5ZY22ZFPySg+1m9LTG&#10;RNuev6hLfSEChF2CCkrvm0RKl5dk0E1tQxy8b9sa9EG2hdQt9gFuajmPooU0WHFYKLGhQ0n5Lf0x&#10;CrLL5+J4qmKeN7f33Vse71+O571S4+dhtwLhafD/4b/2h1YQv8LjS/gB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ME0VxQAAANsAAAAPAAAAAAAAAAAAAAAAAJgCAABkcnMv&#10;ZG93bnJldi54bWxQSwUGAAAAAAQABAD1AAAAigMAAAAA&#10;" fillcolor="black [3213]" stroked="f" strokeweight="1pt"/>
                <v:shapetype id="_x0000_t32" coordsize="21600,21600" o:spt="32" o:oned="t" path="m,l21600,21600e" filled="f">
                  <v:path arrowok="t" fillok="f" o:connecttype="none"/>
                  <o:lock v:ext="edit" shapetype="t"/>
                </v:shapetype>
                <v:shape id="直線矢印コネクタ 54" o:spid="_x0000_s1058" type="#_x0000_t32" style="position:absolute;left:45736;top:41899;width:0;height:31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RIFMQAAADbAAAADwAAAGRycy9kb3ducmV2LnhtbESP3WrCQBSE7wXfYTlC73RjUbGpq0gh&#10;YPEHTaXXh+wxiWbPhuyq8e27BcHLYWa+YWaL1lTiRo0rLSsYDiIQxJnVJecKjj9JfwrCeWSNlWVS&#10;8CAHi3m3M8NY2zsf6Jb6XAQIuxgVFN7XsZQuK8igG9iaOHgn2xj0QTa51A3eA9xU8j2KJtJgyWGh&#10;wJq+Csou6dUoqHbfyeVjm0zP2+s+PeJv5qP1Rqm3Xrv8BOGp9a/ws73SCsYj+P8Sfo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ZEgUxAAAANsAAAAPAAAAAAAAAAAA&#10;AAAAAKECAABkcnMvZG93bnJldi54bWxQSwUGAAAAAAQABAD5AAAAkgMAAAAA&#10;" strokecolor="black [3213]" strokeweight="3.75pt">
                  <v:stroke endarrow="block" joinstyle="miter"/>
                </v:shape>
                <v:oval id="円/楕円 55" o:spid="_x0000_s1059" style="position:absolute;left:44787;top:45053;width:1898;height:19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YbEsIA&#10;AADbAAAADwAAAGRycy9kb3ducmV2LnhtbESPQUsDMRSE70L/Q3hCbzZboSJr0yKlgq14sHrx9ti8&#10;bpZuXkLybOO/N4LgcZiZb5jluvhRnSnlIbCB+awBRdwFO3Bv4OP96eYeVBZki2NgMvBNGdarydUS&#10;Wxsu/Ebng/SqQji3aMCJxFbr3DnymGchElfvGJJHqTL12ia8VLgf9W3T3GmPA9cFh5E2jrrT4csb&#10;2I8+lq3fzfdFp82re5FIn2LM9Lo8PoASKvIf/ms/WwOLBfx+qT9Ar3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dhsSwgAAANsAAAAPAAAAAAAAAAAAAAAAAJgCAABkcnMvZG93&#10;bnJldi54bWxQSwUGAAAAAAQABAD1AAAAhwMAAAAA&#10;" filled="f" strokecolor="black [3213]" strokeweight="2pt">
                  <v:stroke joinstyle="miter"/>
                </v:oval>
                <v:shape id="直線矢印コネクタ 56" o:spid="_x0000_s1060" type="#_x0000_t32" style="position:absolute;left:46685;top:46018;width:284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9KOsYAAADbAAAADwAAAGRycy9kb3ducmV2LnhtbESPQWvCQBSE70L/w/IKXqRuFBqa1DVU&#10;QRChB9MWenxkn0na7NuQ3cTor+8WBI/DzHzDrLLRNGKgztWWFSzmEQjiwuqaSwWfH7unFxDOI2ts&#10;LJOCCznI1g+TFabanvlIQ+5LESDsUlRQed+mUrqiIoNublvi4J1sZ9AH2ZVSd3gOcNPIZRTF0mDN&#10;YaHClrYVFb95bxR8Dz/l5r2J+1lxSQ5JfrruDl9XpaaP49srCE+jv4dv7b1W8BzD/5fwA+T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5PSjrGAAAA2wAAAA8AAAAAAAAA&#10;AAAAAAAAoQIAAGRycy9kb3ducmV2LnhtbFBLBQYAAAAABAAEAPkAAACUAwAAAAA=&#10;" strokecolor="black [3213]" strokeweight="3.75pt">
                  <v:stroke endarrow="block" joinstyle="miter"/>
                </v:shape>
                <v:oval id="円/楕円 57" o:spid="_x0000_s1061" style="position:absolute;left:45508;top:45734;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C3B8UA&#10;AADbAAAADwAAAGRycy9kb3ducmV2LnhtbESPQWvCQBSE7wX/w/IKXopuVGwluoq0KD2IYCri8ZF9&#10;JqnZtyG70dRf7wpCj8PMfMPMFq0pxYVqV1hWMOhHIIhTqwvOFOx/Vr0JCOeRNZaWScEfOVjMOy8z&#10;jLW98o4uic9EgLCLUUHufRVL6dKcDLq+rYiDd7K1QR9knUld4zXATSmHUfQuDRYcFnKs6DOn9Jw0&#10;RkGzfhslbN3ueDjR7beh7Wb11SjVfW2XUxCeWv8ffra/tYLxBzy+hB8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ILcHxQAAANsAAAAPAAAAAAAAAAAAAAAAAJgCAABkcnMv&#10;ZG93bnJldi54bWxQSwUGAAAAAAQABAD1AAAAigMAAAAA&#10;" fillcolor="black [3213]" stroked="f" strokeweight="1pt">
                  <v:stroke joinstyle="miter"/>
                </v:oval>
                <v:group id="グループ化 58" o:spid="_x0000_s1062" style="position:absolute;left:38769;top:27375;width:8730;height:8558" coordorigin="38769,27375" coordsize="8729,85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台形 59" o:spid="_x0000_s1063" style="position:absolute;left:38778;top:29443;width:8721;height:4201;visibility:visible;mso-wrap-style:square;v-text-anchor:middle" coordsize="872134,420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XGpsYA&#10;AADbAAAADwAAAGRycy9kb3ducmV2LnhtbESPT2sCMRTE70K/Q3iF3txsLYpujVIqglUv/kHb22Pz&#10;ml26eVk2Ubd++qYgeBxm5jfMeNraSpyp8aVjBc9JCoI4d7pko2C/m3eHIHxA1lg5JgW/5GE6eeiM&#10;MdPuwhs6b4MREcI+QwVFCHUmpc8LsugTVxNH79s1FkOUjZG6wUuE20r20nQgLZYcFwqs6b2g/Gd7&#10;sgrWcn/9fDGGDrP5sdLhY3D9Wi2Venps315BBGrDPXxrL7SC/gj+v8QfIC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XGpsYAAADbAAAADwAAAAAAAAAAAAAAAACYAgAAZHJz&#10;L2Rvd25yZXYueG1sUEsFBgAAAAAEAAQA9QAAAIsDAAAAAA==&#10;" path="m,420048l105012,,767122,,872134,420048,,420048xe" fillcolor="#00b050" stroked="f" strokeweight="1pt">
                    <v:stroke joinstyle="miter"/>
                    <v:path arrowok="t" o:connecttype="custom" o:connectlocs="0,420048;105012,0;767122,0;872134,420048;0,420048" o:connectangles="0,0,0,0,0"/>
                  </v:shape>
                  <v:rect id="正方形/長方形 60" o:spid="_x0000_s1064" style="position:absolute;left:38769;top:33527;width:8730;height:2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HLrcEA&#10;AADbAAAADwAAAGRycy9kb3ducmV2LnhtbERP3WrCMBS+H/gO4Qi7W1PdkFKbFnUM5sVAqw9waM7a&#10;suakJNHWt18uBrv8+P6LajaDuJPzvWUFqyQFQdxY3XOr4Hr5eMlA+ICscbBMCh7koSoXTwXm2k58&#10;pnsdWhFD2OeooAthzKX0TUcGfWJH4sh9W2cwROhaqR1OMdwMcp2mG2mw59jQ4UiHjpqf+mYUrLO+&#10;3btp/3air+l8zN4fr8dTrdTzct5tQQSaw7/4z/2pFWzi+vgl/gB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Ry63BAAAA2wAAAA8AAAAAAAAAAAAAAAAAmAIAAGRycy9kb3du&#10;cmV2LnhtbFBLBQYAAAAABAAEAPUAAACGAwAAAAA=&#10;" fillcolor="#00b050" stroked="f" strokeweight="1pt"/>
                  <v:rect id="正方形/長方形 61" o:spid="_x0000_s1065" style="position:absolute;left:39826;top:27375;width:6522;height:85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WPL8A&#10;AADbAAAADwAAAGRycy9kb3ducmV2LnhtbESPzYrCMBSF94LvEK7gzqZ1oVKNMggDg+DCnwe4NNem&#10;Y3NTmmjbtzeC4PJwfj7OZtfbWjyp9ZVjBVmSgiAunK64VHC9/M5WIHxA1lg7JgUDedhtx6MN5tp1&#10;fKLnOZQijrDPUYEJocml9IUhiz5xDXH0bq61GKJsS6lb7OK4reU8TRfSYsWRYLChvaHifn7YCEE6&#10;Ddmy29+Ppj9UVA//9BiUmk76nzWIQH34hj/tP61gkcH7S/wB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4BY8vwAAANsAAAAPAAAAAAAAAAAAAAAAAJgCAABkcnMvZG93bnJl&#10;di54bWxQSwUGAAAAAAQABAD1AAAAhAMAAAAA&#10;" fillcolor="#5b9bd5 [3204]" strokecolor="#1f4d78 [1604]" strokeweight="1pt"/>
                </v:group>
                <w10:anchorlock/>
              </v:group>
            </w:pict>
          </mc:Fallback>
        </mc:AlternateContent>
      </w:r>
    </w:p>
    <w:p w14:paraId="0C3A8C89" w14:textId="77777777" w:rsidR="000816A0" w:rsidRDefault="000816A0" w:rsidP="00841FCF">
      <w:pPr>
        <w:ind w:firstLineChars="1950" w:firstLine="4095"/>
        <w:rPr>
          <w:rFonts w:asciiTheme="majorEastAsia" w:eastAsiaTheme="majorEastAsia" w:hAnsiTheme="majorEastAsia" w:cs="SimSun"/>
          <w:sz w:val="21"/>
          <w:szCs w:val="21"/>
        </w:rPr>
      </w:pPr>
      <w:r>
        <w:rPr>
          <w:rFonts w:asciiTheme="majorEastAsia" w:eastAsiaTheme="majorEastAsia" w:hAnsiTheme="majorEastAsia" w:cs="SimSun" w:hint="eastAsia"/>
          <w:sz w:val="21"/>
          <w:szCs w:val="21"/>
          <w:lang w:eastAsia="ja-JP"/>
        </w:rPr>
        <w:t>(Fig.配線概要→概略図で配線の説明)</w:t>
      </w:r>
    </w:p>
    <w:p w14:paraId="30E49918" w14:textId="77777777" w:rsidR="00841FCF" w:rsidRDefault="00841FCF" w:rsidP="000816A0">
      <w:pPr>
        <w:rPr>
          <w:rFonts w:asciiTheme="majorEastAsia" w:eastAsiaTheme="majorEastAsia" w:hAnsiTheme="majorEastAsia" w:cs="SimSun"/>
          <w:sz w:val="21"/>
          <w:szCs w:val="21"/>
          <w:lang w:eastAsia="ja-JP"/>
        </w:rPr>
      </w:pPr>
    </w:p>
    <w:p w14:paraId="4000A313" w14:textId="3061CBA8" w:rsidR="00841FCF" w:rsidRDefault="000816A0" w:rsidP="000816A0">
      <w:pPr>
        <w:rPr>
          <w:rFonts w:asciiTheme="majorEastAsia" w:eastAsiaTheme="majorEastAsia" w:hAnsiTheme="majorEastAsia" w:cs="SimSun"/>
          <w:sz w:val="21"/>
          <w:szCs w:val="21"/>
          <w:lang w:eastAsia="ja-JP"/>
        </w:rPr>
      </w:pPr>
      <w:r>
        <w:rPr>
          <w:rFonts w:asciiTheme="majorEastAsia" w:eastAsiaTheme="majorEastAsia" w:hAnsiTheme="majorEastAsia" w:cs="SimSun" w:hint="eastAsia"/>
          <w:sz w:val="21"/>
          <w:szCs w:val="21"/>
          <w:lang w:eastAsia="ja-JP"/>
        </w:rPr>
        <w:t>注意</w:t>
      </w:r>
      <w:r w:rsidR="00841FCF" w:rsidRPr="00841FCF">
        <w:rPr>
          <w:rFonts w:asciiTheme="majorEastAsia" w:eastAsiaTheme="majorEastAsia" w:hAnsiTheme="majorEastAsia" w:cs="SimSun" w:hint="eastAsia"/>
          <w:b/>
          <w:sz w:val="21"/>
          <w:szCs w:val="21"/>
          <w:lang w:eastAsia="ja-JP"/>
        </w:rPr>
        <w:t>)</w:t>
      </w:r>
    </w:p>
    <w:p w14:paraId="65D3DBAE" w14:textId="77777777" w:rsidR="000816A0" w:rsidRDefault="000816A0" w:rsidP="00841FCF">
      <w:pPr>
        <w:ind w:firstLineChars="100" w:firstLine="210"/>
        <w:rPr>
          <w:rFonts w:asciiTheme="majorEastAsia" w:eastAsiaTheme="majorEastAsia" w:hAnsiTheme="majorEastAsia" w:cs="SimSun"/>
          <w:sz w:val="21"/>
          <w:szCs w:val="21"/>
          <w:lang w:eastAsia="ja-JP"/>
        </w:rPr>
      </w:pPr>
      <w:r>
        <w:rPr>
          <w:rFonts w:asciiTheme="majorEastAsia" w:eastAsiaTheme="majorEastAsia" w:hAnsiTheme="majorEastAsia" w:cs="SimSun" w:hint="eastAsia"/>
          <w:sz w:val="21"/>
          <w:szCs w:val="21"/>
          <w:lang w:eastAsia="ja-JP"/>
        </w:rPr>
        <w:t>電源の配線を間違えますと,故障の原因となります.また,＋極と－極がショートした場合も故障の原因となります.配線の際は,注意してください.</w:t>
      </w:r>
    </w:p>
    <w:p w14:paraId="0B9F9E25" w14:textId="11BDA025" w:rsidR="000816A0" w:rsidRPr="00CB67EB" w:rsidRDefault="00841FCF" w:rsidP="000816A0">
      <w:pPr>
        <w:rPr>
          <w:rFonts w:asciiTheme="majorEastAsia" w:eastAsiaTheme="majorEastAsia" w:hAnsiTheme="majorEastAsia" w:cs="SimSun"/>
          <w:sz w:val="21"/>
          <w:szCs w:val="21"/>
          <w:lang w:eastAsia="ja-JP"/>
        </w:rPr>
      </w:pPr>
      <w:r>
        <w:rPr>
          <w:rFonts w:asciiTheme="majorEastAsia" w:eastAsiaTheme="majorEastAsia" w:hAnsiTheme="majorEastAsia" w:cs="SimSun" w:hint="eastAsia"/>
          <w:sz w:val="21"/>
          <w:szCs w:val="21"/>
          <w:lang w:eastAsia="ja-JP"/>
        </w:rPr>
        <w:t>また,</w:t>
      </w:r>
      <w:r w:rsidR="000816A0">
        <w:rPr>
          <w:rFonts w:asciiTheme="majorEastAsia" w:eastAsiaTheme="majorEastAsia" w:hAnsiTheme="majorEastAsia" w:cs="SimSun" w:hint="eastAsia"/>
          <w:sz w:val="21"/>
          <w:szCs w:val="21"/>
          <w:lang w:eastAsia="ja-JP"/>
        </w:rPr>
        <w:t>モーター部分の配線を逆にすると正転・後転が逆になるので注意してください.</w:t>
      </w:r>
    </w:p>
    <w:p w14:paraId="630DAF7E" w14:textId="77777777" w:rsidR="00841FCF" w:rsidRDefault="00841FCF" w:rsidP="000816A0">
      <w:pPr>
        <w:rPr>
          <w:rFonts w:asciiTheme="majorEastAsia" w:eastAsiaTheme="majorEastAsia" w:hAnsiTheme="majorEastAsia" w:cs="SimSun"/>
          <w:sz w:val="21"/>
          <w:szCs w:val="21"/>
        </w:rPr>
      </w:pPr>
    </w:p>
    <w:p w14:paraId="0582B58E" w14:textId="1F12647E" w:rsidR="000816A0" w:rsidRDefault="00841FCF" w:rsidP="000816A0">
      <w:pPr>
        <w:rPr>
          <w:rFonts w:asciiTheme="majorEastAsia" w:eastAsiaTheme="majorEastAsia" w:hAnsiTheme="majorEastAsia" w:cs="SimSun"/>
          <w:sz w:val="21"/>
          <w:szCs w:val="21"/>
        </w:rPr>
      </w:pPr>
      <w:r>
        <w:rPr>
          <w:rFonts w:asciiTheme="majorEastAsia" w:eastAsiaTheme="majorEastAsia" w:hAnsiTheme="majorEastAsia" w:cs="SimSun" w:hint="eastAsia"/>
          <w:sz w:val="21"/>
          <w:szCs w:val="21"/>
          <w:lang w:eastAsia="ja-JP"/>
        </w:rPr>
        <w:t>次のページに行ってはいけない配線の例を示します.</w:t>
      </w:r>
    </w:p>
    <w:p w14:paraId="027BC056" w14:textId="77777777" w:rsidR="000816A0" w:rsidRDefault="000816A0" w:rsidP="000816A0">
      <w:pPr>
        <w:rPr>
          <w:rFonts w:asciiTheme="majorEastAsia" w:eastAsiaTheme="majorEastAsia" w:hAnsiTheme="majorEastAsia" w:cs="SimSun"/>
          <w:sz w:val="21"/>
          <w:szCs w:val="21"/>
        </w:rPr>
      </w:pPr>
    </w:p>
    <w:p w14:paraId="608E5C1C" w14:textId="77777777" w:rsidR="000816A0" w:rsidRDefault="000816A0" w:rsidP="000816A0">
      <w:pPr>
        <w:rPr>
          <w:rFonts w:asciiTheme="majorEastAsia" w:eastAsiaTheme="majorEastAsia" w:hAnsiTheme="majorEastAsia" w:cs="SimSun"/>
          <w:sz w:val="21"/>
          <w:szCs w:val="21"/>
        </w:rPr>
      </w:pPr>
    </w:p>
    <w:p w14:paraId="50709935" w14:textId="77777777" w:rsidR="000816A0" w:rsidRDefault="000816A0" w:rsidP="000816A0">
      <w:pPr>
        <w:rPr>
          <w:rFonts w:asciiTheme="majorEastAsia" w:eastAsiaTheme="majorEastAsia" w:hAnsiTheme="majorEastAsia" w:cs="SimSun"/>
          <w:sz w:val="21"/>
          <w:szCs w:val="21"/>
        </w:rPr>
      </w:pPr>
    </w:p>
    <w:p w14:paraId="0AB25A7A" w14:textId="77777777" w:rsidR="000816A0" w:rsidRDefault="000816A0" w:rsidP="000816A0">
      <w:pPr>
        <w:rPr>
          <w:rFonts w:asciiTheme="majorEastAsia" w:eastAsiaTheme="majorEastAsia" w:hAnsiTheme="majorEastAsia" w:cs="SimSun"/>
          <w:sz w:val="21"/>
          <w:szCs w:val="21"/>
        </w:rPr>
      </w:pPr>
    </w:p>
    <w:p w14:paraId="7745B416" w14:textId="77777777" w:rsidR="000816A0" w:rsidRDefault="000816A0" w:rsidP="000816A0">
      <w:pPr>
        <w:rPr>
          <w:rFonts w:asciiTheme="majorEastAsia" w:eastAsiaTheme="majorEastAsia" w:hAnsiTheme="majorEastAsia" w:cs="SimSun"/>
          <w:sz w:val="21"/>
          <w:szCs w:val="21"/>
        </w:rPr>
      </w:pPr>
    </w:p>
    <w:p w14:paraId="481AB1EB" w14:textId="77777777" w:rsidR="000816A0" w:rsidRDefault="000816A0" w:rsidP="000816A0">
      <w:pPr>
        <w:rPr>
          <w:rFonts w:asciiTheme="majorEastAsia" w:eastAsiaTheme="majorEastAsia" w:hAnsiTheme="majorEastAsia" w:cs="SimSun"/>
          <w:sz w:val="21"/>
          <w:szCs w:val="21"/>
        </w:rPr>
      </w:pPr>
    </w:p>
    <w:p w14:paraId="43285D03" w14:textId="77777777" w:rsidR="000816A0" w:rsidRDefault="000816A0" w:rsidP="000816A0">
      <w:pPr>
        <w:rPr>
          <w:rFonts w:asciiTheme="majorEastAsia" w:eastAsiaTheme="majorEastAsia" w:hAnsiTheme="majorEastAsia" w:cs="SimSun"/>
          <w:sz w:val="21"/>
          <w:szCs w:val="21"/>
        </w:rPr>
      </w:pPr>
    </w:p>
    <w:p w14:paraId="68EE5D97" w14:textId="28BC59CB" w:rsidR="000816A0" w:rsidRDefault="00883BF4" w:rsidP="000816A0">
      <w:pPr>
        <w:rPr>
          <w:rFonts w:asciiTheme="majorEastAsia" w:eastAsiaTheme="majorEastAsia" w:hAnsiTheme="majorEastAsia" w:cs="SimSun"/>
          <w:sz w:val="21"/>
          <w:szCs w:val="21"/>
        </w:rPr>
      </w:pPr>
      <w:r>
        <w:rPr>
          <w:rFonts w:asciiTheme="majorEastAsia" w:eastAsiaTheme="majorEastAsia" w:hAnsiTheme="majorEastAsia" w:cs="SimSun"/>
          <w:noProof/>
          <w:sz w:val="21"/>
          <w:szCs w:val="21"/>
          <w:lang w:eastAsia="ja-JP"/>
        </w:rPr>
        <w:lastRenderedPageBreak/>
        <mc:AlternateContent>
          <mc:Choice Requires="wps">
            <w:drawing>
              <wp:anchor distT="0" distB="0" distL="114300" distR="114300" simplePos="0" relativeHeight="251659264" behindDoc="0" locked="0" layoutInCell="1" allowOverlap="1" wp14:anchorId="2FB6ABA2" wp14:editId="15079C9D">
                <wp:simplePos x="0" y="0"/>
                <wp:positionH relativeFrom="column">
                  <wp:posOffset>2773394</wp:posOffset>
                </wp:positionH>
                <wp:positionV relativeFrom="paragraph">
                  <wp:posOffset>3810</wp:posOffset>
                </wp:positionV>
                <wp:extent cx="914400" cy="577850"/>
                <wp:effectExtent l="0" t="0" r="19050" b="12700"/>
                <wp:wrapNone/>
                <wp:docPr id="2" name="テキスト ボックス 2"/>
                <wp:cNvGraphicFramePr/>
                <a:graphic xmlns:a="http://schemas.openxmlformats.org/drawingml/2006/main">
                  <a:graphicData uri="http://schemas.microsoft.com/office/word/2010/wordprocessingShape">
                    <wps:wsp>
                      <wps:cNvSpPr txBox="1"/>
                      <wps:spPr>
                        <a:xfrm>
                          <a:off x="0" y="0"/>
                          <a:ext cx="914400" cy="577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9FECC6" w14:textId="009031C1" w:rsidR="000816A0" w:rsidRPr="00B26EA7" w:rsidRDefault="000816A0">
                            <w:pPr>
                              <w:rPr>
                                <w:b/>
                                <w:sz w:val="44"/>
                                <w:lang w:eastAsia="ja-JP"/>
                              </w:rPr>
                            </w:pPr>
                            <w:r w:rsidRPr="00B26EA7">
                              <w:rPr>
                                <w:rFonts w:hint="eastAsia"/>
                                <w:b/>
                                <w:sz w:val="44"/>
                                <w:lang w:eastAsia="ja-JP"/>
                              </w:rPr>
                              <w:t>電源</w:t>
                            </w:r>
                            <w:r w:rsidRPr="00B26EA7">
                              <w:rPr>
                                <w:b/>
                                <w:sz w:val="44"/>
                                <w:lang w:eastAsia="ja-JP"/>
                              </w:rPr>
                              <w:t>の</w:t>
                            </w:r>
                            <w:r w:rsidR="00B26EA7" w:rsidRPr="00B26EA7">
                              <w:rPr>
                                <w:rFonts w:hint="eastAsia"/>
                                <w:b/>
                                <w:sz w:val="44"/>
                                <w:lang w:eastAsia="ja-JP"/>
                              </w:rPr>
                              <w:t>逆</w:t>
                            </w:r>
                            <w:r w:rsidR="00B26EA7" w:rsidRPr="00B26EA7">
                              <w:rPr>
                                <w:b/>
                                <w:sz w:val="44"/>
                                <w:lang w:eastAsia="ja-JP"/>
                              </w:rPr>
                              <w:t>接続</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B6ABA2" id="テキスト ボックス 2" o:spid="_x0000_s1066" type="#_x0000_t202" style="position:absolute;margin-left:218.4pt;margin-top:.3pt;width:1in;height:45.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" fillcolor="white [3201]" strokeweight=".5pt">
                <v:textbox>
                  <w:txbxContent>
                    <w:p w14:paraId="469FECC6" w14:textId="009031C1" w:rsidR="000816A0" w:rsidRPr="00B26EA7" w:rsidRDefault="000816A0">
                      <w:pPr>
                        <w:rPr>
                          <w:b/>
                          <w:sz w:val="44"/>
                          <w:lang w:eastAsia="ja-JP"/>
                        </w:rPr>
                      </w:pPr>
                      <w:r w:rsidRPr="00B26EA7">
                        <w:rPr>
                          <w:rFonts w:hint="eastAsia"/>
                          <w:b/>
                          <w:sz w:val="44"/>
                          <w:lang w:eastAsia="ja-JP"/>
                        </w:rPr>
                        <w:t>電源</w:t>
                      </w:r>
                      <w:r w:rsidRPr="00B26EA7">
                        <w:rPr>
                          <w:b/>
                          <w:sz w:val="44"/>
                          <w:lang w:eastAsia="ja-JP"/>
                        </w:rPr>
                        <w:t>の</w:t>
                      </w:r>
                      <w:r w:rsidR="00B26EA7" w:rsidRPr="00B26EA7">
                        <w:rPr>
                          <w:rFonts w:hint="eastAsia"/>
                          <w:b/>
                          <w:sz w:val="44"/>
                          <w:lang w:eastAsia="ja-JP"/>
                        </w:rPr>
                        <w:t>逆</w:t>
                      </w:r>
                      <w:r w:rsidR="00B26EA7" w:rsidRPr="00B26EA7">
                        <w:rPr>
                          <w:b/>
                          <w:sz w:val="44"/>
                          <w:lang w:eastAsia="ja-JP"/>
                        </w:rPr>
                        <w:t>接続</w:t>
                      </w:r>
                    </w:p>
                  </w:txbxContent>
                </v:textbox>
              </v:shape>
            </w:pict>
          </mc:Fallback>
        </mc:AlternateContent>
      </w:r>
      <w:r w:rsidR="00347D43">
        <w:rPr>
          <w:rFonts w:asciiTheme="majorEastAsia" w:eastAsiaTheme="majorEastAsia" w:hAnsiTheme="majorEastAsia" w:cs="SimSun"/>
          <w:noProof/>
          <w:sz w:val="21"/>
          <w:szCs w:val="21"/>
          <w:lang w:eastAsia="ja-JP"/>
        </w:rPr>
        <mc:AlternateContent>
          <mc:Choice Requires="wps">
            <w:drawing>
              <wp:anchor distT="0" distB="0" distL="114300" distR="114300" simplePos="0" relativeHeight="251675648" behindDoc="0" locked="0" layoutInCell="1" allowOverlap="1" wp14:anchorId="7FAAC1F8" wp14:editId="12F2654D">
                <wp:simplePos x="0" y="0"/>
                <wp:positionH relativeFrom="margin">
                  <wp:align>center</wp:align>
                </wp:positionH>
                <wp:positionV relativeFrom="paragraph">
                  <wp:posOffset>950613</wp:posOffset>
                </wp:positionV>
                <wp:extent cx="278756" cy="138969"/>
                <wp:effectExtent l="19050" t="57150" r="7620" b="52070"/>
                <wp:wrapNone/>
                <wp:docPr id="16" name="左右矢印 16"/>
                <wp:cNvGraphicFramePr/>
                <a:graphic xmlns:a="http://schemas.openxmlformats.org/drawingml/2006/main">
                  <a:graphicData uri="http://schemas.microsoft.com/office/word/2010/wordprocessingShape">
                    <wps:wsp>
                      <wps:cNvSpPr/>
                      <wps:spPr>
                        <a:xfrm rot="1222024">
                          <a:off x="0" y="0"/>
                          <a:ext cx="278756" cy="138969"/>
                        </a:xfrm>
                        <a:prstGeom prst="lef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E65899"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矢印 16" o:spid="_x0000_s1026" type="#_x0000_t69" style="position:absolute;left:0;text-align:left;margin-left:0;margin-top:74.85pt;width:21.95pt;height:10.95pt;rotation:1334776fd;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" adj="5384" fillcolor="red" strokecolor="#1f4d78 [1604]" strokeweight="1pt">
                <w10:wrap anchorx="margin"/>
              </v:shape>
            </w:pict>
          </mc:Fallback>
        </mc:AlternateContent>
      </w:r>
      <w:r w:rsidR="00B14AC3">
        <w:rPr>
          <w:rFonts w:asciiTheme="majorEastAsia" w:eastAsiaTheme="majorEastAsia" w:hAnsiTheme="majorEastAsia" w:cs="SimSun"/>
          <w:noProof/>
          <w:sz w:val="21"/>
          <w:szCs w:val="21"/>
          <w:lang w:eastAsia="ja-JP"/>
        </w:rPr>
        <mc:AlternateContent>
          <mc:Choice Requires="wps">
            <w:drawing>
              <wp:anchor distT="0" distB="0" distL="114300" distR="114300" simplePos="0" relativeHeight="251679744" behindDoc="0" locked="0" layoutInCell="1" allowOverlap="1" wp14:anchorId="1A22D3C7" wp14:editId="28D580C4">
                <wp:simplePos x="0" y="0"/>
                <wp:positionH relativeFrom="column">
                  <wp:posOffset>787400</wp:posOffset>
                </wp:positionH>
                <wp:positionV relativeFrom="paragraph">
                  <wp:posOffset>3720318</wp:posOffset>
                </wp:positionV>
                <wp:extent cx="914400" cy="577850"/>
                <wp:effectExtent l="0" t="0" r="19050" b="12700"/>
                <wp:wrapNone/>
                <wp:docPr id="176" name="テキスト ボックス 176"/>
                <wp:cNvGraphicFramePr/>
                <a:graphic xmlns:a="http://schemas.openxmlformats.org/drawingml/2006/main">
                  <a:graphicData uri="http://schemas.microsoft.com/office/word/2010/wordprocessingShape">
                    <wps:wsp>
                      <wps:cNvSpPr txBox="1"/>
                      <wps:spPr>
                        <a:xfrm>
                          <a:off x="0" y="0"/>
                          <a:ext cx="914400" cy="577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F60D7A" w14:textId="66D7D474" w:rsidR="00B14AC3" w:rsidRPr="00B26EA7" w:rsidRDefault="00347D43" w:rsidP="00B14AC3">
                            <w:pPr>
                              <w:rPr>
                                <w:b/>
                                <w:sz w:val="44"/>
                                <w:lang w:eastAsia="ja-JP"/>
                              </w:rPr>
                            </w:pPr>
                            <w:r>
                              <w:rPr>
                                <w:rFonts w:hint="eastAsia"/>
                                <w:b/>
                                <w:sz w:val="44"/>
                                <w:lang w:eastAsia="ja-JP"/>
                              </w:rPr>
                              <w:t>モータ</w:t>
                            </w:r>
                            <w:r>
                              <w:rPr>
                                <w:b/>
                                <w:sz w:val="44"/>
                                <w:lang w:eastAsia="ja-JP"/>
                              </w:rPr>
                              <w:t>配線</w:t>
                            </w:r>
                            <w:r>
                              <w:rPr>
                                <w:rFonts w:hint="eastAsia"/>
                                <w:b/>
                                <w:sz w:val="44"/>
                                <w:lang w:eastAsia="ja-JP"/>
                              </w:rPr>
                              <w:t>と</w:t>
                            </w:r>
                            <w:r>
                              <w:rPr>
                                <w:b/>
                                <w:sz w:val="44"/>
                                <w:lang w:eastAsia="ja-JP"/>
                              </w:rPr>
                              <w:t>電源配線</w:t>
                            </w:r>
                            <w:r w:rsidR="00B14AC3" w:rsidRPr="00B26EA7">
                              <w:rPr>
                                <w:b/>
                                <w:sz w:val="44"/>
                                <w:lang w:eastAsia="ja-JP"/>
                              </w:rPr>
                              <w:t>の</w:t>
                            </w:r>
                            <w:r w:rsidR="00B14AC3" w:rsidRPr="00B26EA7">
                              <w:rPr>
                                <w:rFonts w:hint="eastAsia"/>
                                <w:b/>
                                <w:sz w:val="44"/>
                                <w:lang w:eastAsia="ja-JP"/>
                              </w:rPr>
                              <w:t>逆</w:t>
                            </w:r>
                            <w:r w:rsidR="00B14AC3" w:rsidRPr="00B26EA7">
                              <w:rPr>
                                <w:b/>
                                <w:sz w:val="44"/>
                                <w:lang w:eastAsia="ja-JP"/>
                              </w:rPr>
                              <w:t>接続</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22D3C7" id="テキスト ボックス 176" o:spid="_x0000_s1067" type="#_x0000_t202" style="position:absolute;margin-left:62pt;margin-top:292.95pt;width:1in;height:45.5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" fillcolor="white [3201]" strokeweight=".5pt">
                <v:textbox>
                  <w:txbxContent>
                    <w:p w14:paraId="0AF60D7A" w14:textId="66D7D474" w:rsidR="00B14AC3" w:rsidRPr="00B26EA7" w:rsidRDefault="00347D43" w:rsidP="00B14AC3">
                      <w:pPr>
                        <w:rPr>
                          <w:b/>
                          <w:sz w:val="44"/>
                          <w:lang w:eastAsia="ja-JP"/>
                        </w:rPr>
                      </w:pPr>
                      <w:r>
                        <w:rPr>
                          <w:rFonts w:hint="eastAsia"/>
                          <w:b/>
                          <w:sz w:val="44"/>
                          <w:lang w:eastAsia="ja-JP"/>
                        </w:rPr>
                        <w:t>モータ</w:t>
                      </w:r>
                      <w:r>
                        <w:rPr>
                          <w:b/>
                          <w:sz w:val="44"/>
                          <w:lang w:eastAsia="ja-JP"/>
                        </w:rPr>
                        <w:t>配線</w:t>
                      </w:r>
                      <w:r>
                        <w:rPr>
                          <w:rFonts w:hint="eastAsia"/>
                          <w:b/>
                          <w:sz w:val="44"/>
                          <w:lang w:eastAsia="ja-JP"/>
                        </w:rPr>
                        <w:t>と</w:t>
                      </w:r>
                      <w:r>
                        <w:rPr>
                          <w:b/>
                          <w:sz w:val="44"/>
                          <w:lang w:eastAsia="ja-JP"/>
                        </w:rPr>
                        <w:t>電源配線</w:t>
                      </w:r>
                      <w:r w:rsidR="00B14AC3" w:rsidRPr="00B26EA7">
                        <w:rPr>
                          <w:b/>
                          <w:sz w:val="44"/>
                          <w:lang w:eastAsia="ja-JP"/>
                        </w:rPr>
                        <w:t>の</w:t>
                      </w:r>
                      <w:r w:rsidR="00B14AC3" w:rsidRPr="00B26EA7">
                        <w:rPr>
                          <w:rFonts w:hint="eastAsia"/>
                          <w:b/>
                          <w:sz w:val="44"/>
                          <w:lang w:eastAsia="ja-JP"/>
                        </w:rPr>
                        <w:t>逆</w:t>
                      </w:r>
                      <w:r w:rsidR="00B14AC3" w:rsidRPr="00B26EA7">
                        <w:rPr>
                          <w:b/>
                          <w:sz w:val="44"/>
                          <w:lang w:eastAsia="ja-JP"/>
                        </w:rPr>
                        <w:t>接続</w:t>
                      </w:r>
                    </w:p>
                  </w:txbxContent>
                </v:textbox>
              </v:shape>
            </w:pict>
          </mc:Fallback>
        </mc:AlternateContent>
      </w:r>
      <w:r w:rsidR="00B14AC3" w:rsidRPr="00B14AC3">
        <w:rPr>
          <w:rFonts w:asciiTheme="majorEastAsia" w:eastAsiaTheme="majorEastAsia" w:hAnsiTheme="majorEastAsia" w:cs="SimSun"/>
          <w:noProof/>
          <w:sz w:val="21"/>
          <w:szCs w:val="21"/>
          <w:lang w:eastAsia="ja-JP"/>
        </w:rPr>
        <mc:AlternateContent>
          <mc:Choice Requires="wpg">
            <w:drawing>
              <wp:anchor distT="0" distB="0" distL="114300" distR="114300" simplePos="0" relativeHeight="251677696" behindDoc="0" locked="0" layoutInCell="1" allowOverlap="1" wp14:anchorId="3D43159A" wp14:editId="5CCD7D83">
                <wp:simplePos x="0" y="0"/>
                <wp:positionH relativeFrom="margin">
                  <wp:posOffset>-847383</wp:posOffset>
                </wp:positionH>
                <wp:positionV relativeFrom="paragraph">
                  <wp:posOffset>3071202</wp:posOffset>
                </wp:positionV>
                <wp:extent cx="7019778" cy="5790370"/>
                <wp:effectExtent l="0" t="0" r="0" b="0"/>
                <wp:wrapNone/>
                <wp:docPr id="138" name="グループ化 1"/>
                <wp:cNvGraphicFramePr/>
                <a:graphic xmlns:a="http://schemas.openxmlformats.org/drawingml/2006/main">
                  <a:graphicData uri="http://schemas.microsoft.com/office/word/2010/wordprocessingGroup">
                    <wpg:wgp>
                      <wpg:cNvGrpSpPr/>
                      <wpg:grpSpPr>
                        <a:xfrm>
                          <a:off x="0" y="0"/>
                          <a:ext cx="7019778" cy="5790370"/>
                          <a:chOff x="0" y="0"/>
                          <a:chExt cx="11650893" cy="8632607"/>
                        </a:xfrm>
                      </wpg:grpSpPr>
                      <wpg:grpSp>
                        <wpg:cNvPr id="139" name="グループ化 139"/>
                        <wpg:cNvGrpSpPr/>
                        <wpg:grpSpPr>
                          <a:xfrm>
                            <a:off x="1618738" y="1545851"/>
                            <a:ext cx="8162799" cy="5615763"/>
                            <a:chOff x="1618738" y="1545851"/>
                            <a:chExt cx="8162799" cy="5615763"/>
                          </a:xfrm>
                        </wpg:grpSpPr>
                        <wpg:grpSp>
                          <wpg:cNvPr id="140" name="グループ化 140"/>
                          <wpg:cNvGrpSpPr/>
                          <wpg:grpSpPr>
                            <a:xfrm>
                              <a:off x="1618738" y="1545851"/>
                              <a:ext cx="8162799" cy="5615763"/>
                              <a:chOff x="1618738" y="1545851"/>
                              <a:chExt cx="8162799" cy="5615763"/>
                            </a:xfrm>
                          </wpg:grpSpPr>
                          <wpg:grpSp>
                            <wpg:cNvPr id="141" name="グループ化 141"/>
                            <wpg:cNvGrpSpPr/>
                            <wpg:grpSpPr>
                              <a:xfrm>
                                <a:off x="1618738" y="1545851"/>
                                <a:ext cx="8162799" cy="5615763"/>
                                <a:chOff x="1618738" y="1545851"/>
                                <a:chExt cx="8162799" cy="5615763"/>
                              </a:xfrm>
                            </wpg:grpSpPr>
                            <wpg:grpSp>
                              <wpg:cNvPr id="142" name="グループ化 142"/>
                              <wpg:cNvGrpSpPr/>
                              <wpg:grpSpPr>
                                <a:xfrm>
                                  <a:off x="7852167" y="4581799"/>
                                  <a:ext cx="1076477" cy="416614"/>
                                  <a:chOff x="7852159" y="4581811"/>
                                  <a:chExt cx="1044054" cy="379824"/>
                                </a:xfrm>
                              </wpg:grpSpPr>
                              <wps:wsp>
                                <wps:cNvPr id="143" name="正方形/長方形 143"/>
                                <wps:cNvSpPr/>
                                <wps:spPr>
                                  <a:xfrm>
                                    <a:off x="8110170" y="4684619"/>
                                    <a:ext cx="528033" cy="5151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4" name="正方形/長方形 144"/>
                                <wps:cNvSpPr/>
                                <wps:spPr>
                                  <a:xfrm>
                                    <a:off x="7852159" y="4581811"/>
                                    <a:ext cx="1044054" cy="45719"/>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 name="正方形/長方形 145"/>
                                <wps:cNvSpPr/>
                                <wps:spPr>
                                  <a:xfrm>
                                    <a:off x="8110170" y="4910120"/>
                                    <a:ext cx="528033" cy="5151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6" name="正方形/長方形 146"/>
                                <wps:cNvSpPr/>
                                <wps:spPr>
                                  <a:xfrm>
                                    <a:off x="7852159" y="4807312"/>
                                    <a:ext cx="1044054" cy="45719"/>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47" name="円/楕円 147"/>
                              <wps:cNvSpPr/>
                              <wps:spPr>
                                <a:xfrm>
                                  <a:off x="2520763" y="4041426"/>
                                  <a:ext cx="1440181" cy="1360170"/>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948723" w14:textId="6590BF0B" w:rsidR="00B14AC3" w:rsidRDefault="00B14AC3" w:rsidP="00B14AC3">
                                    <w:pPr>
                                      <w:pStyle w:val="Web"/>
                                      <w:spacing w:before="0" w:beforeAutospacing="0" w:after="0" w:afterAutospacing="0"/>
                                      <w:jc w:val="center"/>
                                      <w:rPr>
                                        <w:rFonts w:asciiTheme="minorHAnsi" w:eastAsiaTheme="minorEastAsia" w:hAnsi="Century" w:cstheme="minorBidi"/>
                                        <w:b/>
                                        <w:bCs/>
                                        <w:color w:val="000000" w:themeColor="text1"/>
                                        <w:kern w:val="24"/>
                                        <w:sz w:val="56"/>
                                        <w:szCs w:val="96"/>
                                      </w:rPr>
                                    </w:pPr>
                                    <w:r w:rsidRPr="00B14AC3">
                                      <w:rPr>
                                        <w:rFonts w:asciiTheme="minorHAnsi" w:eastAsiaTheme="minorEastAsia" w:hAnsi="Century" w:cstheme="minorBidi"/>
                                        <w:b/>
                                        <w:bCs/>
                                        <w:color w:val="000000" w:themeColor="text1"/>
                                        <w:kern w:val="24"/>
                                        <w:sz w:val="56"/>
                                        <w:szCs w:val="96"/>
                                      </w:rPr>
                                      <w:t>M</w:t>
                                    </w:r>
                                  </w:p>
                                  <w:p w14:paraId="7CFDED06" w14:textId="77777777" w:rsidR="00B14AC3" w:rsidRPr="00B14AC3" w:rsidRDefault="00B14AC3" w:rsidP="00B14AC3">
                                    <w:pPr>
                                      <w:pStyle w:val="Web"/>
                                      <w:spacing w:before="0" w:beforeAutospacing="0" w:after="0" w:afterAutospacing="0"/>
                                      <w:jc w:val="center"/>
                                      <w:rPr>
                                        <w:sz w:val="21"/>
                                      </w:rPr>
                                    </w:pPr>
                                  </w:p>
                                </w:txbxContent>
                              </wps:txbx>
                              <wps:bodyPr rtlCol="0" anchor="ctr"/>
                            </wps:wsp>
                            <wpg:grpSp>
                              <wpg:cNvPr id="148" name="グループ化 148"/>
                              <wpg:cNvGrpSpPr/>
                              <wpg:grpSpPr>
                                <a:xfrm>
                                  <a:off x="4674990" y="3325704"/>
                                  <a:ext cx="2197100" cy="3345444"/>
                                  <a:chOff x="4674990" y="3325704"/>
                                  <a:chExt cx="2197100" cy="3345444"/>
                                </a:xfrm>
                              </wpg:grpSpPr>
                              <wpg:grpSp>
                                <wpg:cNvPr id="149" name="グループ化 149"/>
                                <wpg:cNvGrpSpPr/>
                                <wpg:grpSpPr>
                                  <a:xfrm>
                                    <a:off x="4674990" y="3942924"/>
                                    <a:ext cx="2197100" cy="2728224"/>
                                    <a:chOff x="4674990" y="3942924"/>
                                    <a:chExt cx="2197100" cy="3467100"/>
                                  </a:xfrm>
                                </wpg:grpSpPr>
                                <wps:wsp>
                                  <wps:cNvPr id="150" name="正方形/長方形 150"/>
                                  <wps:cNvSpPr/>
                                  <wps:spPr>
                                    <a:xfrm>
                                      <a:off x="4674990" y="3942924"/>
                                      <a:ext cx="2197100" cy="346710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1" name="正方形/長方形 151"/>
                                  <wps:cNvSpPr/>
                                  <wps:spPr>
                                    <a:xfrm>
                                      <a:off x="5182990" y="6063824"/>
                                      <a:ext cx="1181100" cy="1104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52" name="正方形/長方形 152"/>
                                <wps:cNvSpPr/>
                                <wps:spPr>
                                  <a:xfrm>
                                    <a:off x="5088220" y="3325704"/>
                                    <a:ext cx="1370640" cy="99060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3" name="正方形/長方形 153"/>
                                <wps:cNvSpPr/>
                                <wps:spPr>
                                  <a:xfrm>
                                    <a:off x="5566050" y="5611838"/>
                                    <a:ext cx="414979" cy="414567"/>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54" name="グループ化 154"/>
                              <wpg:cNvGrpSpPr/>
                              <wpg:grpSpPr>
                                <a:xfrm>
                                  <a:off x="5176166" y="3385658"/>
                                  <a:ext cx="389894" cy="497312"/>
                                  <a:chOff x="5176157" y="3385658"/>
                                  <a:chExt cx="558800" cy="430178"/>
                                </a:xfrm>
                              </wpg:grpSpPr>
                              <wps:wsp>
                                <wps:cNvPr id="155" name="円/楕円 155"/>
                                <wps:cNvSpPr/>
                                <wps:spPr>
                                  <a:xfrm>
                                    <a:off x="5176157" y="3385658"/>
                                    <a:ext cx="228600" cy="430178"/>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6" name="円/楕円 156"/>
                                <wps:cNvSpPr/>
                                <wps:spPr>
                                  <a:xfrm>
                                    <a:off x="5506357" y="3385658"/>
                                    <a:ext cx="228600" cy="430178"/>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57" name="グループ化 157"/>
                              <wpg:cNvGrpSpPr/>
                              <wpg:grpSpPr>
                                <a:xfrm>
                                  <a:off x="5974207" y="3385658"/>
                                  <a:ext cx="389894" cy="497312"/>
                                  <a:chOff x="5974197" y="3385658"/>
                                  <a:chExt cx="558800" cy="430178"/>
                                </a:xfrm>
                              </wpg:grpSpPr>
                              <wps:wsp>
                                <wps:cNvPr id="158" name="円/楕円 158"/>
                                <wps:cNvSpPr/>
                                <wps:spPr>
                                  <a:xfrm>
                                    <a:off x="5974197" y="3385658"/>
                                    <a:ext cx="228600" cy="430178"/>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 name="円/楕円 159"/>
                                <wps:cNvSpPr/>
                                <wps:spPr>
                                  <a:xfrm>
                                    <a:off x="6304397" y="3385658"/>
                                    <a:ext cx="228600" cy="430178"/>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60" name="フリーフォーム 160"/>
                              <wps:cNvSpPr/>
                              <wps:spPr>
                                <a:xfrm>
                                  <a:off x="3977450" y="1909186"/>
                                  <a:ext cx="2337936" cy="2785284"/>
                                </a:xfrm>
                                <a:custGeom>
                                  <a:avLst/>
                                  <a:gdLst>
                                    <a:gd name="connsiteX0" fmla="*/ 0 w 1530133"/>
                                    <a:gd name="connsiteY0" fmla="*/ 2785284 h 2785284"/>
                                    <a:gd name="connsiteX1" fmla="*/ 266700 w 1530133"/>
                                    <a:gd name="connsiteY1" fmla="*/ 296084 h 2785284"/>
                                    <a:gd name="connsiteX2" fmla="*/ 1358900 w 1530133"/>
                                    <a:gd name="connsiteY2" fmla="*/ 207184 h 2785284"/>
                                    <a:gd name="connsiteX3" fmla="*/ 1511300 w 1530133"/>
                                    <a:gd name="connsiteY3" fmla="*/ 1743884 h 2785284"/>
                                  </a:gdLst>
                                  <a:ahLst/>
                                  <a:cxnLst>
                                    <a:cxn ang="0">
                                      <a:pos x="connsiteX0" y="connsiteY0"/>
                                    </a:cxn>
                                    <a:cxn ang="0">
                                      <a:pos x="connsiteX1" y="connsiteY1"/>
                                    </a:cxn>
                                    <a:cxn ang="0">
                                      <a:pos x="connsiteX2" y="connsiteY2"/>
                                    </a:cxn>
                                    <a:cxn ang="0">
                                      <a:pos x="connsiteX3" y="connsiteY3"/>
                                    </a:cxn>
                                  </a:cxnLst>
                                  <a:rect l="l" t="t" r="r" b="b"/>
                                  <a:pathLst>
                                    <a:path w="1530133" h="2785284">
                                      <a:moveTo>
                                        <a:pt x="0" y="2785284"/>
                                      </a:moveTo>
                                      <a:cubicBezTo>
                                        <a:pt x="20108" y="1755525"/>
                                        <a:pt x="40217" y="725767"/>
                                        <a:pt x="266700" y="296084"/>
                                      </a:cubicBezTo>
                                      <a:cubicBezTo>
                                        <a:pt x="493183" y="-133599"/>
                                        <a:pt x="1151467" y="-34116"/>
                                        <a:pt x="1358900" y="207184"/>
                                      </a:cubicBezTo>
                                      <a:cubicBezTo>
                                        <a:pt x="1566333" y="448484"/>
                                        <a:pt x="1538816" y="1096184"/>
                                        <a:pt x="1511300" y="1743884"/>
                                      </a:cubicBezTo>
                                    </a:path>
                                  </a:pathLst>
                                </a:custGeom>
                                <a:noFill/>
                                <a:ln w="381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 name="フリーフォーム 161"/>
                              <wps:cNvSpPr/>
                              <wps:spPr>
                                <a:xfrm>
                                  <a:off x="2308846" y="2781261"/>
                                  <a:ext cx="3824853" cy="1976709"/>
                                </a:xfrm>
                                <a:custGeom>
                                  <a:avLst/>
                                  <a:gdLst>
                                    <a:gd name="connsiteX0" fmla="*/ 208104 w 3026471"/>
                                    <a:gd name="connsiteY0" fmla="*/ 1976709 h 1976709"/>
                                    <a:gd name="connsiteX1" fmla="*/ 246204 w 3026471"/>
                                    <a:gd name="connsiteY1" fmla="*/ 173309 h 1976709"/>
                                    <a:gd name="connsiteX2" fmla="*/ 2671904 w 3026471"/>
                                    <a:gd name="connsiteY2" fmla="*/ 147909 h 1976709"/>
                                    <a:gd name="connsiteX3" fmla="*/ 2964004 w 3026471"/>
                                    <a:gd name="connsiteY3" fmla="*/ 846409 h 1976709"/>
                                  </a:gdLst>
                                  <a:ahLst/>
                                  <a:cxnLst>
                                    <a:cxn ang="0">
                                      <a:pos x="connsiteX0" y="connsiteY0"/>
                                    </a:cxn>
                                    <a:cxn ang="0">
                                      <a:pos x="connsiteX1" y="connsiteY1"/>
                                    </a:cxn>
                                    <a:cxn ang="0">
                                      <a:pos x="connsiteX2" y="connsiteY2"/>
                                    </a:cxn>
                                    <a:cxn ang="0">
                                      <a:pos x="connsiteX3" y="connsiteY3"/>
                                    </a:cxn>
                                  </a:cxnLst>
                                  <a:rect l="l" t="t" r="r" b="b"/>
                                  <a:pathLst>
                                    <a:path w="3026471" h="1976709">
                                      <a:moveTo>
                                        <a:pt x="208104" y="1976709"/>
                                      </a:moveTo>
                                      <a:cubicBezTo>
                                        <a:pt x="21837" y="1227409"/>
                                        <a:pt x="-164429" y="478109"/>
                                        <a:pt x="246204" y="173309"/>
                                      </a:cubicBezTo>
                                      <a:cubicBezTo>
                                        <a:pt x="656837" y="-131491"/>
                                        <a:pt x="2218937" y="35726"/>
                                        <a:pt x="2671904" y="147909"/>
                                      </a:cubicBezTo>
                                      <a:cubicBezTo>
                                        <a:pt x="3124871" y="260092"/>
                                        <a:pt x="3044437" y="553250"/>
                                        <a:pt x="2964004" y="846409"/>
                                      </a:cubicBezTo>
                                    </a:path>
                                  </a:pathLst>
                                </a:cu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2" name="正方形/長方形 162"/>
                              <wps:cNvSpPr/>
                              <wps:spPr>
                                <a:xfrm>
                                  <a:off x="1618738" y="1545851"/>
                                  <a:ext cx="8162799" cy="5615763"/>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63" name="テキスト ボックス 6"/>
                            <wps:cNvSpPr txBox="1"/>
                            <wps:spPr>
                              <a:xfrm>
                                <a:off x="5825173" y="3821809"/>
                                <a:ext cx="951230" cy="354965"/>
                              </a:xfrm>
                              <a:prstGeom prst="rect">
                                <a:avLst/>
                              </a:prstGeom>
                              <a:noFill/>
                            </wps:spPr>
                            <wps:txbx>
                              <w:txbxContent>
                                <w:p w14:paraId="131107FC" w14:textId="77777777" w:rsidR="00B14AC3" w:rsidRDefault="00B14AC3" w:rsidP="00B14AC3">
                                  <w:pPr>
                                    <w:pStyle w:val="Web"/>
                                    <w:spacing w:before="0" w:beforeAutospacing="0" w:after="0" w:afterAutospacing="0"/>
                                  </w:pPr>
                                  <w:r>
                                    <w:rPr>
                                      <w:rFonts w:asciiTheme="minorHAnsi" w:eastAsiaTheme="minorEastAsia" w:hAnsi="ＭＳ 明朝" w:cstheme="minorBidi" w:hint="eastAsia"/>
                                      <w:color w:val="000000" w:themeColor="text1"/>
                                      <w:kern w:val="24"/>
                                      <w:sz w:val="32"/>
                                      <w:szCs w:val="32"/>
                                    </w:rPr>
                                    <w:t>ー　＋</w:t>
                                  </w:r>
                                </w:p>
                              </w:txbxContent>
                            </wps:txbx>
                            <wps:bodyPr wrap="square" rtlCol="0">
                              <a:noAutofit/>
                            </wps:bodyPr>
                          </wps:wsp>
                          <wps:wsp>
                            <wps:cNvPr id="164" name="正方形/長方形 164"/>
                            <wps:cNvSpPr/>
                            <wps:spPr>
                              <a:xfrm>
                                <a:off x="5688933" y="5732822"/>
                                <a:ext cx="159428" cy="147648"/>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5" name="直線矢印コネクタ 165"/>
                            <wps:cNvCnPr/>
                            <wps:spPr>
                              <a:xfrm flipH="1" flipV="1">
                                <a:off x="6492757" y="5716433"/>
                                <a:ext cx="2" cy="312489"/>
                              </a:xfrm>
                              <a:prstGeom prst="straightConnector1">
                                <a:avLst/>
                              </a:prstGeom>
                              <a:ln w="476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6" name="円/楕円 166"/>
                            <wps:cNvSpPr/>
                            <wps:spPr>
                              <a:xfrm>
                                <a:off x="6397838" y="6031913"/>
                                <a:ext cx="189839" cy="192861"/>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 name="直線矢印コネクタ 167"/>
                            <wps:cNvCnPr>
                              <a:stCxn id="166" idx="6"/>
                            </wps:cNvCnPr>
                            <wps:spPr>
                              <a:xfrm flipV="1">
                                <a:off x="6587677" y="6128343"/>
                                <a:ext cx="284413" cy="1"/>
                              </a:xfrm>
                              <a:prstGeom prst="straightConnector1">
                                <a:avLst/>
                              </a:prstGeom>
                              <a:ln w="476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円/楕円 168"/>
                            <wps:cNvSpPr/>
                            <wps:spPr>
                              <a:xfrm>
                                <a:off x="6469897" y="6099937"/>
                                <a:ext cx="45719" cy="45719"/>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69" name="グループ化 169"/>
                            <wpg:cNvGrpSpPr/>
                            <wpg:grpSpPr>
                              <a:xfrm>
                                <a:off x="5796074" y="4264078"/>
                                <a:ext cx="872995" cy="855769"/>
                                <a:chOff x="5796074" y="4264078"/>
                                <a:chExt cx="872995" cy="855769"/>
                              </a:xfrm>
                            </wpg:grpSpPr>
                            <wps:wsp>
                              <wps:cNvPr id="170" name="台形 170"/>
                              <wps:cNvSpPr/>
                              <wps:spPr>
                                <a:xfrm>
                                  <a:off x="5796933" y="4470917"/>
                                  <a:ext cx="872136" cy="420047"/>
                                </a:xfrm>
                                <a:prstGeom prst="trapezoid">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1" name="正方形/長方形 171"/>
                              <wps:cNvSpPr/>
                              <wps:spPr>
                                <a:xfrm>
                                  <a:off x="5796074" y="4879302"/>
                                  <a:ext cx="872995" cy="240545"/>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2" name="正方形/長方形 172"/>
                              <wps:cNvSpPr/>
                              <wps:spPr>
                                <a:xfrm>
                                  <a:off x="5901742" y="4264078"/>
                                  <a:ext cx="652187" cy="85576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s:wsp>
                          <wps:cNvPr id="173" name="フリーフォーム 173"/>
                          <wps:cNvSpPr/>
                          <wps:spPr>
                            <a:xfrm>
                              <a:off x="5037759" y="2163808"/>
                              <a:ext cx="3554906" cy="2415392"/>
                            </a:xfrm>
                            <a:custGeom>
                              <a:avLst/>
                              <a:gdLst>
                                <a:gd name="connsiteX0" fmla="*/ 2533725 w 2730038"/>
                                <a:gd name="connsiteY0" fmla="*/ 2415392 h 2415392"/>
                                <a:gd name="connsiteX1" fmla="*/ 2501641 w 2730038"/>
                                <a:gd name="connsiteY1" fmla="*/ 281792 h 2415392"/>
                                <a:gd name="connsiteX2" fmla="*/ 239704 w 2730038"/>
                                <a:gd name="connsiteY2" fmla="*/ 153455 h 2415392"/>
                                <a:gd name="connsiteX3" fmla="*/ 175536 w 2730038"/>
                                <a:gd name="connsiteY3" fmla="*/ 1484950 h 2415392"/>
                              </a:gdLst>
                              <a:ahLst/>
                              <a:cxnLst>
                                <a:cxn ang="0">
                                  <a:pos x="connsiteX0" y="connsiteY0"/>
                                </a:cxn>
                                <a:cxn ang="0">
                                  <a:pos x="connsiteX1" y="connsiteY1"/>
                                </a:cxn>
                                <a:cxn ang="0">
                                  <a:pos x="connsiteX2" y="connsiteY2"/>
                                </a:cxn>
                                <a:cxn ang="0">
                                  <a:pos x="connsiteX3" y="connsiteY3"/>
                                </a:cxn>
                              </a:cxnLst>
                              <a:rect l="l" t="t" r="r" b="b"/>
                              <a:pathLst>
                                <a:path w="2730038" h="2415392">
                                  <a:moveTo>
                                    <a:pt x="2533725" y="2415392"/>
                                  </a:moveTo>
                                  <a:cubicBezTo>
                                    <a:pt x="2708851" y="1537086"/>
                                    <a:pt x="2883978" y="658781"/>
                                    <a:pt x="2501641" y="281792"/>
                                  </a:cubicBezTo>
                                  <a:cubicBezTo>
                                    <a:pt x="2119304" y="-95197"/>
                                    <a:pt x="627388" y="-47071"/>
                                    <a:pt x="239704" y="153455"/>
                                  </a:cubicBezTo>
                                  <a:cubicBezTo>
                                    <a:pt x="-147980" y="353981"/>
                                    <a:pt x="13778" y="919465"/>
                                    <a:pt x="175536" y="1484950"/>
                                  </a:cubicBezTo>
                                </a:path>
                              </a:pathLst>
                            </a:cu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4" name="フリーフォーム 174"/>
                          <wps:cNvSpPr/>
                          <wps:spPr>
                            <a:xfrm>
                              <a:off x="5494959" y="2446733"/>
                              <a:ext cx="2885352" cy="3595158"/>
                            </a:xfrm>
                            <a:custGeom>
                              <a:avLst/>
                              <a:gdLst>
                                <a:gd name="connsiteX0" fmla="*/ 2085473 w 2085473"/>
                                <a:gd name="connsiteY0" fmla="*/ 2533520 h 3595158"/>
                                <a:gd name="connsiteX1" fmla="*/ 1876926 w 2085473"/>
                                <a:gd name="connsiteY1" fmla="*/ 3303541 h 3595158"/>
                                <a:gd name="connsiteX2" fmla="*/ 1427747 w 2085473"/>
                                <a:gd name="connsiteY2" fmla="*/ 3367709 h 3595158"/>
                                <a:gd name="connsiteX3" fmla="*/ 1058778 w 2085473"/>
                                <a:gd name="connsiteY3" fmla="*/ 432004 h 3595158"/>
                                <a:gd name="connsiteX4" fmla="*/ 256673 w 2085473"/>
                                <a:gd name="connsiteY4" fmla="*/ 95120 h 3595158"/>
                                <a:gd name="connsiteX5" fmla="*/ 0 w 2085473"/>
                                <a:gd name="connsiteY5" fmla="*/ 1218067 h 35951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85473" h="3595158">
                                  <a:moveTo>
                                    <a:pt x="2085473" y="2533520"/>
                                  </a:moveTo>
                                  <a:cubicBezTo>
                                    <a:pt x="2036010" y="2849015"/>
                                    <a:pt x="1986547" y="3164510"/>
                                    <a:pt x="1876926" y="3303541"/>
                                  </a:cubicBezTo>
                                  <a:cubicBezTo>
                                    <a:pt x="1767305" y="3442573"/>
                                    <a:pt x="1564105" y="3846299"/>
                                    <a:pt x="1427747" y="3367709"/>
                                  </a:cubicBezTo>
                                  <a:cubicBezTo>
                                    <a:pt x="1291389" y="2889119"/>
                                    <a:pt x="1253957" y="977436"/>
                                    <a:pt x="1058778" y="432004"/>
                                  </a:cubicBezTo>
                                  <a:cubicBezTo>
                                    <a:pt x="863599" y="-113428"/>
                                    <a:pt x="433136" y="-35891"/>
                                    <a:pt x="256673" y="95120"/>
                                  </a:cubicBezTo>
                                  <a:cubicBezTo>
                                    <a:pt x="80210" y="226130"/>
                                    <a:pt x="40105" y="722098"/>
                                    <a:pt x="0" y="1218067"/>
                                  </a:cubicBezTo>
                                </a:path>
                              </a:pathLst>
                            </a:custGeom>
                            <a:noFill/>
                            <a:ln w="38100">
                              <a:solidFill>
                                <a:schemeClr val="tx1"/>
                              </a:solidFill>
                              <a:miter lim="800000"/>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75" name="乗算記号 175"/>
                        <wps:cNvSpPr/>
                        <wps:spPr>
                          <a:xfrm>
                            <a:off x="0" y="0"/>
                            <a:ext cx="11650893" cy="8632607"/>
                          </a:xfrm>
                          <a:prstGeom prst="mathMultiply">
                            <a:avLst>
                              <a:gd name="adj1" fmla="val 4143"/>
                            </a:avLst>
                          </a:prstGeom>
                          <a:solidFill>
                            <a:srgbClr val="FF0000">
                              <a:alpha val="7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D43159A" id="グループ化 1" o:spid="_x0000_s1068" style="position:absolute;margin-left:-66.7pt;margin-top:241.85pt;width:552.75pt;height:455.95pt;z-index:251677696;mso-position-horizontal-relative:margin;mso-position-vertical-relative:text;mso-width-relative:margin;mso-height-relative:margin" coordsize="116508,86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">
                <v:group id="グループ化 139" o:spid="_x0000_s1069" style="position:absolute;left:16187;top:15458;width:81628;height:56158" coordorigin="16187,15458" coordsize="81627,561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group id="グループ化 140" o:spid="_x0000_s1070" style="position:absolute;left:16187;top:15458;width:81628;height:56158" coordorigin="16187,15458" coordsize="81627,561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group id="グループ化 141" o:spid="_x0000_s1071" style="position:absolute;left:16187;top:15458;width:81628;height:56158" coordorigin="16187,15458" coordsize="81627,561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group id="グループ化 142" o:spid="_x0000_s1072" style="position:absolute;left:78521;top:45817;width:10765;height:4167" coordorigin="78521,45818" coordsize="10440,3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rect id="正方形/長方形 143" o:spid="_x0000_s1073" style="position:absolute;left:81101;top:46846;width:5281;height: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kNZsEA&#10;AADcAAAADwAAAGRycy9kb3ducmV2LnhtbERPy6rCMBDdC/5DGMGNaHp9IdUoelUQNz4/YGjGtthM&#10;ShO19+9vBMHdHM5zZovaFOJJlcstK/jpRSCIE6tzThVcL9vuBITzyBoLy6Tgjxws5s3GDGNtX3yi&#10;59mnIoSwi1FB5n0ZS+mSjAy6ni2JA3ezlUEfYJVKXeErhJtC9qNoLA3mHBoyLOk3o+R+fhgFl8Nx&#10;vNnmI+6X9/VymIxWnc1+pVS7VS+nIDzV/iv+uHc6zB8O4P1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3ZDWbBAAAA3AAAAA8AAAAAAAAAAAAAAAAAmAIAAGRycy9kb3du&#10;cmV2LnhtbFBLBQYAAAAABAAEAPUAAACGAwAAAAA=&#10;" fillcolor="black [3213]" stroked="f" strokeweight="1pt"/>
                        <v:rect id="正方形/長方形 144" o:spid="_x0000_s1074" style="position:absolute;left:78521;top:45818;width:1044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CVEsEA&#10;AADcAAAADwAAAGRycy9kb3ducmV2LnhtbERPy6rCMBDdC/5DGMGNXFOlilSj+ISLG1/3A4ZmbIvN&#10;pDRR69/fCIK7OZznzBaNKcWDaldYVjDoRyCIU6sLzhT8XXY/ExDOI2ssLZOCFzlYzNutGSbaPvlE&#10;j7PPRAhhl6CC3PsqkdKlORl0fVsRB+5qa4M+wDqTusZnCDelHEbRWBosODTkWNE6p/R2vhsFl8Nx&#10;vN0VIx5Wt80yTker3na/UqrbaZZTEJ4a/xV/3L86zI9jeD8TLp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wlRLBAAAA3AAAAA8AAAAAAAAAAAAAAAAAmAIAAGRycy9kb3du&#10;cmV2LnhtbFBLBQYAAAAABAAEAPUAAACGAwAAAAA=&#10;" fillcolor="black [3213]" stroked="f" strokeweight="1pt"/>
                        <v:rect id="正方形/長方形 145" o:spid="_x0000_s1075" style="position:absolute;left:81101;top:49101;width:5281;height: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wwicEA&#10;AADcAAAADwAAAGRycy9kb3ducmV2LnhtbERPy6rCMBDdC/cfwlxwI5pesSLVKHpVEDc+P2BoxrbY&#10;TEoTtf69EQR3czjPmcwaU4o71a6wrOCvF4EgTq0uOFNwPq27IxDOI2ssLZOCJzmYTX9aE0y0ffCB&#10;7kefiRDCLkEFufdVIqVLczLoerYiDtzF1gZ9gHUmdY2PEG5K2Y+ioTRYcGjIsaL/nNLr8WYUnHb7&#10;4WpdxNyvrsv5II0XndV2oVT7t5mPQXhq/Ff8cW90mD+I4f1MuEB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8MInBAAAA3AAAAA8AAAAAAAAAAAAAAAAAmAIAAGRycy9kb3du&#10;cmV2LnhtbFBLBQYAAAAABAAEAPUAAACGAwAAAAA=&#10;" fillcolor="black [3213]" stroked="f" strokeweight="1pt"/>
                        <v:rect id="正方形/長方形 146" o:spid="_x0000_s1076" style="position:absolute;left:78521;top:48073;width:1044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6u/sMA&#10;AADcAAAADwAAAGRycy9kb3ducmV2LnhtbERP22rCQBB9F/yHZYS+SN0oGkrqGrwkUHzRaj9gyE6T&#10;kOxsyK6a/n23UPBtDuc663QwrbhT72rLCuazCARxYXXNpYKva/76BsJ5ZI2tZVLwQw7SzXi0xkTb&#10;B3/S/eJLEULYJaig8r5LpHRFRQbdzHbEgfu2vUEfYF9K3eMjhJtWLqIolgZrDg0VdrSvqGguN6Pg&#10;ejrHWV6veNE1h+2yWO2m2XGn1Mtk2L6D8DT4p/jf/aHD/GUM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6u/sMAAADcAAAADwAAAAAAAAAAAAAAAACYAgAAZHJzL2Rv&#10;d25yZXYueG1sUEsFBgAAAAAEAAQA9QAAAIgDAAAAAA==&#10;" fillcolor="black [3213]" stroked="f" strokeweight="1pt"/>
                      </v:group>
                      <v:oval id="円/楕円 147" o:spid="_x0000_s1077" style="position:absolute;left:25207;top:40414;width:14402;height:13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MV48MA&#10;AADcAAAADwAAAGRycy9kb3ducmV2LnhtbERPTWsCMRC9C/0PYQQvotlaq+1qlFos9SZVodfpZtxd&#10;upksSdT4741Q6G0e73Pmy2gacSbna8sKHocZCOLC6ppLBYf9x+AFhA/IGhvLpOBKHpaLh84cc20v&#10;/EXnXShFCmGfo4IqhDaX0hcVGfRD2xIn7midwZCgK6V2eEnhppGjLJtIgzWnhgpbeq+o+N2djIL+&#10;Rq7jsX56/jmsvt34FeN2+xmV6nXj2wxEoBj+xX/ujU7zx1O4P5Muk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MV48MAAADcAAAADwAAAAAAAAAAAAAAAACYAgAAZHJzL2Rv&#10;d25yZXYueG1sUEsFBgAAAAAEAAQA9QAAAIgDAAAAAA==&#10;" filled="f" strokecolor="black [3213]" strokeweight="3pt">
                        <v:stroke joinstyle="miter"/>
                        <v:textbox>
                          <w:txbxContent>
                            <w:p w14:paraId="2E948723" w14:textId="6590BF0B" w:rsidR="00B14AC3" w:rsidRDefault="00B14AC3" w:rsidP="00B14AC3">
                              <w:pPr>
                                <w:pStyle w:val="Web"/>
                                <w:spacing w:before="0" w:beforeAutospacing="0" w:after="0" w:afterAutospacing="0"/>
                                <w:jc w:val="center"/>
                                <w:rPr>
                                  <w:rFonts w:asciiTheme="minorHAnsi" w:eastAsiaTheme="minorEastAsia" w:hAnsi="Century" w:cstheme="minorBidi"/>
                                  <w:b/>
                                  <w:bCs/>
                                  <w:color w:val="000000" w:themeColor="text1"/>
                                  <w:kern w:val="24"/>
                                  <w:sz w:val="56"/>
                                  <w:szCs w:val="96"/>
                                </w:rPr>
                              </w:pPr>
                              <w:r w:rsidRPr="00B14AC3">
                                <w:rPr>
                                  <w:rFonts w:asciiTheme="minorHAnsi" w:eastAsiaTheme="minorEastAsia" w:hAnsi="Century" w:cstheme="minorBidi"/>
                                  <w:b/>
                                  <w:bCs/>
                                  <w:color w:val="000000" w:themeColor="text1"/>
                                  <w:kern w:val="24"/>
                                  <w:sz w:val="56"/>
                                  <w:szCs w:val="96"/>
                                </w:rPr>
                                <w:t>M</w:t>
                              </w:r>
                            </w:p>
                            <w:p w14:paraId="7CFDED06" w14:textId="77777777" w:rsidR="00B14AC3" w:rsidRPr="00B14AC3" w:rsidRDefault="00B14AC3" w:rsidP="00B14AC3">
                              <w:pPr>
                                <w:pStyle w:val="Web"/>
                                <w:spacing w:before="0" w:beforeAutospacing="0" w:after="0" w:afterAutospacing="0"/>
                                <w:jc w:val="center"/>
                                <w:rPr>
                                  <w:sz w:val="21"/>
                                </w:rPr>
                              </w:pPr>
                            </w:p>
                          </w:txbxContent>
                        </v:textbox>
                      </v:oval>
                      <v:group id="グループ化 148" o:spid="_x0000_s1078" style="position:absolute;left:46749;top:33257;width:21971;height:33454" coordorigin="46749,33257" coordsize="21971,334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group id="グループ化 149" o:spid="_x0000_s1079" style="position:absolute;left:46749;top:39429;width:21971;height:27282" coordorigin="46749,39429" coordsize="21971,34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rect id="正方形/長方形 150" o:spid="_x0000_s1080" style="position:absolute;left:46749;top:39429;width:21971;height:346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cvzMcA&#10;AADcAAAADwAAAGRycy9kb3ducmV2LnhtbESPy2rDQAxF94X+w6BCNiUZp5CXm0loAyZd5EEeH6B6&#10;VNvUo3E9k8T9+2hR6E7iXt17NF92rlZXakPl2cBwkIAizr2tuDBwPmX9KagQkS3WnsnALwVYLh4f&#10;5phaf+MDXY+xUBLCIUUDZYxNqnXIS3IYBr4hFu3Ltw6jrG2hbYs3CXe1fkmSsXZYsTSU2NCqpPz7&#10;eHEGnt+3u/GqO8xmw2nG++wzTH7WG2N6T93bK6hIXfw3/11/WMEfCb48IxPox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HL8zHAAAA3AAAAA8AAAAAAAAAAAAAAAAAmAIAAGRy&#10;cy9kb3ducmV2LnhtbFBLBQYAAAAABAAEAPUAAACMAwAAAAA=&#10;" fillcolor="#747070 [1614]" stroked="f" strokeweight="1pt"/>
                          <v:rect id="正方形/長方形 151" o:spid="_x0000_s1081" style="position:absolute;left:51829;top:60638;width:11811;height:11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QIBcMA&#10;AADcAAAADwAAAGRycy9kb3ducmV2LnhtbERPTWsCMRC9F/wPYQQvpWZ1qZStUawgeOmhKtLjsBk3&#10;wc1k2aS7q7/eFAq9zeN9znI9uFp01AbrWcFsmoEgLr22XCk4HXcvbyBCRNZYeyYFNwqwXo2ellho&#10;3/MXdYdYiRTCoUAFJsamkDKUhhyGqW+IE3fxrcOYYFtJ3WKfwl0t51m2kA4tpwaDDW0NldfDj1Pw&#10;ecvzffecX/uTzSt7l98fZ+OVmoyHzTuISEP8F/+59zrNf53B7zPpAr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QIBcMAAADcAAAADwAAAAAAAAAAAAAAAACYAgAAZHJzL2Rv&#10;d25yZXYueG1sUEsFBgAAAAAEAAQA9QAAAIgDAAAAAA==&#10;" fillcolor="white [3212]" stroked="f" strokeweight="1pt"/>
                        </v:group>
                        <v:rect id="正方形/長方形 152" o:spid="_x0000_s1082" style="position:absolute;left:50882;top:33257;width:13706;height:9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kUIMUA&#10;AADcAAAADwAAAGRycy9kb3ducmV2LnhtbERP22rCQBB9F/oPyxT6InWjUI2pq6gQ2odq8fIB0+w0&#10;Cc3OptltEv/eLQi+zeFcZ7HqTSVaalxpWcF4FIEgzqwuOVdwPqXPMQjnkTVWlknBhRyslg+DBSba&#10;dnyg9uhzEULYJaig8L5OpHRZQQbdyNbEgfu2jUEfYJNL3WAXwk0lJ1E0lQZLDg0F1rQtKPs5/hkF&#10;w81uP932h/l8HKf8mX652e/bh1JPj/36FYSn3t/FN/e7DvNfJvD/TLh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2RQgxQAAANwAAAAPAAAAAAAAAAAAAAAAAJgCAABkcnMv&#10;ZG93bnJldi54bWxQSwUGAAAAAAQABAD1AAAAigMAAAAA&#10;" fillcolor="#747070 [1614]" stroked="f" strokeweight="1pt"/>
                        <v:rect id="正方形/長方形 153" o:spid="_x0000_s1083" style="position:absolute;left:55660;top:56118;width:4150;height:4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xu8QA&#10;AADcAAAADwAAAGRycy9kb3ducmV2LnhtbERP22rCQBB9L/gPywh9Ed3Y4i26SisE++AFLx8wZsck&#10;mJ1Ns1uNf98tCH2bw7nObNGYUtyodoVlBf1eBII4tbrgTMHpmHTHIJxH1lhaJgUPcrCYt15mGGt7&#10;5z3dDj4TIYRdjApy76tYSpfmZND1bEUcuIutDfoA60zqGu8h3JTyLYqG0mDBoSHHipY5pdfDj1HQ&#10;+dxsh8tmP5n0xwnvkrMbfa/WSr22m48pCE+N/xc/3V86zB+8w98z4QI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VsbvEAAAA3AAAAA8AAAAAAAAAAAAAAAAAmAIAAGRycy9k&#10;b3ducmV2LnhtbFBLBQYAAAAABAAEAPUAAACJAwAAAAA=&#10;" fillcolor="#747070 [1614]" stroked="f" strokeweight="1pt"/>
                      </v:group>
                      <v:group id="グループ化 154" o:spid="_x0000_s1084" style="position:absolute;left:51761;top:33856;width:3899;height:4973" coordorigin="51761,33856" coordsize="5588,43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oval id="円/楕円 155" o:spid="_x0000_s1085" style="position:absolute;left:51761;top:33856;width:2286;height:4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vNmcUA&#10;AADcAAAADwAAAGRycy9kb3ducmV2LnhtbERPTWsCMRC9F/wPYYReima1WO1qFLFaSguKthSPQzLu&#10;Lm4m6ybV7b83hYK3ebzPmcwaW4oz1b5wrKDXTUAQa2cKzhR8fa46IxA+IBssHZOCX/Iwm7buJpga&#10;d+EtnXchEzGEfYoK8hCqVEqvc7Lou64ijtzB1RZDhHUmTY2XGG5L2U+SJ2mx4NiQY0WLnPRx92MV&#10;yFe9Wr5870+Pw4+H5fuzlsN1slHqvt3MxyACNeEm/ne/mTh/MIC/Z+IF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W82ZxQAAANwAAAAPAAAAAAAAAAAAAAAAAJgCAABkcnMv&#10;ZG93bnJldi54bWxQSwUGAAAAAAQABAD1AAAAigMAAAAA&#10;" fillcolor="#bfbfbf [2412]" stroked="f" strokeweight="1pt">
                          <v:stroke joinstyle="miter"/>
                        </v:oval>
                        <v:oval id="円/楕円 156" o:spid="_x0000_s1086" style="position:absolute;left:55063;top:33856;width:2286;height:4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lT7sYA&#10;AADcAAAADwAAAGRycy9kb3ducmV2LnhtbERP30vDMBB+F/wfwg32Ils6h5vWpWW4TUTBYRXx8Uhu&#10;bbG5dE22df+9EQTf7uP7eYu8t404Uudrxwom4wQEsXam5lLBx/tmdAvCB2SDjWNScCYPeXZ5scDU&#10;uBO/0bEIpYgh7FNUUIXQplJ6XZFFP3YtceR2rrMYIuxKaTo8xXDbyOskmUmLNceGClt6qEh/Fwer&#10;QD7qzXr1+bWfzl+u1s93Ws5fk61Sw0G/vAcRqA//4j/3k4nzb2bw+0y8QG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4lT7sYAAADcAAAADwAAAAAAAAAAAAAAAACYAgAAZHJz&#10;L2Rvd25yZXYueG1sUEsFBgAAAAAEAAQA9QAAAIsDAAAAAA==&#10;" fillcolor="#bfbfbf [2412]" stroked="f" strokeweight="1pt">
                          <v:stroke joinstyle="miter"/>
                        </v:oval>
                      </v:group>
                      <v:group id="グループ化 157" o:spid="_x0000_s1087" style="position:absolute;left:59742;top:33856;width:3899;height:4973" coordorigin="59741,33856" coordsize="5588,43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oval id="円/楕円 158" o:spid="_x0000_s1088" style="position:absolute;left:59741;top:33856;width:2286;height:4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piB8gA&#10;AADcAAAADwAAAGRycy9kb3ducmV2LnhtbESPQU8CQQyF7yb8h0lJvBiZVQPIwkCMAjGSaERiPDYz&#10;ZXfjTmfdGWD99/Rg4q3Ne33v62zR+VodqY1VYAM3gwwUsQ2u4sLA7mN1fQ8qJmSHdWAy8EsRFvPe&#10;xQxzF078TsdtKpSEcMzRQJlSk2sdbUke4yA0xKLtQ+sxydoW2rV4knBf69ssG2mPFUtDiQ09lmS/&#10;twdvQK/tavn0+fVzN95cLV8mVo9fszdjLvvdwxRUoi79m/+un53gD4VWnpEJ9PwM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WmIHyAAAANwAAAAPAAAAAAAAAAAAAAAAAJgCAABk&#10;cnMvZG93bnJldi54bWxQSwUGAAAAAAQABAD1AAAAjQMAAAAA&#10;" fillcolor="#bfbfbf [2412]" stroked="f" strokeweight="1pt">
                          <v:stroke joinstyle="miter"/>
                        </v:oval>
                        <v:oval id="円/楕円 159" o:spid="_x0000_s1089" style="position:absolute;left:63043;top:33856;width:2286;height:4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bHnMUA&#10;AADcAAAADwAAAGRycy9kb3ducmV2LnhtbERP22oCMRB9F/yHMIIvolktrXU1ingppYVKbSl9HJJx&#10;d3EzWTeprn9vCoW+zeFcZ7ZobCnOVPvCsYLhIAFBrJ0pOFPw+bHtP4LwAdlg6ZgUXMnDYt5uzTA1&#10;7sLvdN6HTMQQ9ikqyEOoUim9zsmiH7iKOHIHV1sMEdaZNDVeYrgt5ShJHqTFgmNDjhWtctLH/Y9V&#10;IJ/0drP++j7djV97m5eJluO3ZKdUt9MspyACNeFf/Od+NnH+/QR+n4kX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FsecxQAAANwAAAAPAAAAAAAAAAAAAAAAAJgCAABkcnMv&#10;ZG93bnJldi54bWxQSwUGAAAAAAQABAD1AAAAigMAAAAA&#10;" fillcolor="#bfbfbf [2412]" stroked="f" strokeweight="1pt">
                          <v:stroke joinstyle="miter"/>
                        </v:oval>
                      </v:group>
                      <v:shape id="フリーフォーム 160" o:spid="_x0000_s1090" style="position:absolute;left:39774;top:19091;width:23379;height:27853;visibility:visible;mso-wrap-style:square;v-text-anchor:middle" coordsize="1530133,2785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1Fy8UA&#10;AADcAAAADwAAAGRycy9kb3ducmV2LnhtbESPQWvDMAyF74X9B6PCLqV1lkM30rqlGQzKYIe0y13E&#10;ahway1nstdm/nw6D3STe03uftvvJ9+pGY+wCG3haZaCIm2A7bg18nt+WL6BiQrbYByYDPxRhv3uY&#10;bbGw4c4V3U6pVRLCsUADLqWh0Do2jjzGVRiIRbuE0WOSdWy1HfEu4b7XeZattceOpcHhQK+Omuvp&#10;2xv4OHwdy+m5qup80ZfvdcjLq8uNeZxPhw2oRFP6N/9dH63grwVfnpEJ9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UXLxQAAANwAAAAPAAAAAAAAAAAAAAAAAJgCAABkcnMv&#10;ZG93bnJldi54bWxQSwUGAAAAAAQABAD1AAAAigMAAAAA&#10;" path="m,2785284c20108,1755525,40217,725767,266700,296084,493183,-133599,1151467,-34116,1358900,207184v207433,241300,179916,889000,152400,1536700e" filled="f" strokecolor="#002060" strokeweight="3pt">
                        <v:stroke joinstyle="miter"/>
                        <v:path arrowok="t" o:connecttype="custom" o:connectlocs="0,2785284;407499,296084;2076304,207184;2309160,1743884" o:connectangles="0,0,0,0"/>
                      </v:shape>
                      <v:shape id="フリーフォーム 161" o:spid="_x0000_s1091" style="position:absolute;left:23088;top:27812;width:38248;height:19767;visibility:visible;mso-wrap-style:square;v-text-anchor:middle" coordsize="3026471,1976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R57L8A&#10;AADcAAAADwAAAGRycy9kb3ducmV2LnhtbERPzYrCMBC+L/gOYQRv20QFla5RRBTqRVj1AYZmtu1u&#10;M6lNrPXtjbDgbT6+31mue1uLjlpfOdYwThQI4tyZigsNl/P+cwHCB2SDtWPS8CAP69XgY4mpcXf+&#10;pu4UChFD2KeooQyhSaX0eUkWfeIa4sj9uNZiiLAtpGnxHsNtLSdKzaTFimNDiQ1tS8r/Tjer4YqP&#10;3NMx6zJbTXdkDmr+e1Baj4b95gtEoD68xf/uzMT5szG8nokX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RHnsvwAAANwAAAAPAAAAAAAAAAAAAAAAAJgCAABkcnMvZG93bnJl&#10;di54bWxQSwUGAAAAAAQABAD1AAAAhAMAAAAA&#10;" path="m208104,1976709c21837,1227409,-164429,478109,246204,173309,656837,-131491,2218937,35726,2671904,147909v452967,112183,372533,405341,292100,698500e" filled="f" strokecolor="#00b050" strokeweight="3pt">
                        <v:stroke joinstyle="miter"/>
                        <v:path arrowok="t" o:connecttype="custom" o:connectlocs="263002,1976709;311153,173309;3376751,147909;3745907,846409" o:connectangles="0,0,0,0"/>
                      </v:shape>
                      <v:rect id="正方形/長方形 162" o:spid="_x0000_s1092" style="position:absolute;left:16187;top:15458;width:81628;height:561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8T6sEA&#10;AADcAAAADwAAAGRycy9kb3ducmV2LnhtbERPTYvCMBC9L/gfwgje1nRlEa1GWQTBiwftIh6HZtoU&#10;k0lponb99UYQ9jaP9znLde+suFEXGs8KvsYZCOLS64ZrBb/F9nMGIkRkjdYzKfijAOvV4GOJufZ3&#10;PtDtGGuRQjjkqMDE2OZShtKQwzD2LXHiKt85jAl2tdQd3lO4s3KSZVPpsOHUYLCljaHycrw6Bdns&#10;bGz1vbebYv8ozpdqfrryXKnRsP9ZgIjUx3/x273Taf50Aq9n0gV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fE+rBAAAA3AAAAA8AAAAAAAAAAAAAAAAAmAIAAGRycy9kb3du&#10;cmV2LnhtbFBLBQYAAAAABAAEAPUAAACGAwAAAAA=&#10;" filled="f" strokecolor="black [3213]" strokeweight="3pt"/>
                    </v:group>
                    <v:shape id="テキスト ボックス 6" o:spid="_x0000_s1093" type="#_x0000_t202" style="position:absolute;left:58251;top:38218;width:9513;height:3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31107FC" w14:textId="77777777" w:rsidR="00B14AC3" w:rsidRDefault="00B14AC3" w:rsidP="00B14AC3">
                            <w:pPr>
                              <w:pStyle w:val="Web"/>
                              <w:spacing w:before="0" w:beforeAutospacing="0" w:after="0" w:afterAutospacing="0"/>
                            </w:pPr>
                            <w:r>
                              <w:rPr>
                                <w:rFonts w:asciiTheme="minorHAnsi" w:eastAsiaTheme="minorEastAsia" w:hAnsi="ＭＳ 明朝" w:cstheme="minorBidi" w:hint="eastAsia"/>
                                <w:color w:val="000000" w:themeColor="text1"/>
                                <w:kern w:val="24"/>
                                <w:sz w:val="32"/>
                                <w:szCs w:val="32"/>
                              </w:rPr>
                              <w:t>ー</w:t>
                            </w:r>
                            <w:r>
                              <w:rPr>
                                <w:rFonts w:asciiTheme="minorHAnsi" w:eastAsiaTheme="minorEastAsia" w:hAnsi="ＭＳ 明朝" w:cstheme="minorBidi" w:hint="eastAsia"/>
                                <w:color w:val="000000" w:themeColor="text1"/>
                                <w:kern w:val="24"/>
                                <w:sz w:val="32"/>
                                <w:szCs w:val="32"/>
                              </w:rPr>
                              <w:t xml:space="preserve">　＋</w:t>
                            </w:r>
                          </w:p>
                        </w:txbxContent>
                      </v:textbox>
                    </v:shape>
                    <v:rect id="正方形/長方形 164" o:spid="_x0000_s1094" style="position:absolute;left:56889;top:57328;width:1594;height:1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XJcsMA&#10;AADcAAAADwAAAGRycy9kb3ducmV2LnhtbERP22rCQBB9F/yHZYS+SN0oGkrqGrwkUHzRaj9gyE6T&#10;kOxsyK6a/n23UPBtDuc663QwrbhT72rLCuazCARxYXXNpYKva/76BsJ5ZI2tZVLwQw7SzXi0xkTb&#10;B3/S/eJLEULYJaig8r5LpHRFRQbdzHbEgfu2vUEfYF9K3eMjhJtWLqIolgZrDg0VdrSvqGguN6Pg&#10;ejrHWV6veNE1h+2yWO2m2XGn1Mtk2L6D8DT4p/jf/aHD/HgJ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XJcsMAAADcAAAADwAAAAAAAAAAAAAAAACYAgAAZHJzL2Rv&#10;d25yZXYueG1sUEsFBgAAAAAEAAQA9QAAAIgDAAAAAA==&#10;" fillcolor="black [3213]" stroked="f" strokeweight="1pt"/>
                    <v:shape id="直線矢印コネクタ 165" o:spid="_x0000_s1095" type="#_x0000_t32" style="position:absolute;left:64927;top:57164;width:0;height:31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zC58MAAADcAAAADwAAAGRycy9kb3ducmV2LnhtbERPTWvCQBC9F/wPywje6kZBiamriBBo&#10;aSNtlJ6H7DRJk50N2TWm/74rFHqbx/uc7X40rRiod7VlBYt5BIK4sLrmUsHlnD7GIJxH1thaJgU/&#10;5GC/mzxsMdH2xh805L4UIYRdggoq77tESldUZNDNbUccuC/bG/QB9qXUPd5CuGnlMorW0mDNoaHC&#10;jo4VFU1+NQra00vabLI0/s6u7/kFPwsfvb4pNZuOhycQnkb/L/5zP+swf72C+zPhArn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cwufDAAAA3AAAAA8AAAAAAAAAAAAA&#10;AAAAoQIAAGRycy9kb3ducmV2LnhtbFBLBQYAAAAABAAEAPkAAACRAwAAAAA=&#10;" strokecolor="black [3213]" strokeweight="3.75pt">
                      <v:stroke endarrow="block" joinstyle="miter"/>
                    </v:shape>
                    <v:oval id="円/楕円 166" o:spid="_x0000_s1096" style="position:absolute;left:63978;top:60319;width:1898;height:1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cd7MAA&#10;AADcAAAADwAAAGRycy9kb3ducmV2LnhtbERPTUsDMRC9C/0PYQrebLYeFlmbFiktaMWDrRdvw2bc&#10;LG4mIRnb+O+NIHibx/uc1ab4SZ0p5TGwgeWiAUXcBzvyYODttL+5A5UF2eIUmAx8U4bNena1ws6G&#10;C7/S+SiDqiGcOzTgRGKnde4decyLEIkr9xGSR6kwDdomvNRwP+nbpmm1x5Frg8NIW0f95/HLGzhM&#10;Ppadf1oeik7bF/cskd7FmOt5ebgHJVTkX/znfrR1ftvC7zP1Ar3+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cd7MAAAADcAAAADwAAAAAAAAAAAAAAAACYAgAAZHJzL2Rvd25y&#10;ZXYueG1sUEsFBgAAAAAEAAQA9QAAAIUDAAAAAA==&#10;" filled="f" strokecolor="black [3213]" strokeweight="2pt">
                      <v:stroke joinstyle="miter"/>
                    </v:oval>
                    <v:shape id="直線矢印コネクタ 167" o:spid="_x0000_s1097" type="#_x0000_t32" style="position:absolute;left:65876;top:61283;width:284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qC+MQAAADcAAAADwAAAGRycy9kb3ducmV2LnhtbERPTWvCQBC9F/oflil4KbrRQ6zRVaog&#10;iODBtAWPQ3ZMYrOzIbvG6K93BcHbPN7nzBadqURLjSstKxgOIhDEmdUl5wp+f9b9LxDOI2usLJOC&#10;KzlYzN/fZphoe+E9tanPRQhhl6CCwvs6kdJlBRl0A1sTB+5oG4M+wCaXusFLCDeVHEVRLA2WHBoK&#10;rGlVUPafno2CQ3vKl7sqPn9m18l2kh5v6+3fTaneR/c9BeGp8y/x073RYX48hscz4QI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CoL4xAAAANwAAAAPAAAAAAAAAAAA&#10;AAAAAKECAABkcnMvZG93bnJldi54bWxQSwUGAAAAAAQABAD5AAAAkgMAAAAA&#10;" strokecolor="black [3213]" strokeweight="3.75pt">
                      <v:stroke endarrow="block" joinstyle="miter"/>
                    </v:shape>
                    <v:oval id="円/楕円 168" o:spid="_x0000_s1098" style="position:absolute;left:64698;top:60999;width:458;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ICzcYA&#10;AADcAAAADwAAAGRycy9kb3ducmV2LnhtbESPQWvCQBCF7wX/wzJCL0U3tiAlukpRlB6KYCricciO&#10;SWx2NmQ3mvbXdw6Ctxnem/e+mS97V6srtaHybGAyTkAR595WXBg4fG9G76BCRLZYeyYDvxRguRg8&#10;zTG1/sZ7umaxUBLCIUUDZYxNqnXIS3IYxr4hFu3sW4dR1rbQtsWbhLtavybJVDusWBpKbGhVUv6T&#10;dc5At315y9iH/el4pr9LR7uvzboz5nnYf8xARerjw3y//rSCPxVaeUYm0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ICzcYAAADcAAAADwAAAAAAAAAAAAAAAACYAgAAZHJz&#10;L2Rvd25yZXYueG1sUEsFBgAAAAAEAAQA9QAAAIsDAAAAAA==&#10;" fillcolor="black [3213]" stroked="f" strokeweight="1pt">
                      <v:stroke joinstyle="miter"/>
                    </v:oval>
                    <v:group id="グループ化 169" o:spid="_x0000_s1099" style="position:absolute;left:57960;top:42640;width:8730;height:8558" coordorigin="57960,42640" coordsize="8729,85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shape id="台形 170" o:spid="_x0000_s1100" style="position:absolute;left:57969;top:44709;width:8721;height:4200;visibility:visible;mso-wrap-style:square;v-text-anchor:middle" coordsize="872136,4200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Pwv8cA&#10;AADcAAAADwAAAGRycy9kb3ducmV2LnhtbESPQU/CQBCF7yb8h82QeJMtREQLC2kwJl40ATFeJ92h&#10;29CdbbsrVH+9cyDxNpP35r1vVpvBN+pMfawDG5hOMlDEZbA1VwYOHy93j6BiQrbYBCYDPxRhsx7d&#10;rDC34cI7Ou9TpSSEY44GXEptrnUsHXmMk9ASi3YMvccka19p2+NFwn2jZ1n2oD3WLA0OW9o6Kk/7&#10;b28gHBbz5/ffeSy6++KrG9zT7rN7M+Z2PBRLUImG9G++Xr9awV8IvjwjE+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D8L/HAAAA3AAAAA8AAAAAAAAAAAAAAAAAmAIAAGRy&#10;cy9kb3ducmV2LnhtbFBLBQYAAAAABAAEAPUAAACMAwAAAAA=&#10;" path="m,420047l105012,,767124,,872136,420047,,420047xe" fillcolor="#00b050" stroked="f" strokeweight="1pt">
                        <v:stroke joinstyle="miter"/>
                        <v:path arrowok="t" o:connecttype="custom" o:connectlocs="0,420047;105012,0;767124,0;872136,420047;0,420047" o:connectangles="0,0,0,0,0"/>
                      </v:shape>
                      <v:rect id="正方形/長方形 171" o:spid="_x0000_s1101" style="position:absolute;left:57960;top:48793;width:8730;height:2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Xmb8IA&#10;AADcAAAADwAAAGRycy9kb3ducmV2LnhtbERP24rCMBB9X/Afwgj7tqZeWEs1iq4srA8LWv2AoRnb&#10;YjMpSdbWv98Igm9zONdZrnvTiBs5X1tWMB4lIIgLq2suFZxP3x8pCB+QNTaWScGdPKxXg7clZtp2&#10;fKRbHkoRQ9hnqKAKoc2k9EVFBv3ItsSRu1hnMEToSqkddjHcNHKSJJ/SYM2xocKWvioqrvmfUTBJ&#10;63Lruu3sQL/dcZ/u7tP9IVfqfdhvFiAC9eElfrp/dJw/H8PjmXiB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teZvwgAAANwAAAAPAAAAAAAAAAAAAAAAAJgCAABkcnMvZG93&#10;bnJldi54bWxQSwUGAAAAAAQABAD1AAAAhwMAAAAA&#10;" fillcolor="#00b050" stroked="f" strokeweight="1pt"/>
                      <v:rect id="正方形/長方形 172" o:spid="_x0000_s1102" style="position:absolute;left:59017;top:42640;width:6522;height:85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YXkr8A&#10;AADcAAAADwAAAGRycy9kb3ducmV2LnhtbESPzQrCMBCE74LvEFbwpqkeVKpRRBBE8ODPAyzN2lSb&#10;TWmibd/eCIK3XWZ2vtnVprWleFPtC8cKJuMEBHHmdMG5gtt1P1qA8AFZY+mYFHTkYbPu91aYatfw&#10;md6XkIsYwj5FBSaEKpXSZ4Ys+rGriKN2d7XFENc6l7rGJobbUk6TZCYtFhwJBivaGcqel5eNEKRz&#10;N5k3u+fJtMeCyu5Br06p4aDdLkEEasPf/Ls+6Fh/PoXvM3EC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1heSvwAAANwAAAAPAAAAAAAAAAAAAAAAAJgCAABkcnMvZG93bnJl&#10;di54bWxQSwUGAAAAAAQABAD1AAAAhAMAAAAA&#10;" fillcolor="#5b9bd5 [3204]" strokecolor="#1f4d78 [1604]" strokeweight="1pt"/>
                    </v:group>
                  </v:group>
                  <v:shape id="フリーフォーム 173" o:spid="_x0000_s1103" style="position:absolute;left:50377;top:21638;width:35549;height:24154;visibility:visible;mso-wrap-style:square;v-text-anchor:middle" coordsize="2730038,2415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fSjMQA&#10;AADcAAAADwAAAGRycy9kb3ducmV2LnhtbERPS2vCQBC+F/wPywi91U2jVImuIgZBwYKvQ4/T7Jik&#10;ZmdDdqvRX98VCt7m43vOZNaaSlyocaVlBe+9CARxZnXJuYLjYfk2AuE8ssbKMim4kYPZtPMywUTb&#10;K+/osve5CCHsElRQeF8nUrqsIIOuZ2viwJ1sY9AH2ORSN3gN4aaScRR9SIMlh4YCa1oUlJ33v0bB&#10;18/o+7De9uNyG98/jxtMB2meKvXabedjEJ5a/xT/u1c6zB/24fFMuE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X0ozEAAAA3AAAAA8AAAAAAAAAAAAAAAAAmAIAAGRycy9k&#10;b3ducmV2LnhtbFBLBQYAAAAABAAEAPUAAACJAwAAAAA=&#10;" path="m2533725,2415392c2708851,1537086,2883978,658781,2501641,281792,2119304,-95197,627388,-47071,239704,153455,-147980,353981,13778,919465,175536,1484950e" filled="f" strokecolor="red" strokeweight="3pt">
                    <v:stroke joinstyle="miter"/>
                    <v:path arrowok="t" o:connecttype="custom" o:connectlocs="3299278,2415392;3257500,281792;312129,153455;228573,1484950" o:connectangles="0,0,0,0"/>
                  </v:shape>
                  <v:shape id="フリーフォーム 174" o:spid="_x0000_s1104" style="position:absolute;left:54949;top:24467;width:28854;height:35951;visibility:visible;mso-wrap-style:square;v-text-anchor:middle" coordsize="2085473,359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uPMMA&#10;AADcAAAADwAAAGRycy9kb3ducmV2LnhtbERPzWrCQBC+C32HZQpeRDeKqE1dQ2oJeNLW9gGG7JgN&#10;ZmdDdmvSt+8WBG/z8f3ONhtsI27U+dqxgvksAUFcOl1zpeD7q5huQPiArLFxTAp+yUO2exptMdWu&#10;50+6nUMlYgj7FBWYENpUSl8asuhnriWO3MV1FkOEXSV1h30Mt41cJMlKWqw5NhhsaW+ovJ5/rILD&#10;x37ev69fisZU7Sk3xTF5W06UGj8P+SuIQEN4iO/ug47z10v4fyZe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fuPMMAAADcAAAADwAAAAAAAAAAAAAAAACYAgAAZHJzL2Rv&#10;d25yZXYueG1sUEsFBgAAAAAEAAQA9QAAAIgDAAAAAA==&#10;" path="m2085473,2533520v-49463,315495,-98926,630990,-208547,770021c1767305,3442573,1564105,3846299,1427747,3367709,1291389,2889119,1253957,977436,1058778,432004,863599,-113428,433136,-35891,256673,95120,80210,226130,40105,722098,,1218067e" filled="f" strokecolor="black [3213]" strokeweight="3pt">
                    <v:stroke joinstyle="miter"/>
                    <v:path arrowok="t" o:connecttype="custom" o:connectlocs="2885352,2533520;2596817,3303541;1975357,3367709;1464870,432004;355119,95120;0,1218067" o:connectangles="0,0,0,0,0,0"/>
                  </v:shape>
                </v:group>
                <v:shape id="乗算記号 175" o:spid="_x0000_s1105" style="position:absolute;width:116508;height:86326;visibility:visible;mso-wrap-style:square;v-text-anchor:middle" coordsize="11650893,86326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lCU8QA&#10;AADcAAAADwAAAGRycy9kb3ducmV2LnhtbERPO2/CMBDekfgP1iF1A6cU+ghxEEKqysACoUO3U3wk&#10;UeNzarsQ+utrJCS2+/Q9L1v2phUncr6xrOBxkoAgLq1uuFJwKN7HryB8QNbYWiYFF/KwzIeDDFNt&#10;z7yj0z5UIoawT1FBHUKXSunLmgz6ie2II3e0zmCI0FVSOzzHcNPKaZI8S4MNx4YaO1rXVH7vf40C&#10;9zTtVp/bt8MH9mv9475mRfK3Ueph1K8WIAL14S6+uTc6zn+Zw/WZeIH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pQlPEAAAA3AAAAA8AAAAAAAAAAAAAAAAAmAIAAGRycy9k&#10;b3ducmV2LnhtbFBLBQYAAAAABAAEAPUAAACJAwAAAAA=&#10;" path="m2691794,2217018r212919,-287364l5825447,4093741,8746180,1929654r212919,287364l6125825,4316304,8959099,6415589r-212919,287364l5825447,4538866,2904713,6702953,2691794,6415589,5525068,4316304,2691794,2217018xe" fillcolor="red" stroked="f" strokeweight="1pt">
                  <v:fill opacity="49087f"/>
                  <v:stroke joinstyle="miter"/>
                  <v:path arrowok="t" o:connecttype="custom" o:connectlocs="2691794,2217018;2904713,1929654;5825447,4093741;8746180,1929654;8959099,2217018;6125825,4316304;8959099,6415589;8746180,6702953;5825447,4538866;2904713,6702953;2691794,6415589;5525068,4316304;2691794,2217018" o:connectangles="0,0,0,0,0,0,0,0,0,0,0,0,0"/>
                </v:shape>
                <w10:wrap anchorx="margin"/>
              </v:group>
            </w:pict>
          </mc:Fallback>
        </mc:AlternateContent>
      </w:r>
      <w:r w:rsidR="000816A0" w:rsidRPr="00CB67EB">
        <w:rPr>
          <w:rFonts w:asciiTheme="majorEastAsia" w:eastAsiaTheme="majorEastAsia" w:hAnsiTheme="majorEastAsia" w:cs="SimSun"/>
          <w:noProof/>
          <w:sz w:val="21"/>
          <w:szCs w:val="21"/>
          <w:lang w:eastAsia="ja-JP"/>
        </w:rPr>
        <mc:AlternateContent>
          <mc:Choice Requires="wpg">
            <w:drawing>
              <wp:inline distT="0" distB="0" distL="0" distR="0" wp14:anchorId="67B03320" wp14:editId="366EFE7C">
                <wp:extent cx="5240215" cy="3960056"/>
                <wp:effectExtent l="0" t="0" r="0" b="0"/>
                <wp:docPr id="62" name="グループ化 46"/>
                <wp:cNvGraphicFramePr/>
                <a:graphic xmlns:a="http://schemas.openxmlformats.org/drawingml/2006/main">
                  <a:graphicData uri="http://schemas.microsoft.com/office/word/2010/wordprocessingGroup">
                    <wpg:wgp>
                      <wpg:cNvGrpSpPr/>
                      <wpg:grpSpPr>
                        <a:xfrm>
                          <a:off x="0" y="0"/>
                          <a:ext cx="5240215" cy="3960056"/>
                          <a:chOff x="1669126" y="1040381"/>
                          <a:chExt cx="8646464" cy="7011803"/>
                        </a:xfrm>
                      </wpg:grpSpPr>
                      <wpg:grpSp>
                        <wpg:cNvPr id="63" name="グループ化 63"/>
                        <wpg:cNvGrpSpPr/>
                        <wpg:grpSpPr>
                          <a:xfrm>
                            <a:off x="1881446" y="1705302"/>
                            <a:ext cx="7746542" cy="5320320"/>
                            <a:chOff x="1881446" y="1705302"/>
                            <a:chExt cx="7746542" cy="5320320"/>
                          </a:xfrm>
                        </wpg:grpSpPr>
                        <wpg:grpSp>
                          <wpg:cNvPr id="64" name="グループ化 64"/>
                          <wpg:cNvGrpSpPr/>
                          <wpg:grpSpPr>
                            <a:xfrm>
                              <a:off x="1881446" y="1705302"/>
                              <a:ext cx="7746542" cy="5320320"/>
                              <a:chOff x="1881446" y="1705302"/>
                              <a:chExt cx="7746542" cy="5320320"/>
                            </a:xfrm>
                          </wpg:grpSpPr>
                          <wpg:grpSp>
                            <wpg:cNvPr id="65" name="グループ化 65"/>
                            <wpg:cNvGrpSpPr/>
                            <wpg:grpSpPr>
                              <a:xfrm>
                                <a:off x="1881446" y="1705302"/>
                                <a:ext cx="7746542" cy="5320320"/>
                                <a:chOff x="1881446" y="1705302"/>
                                <a:chExt cx="7746542" cy="5320320"/>
                              </a:xfrm>
                            </wpg:grpSpPr>
                            <wpg:grpSp>
                              <wpg:cNvPr id="66" name="グループ化 66"/>
                              <wpg:cNvGrpSpPr/>
                              <wpg:grpSpPr>
                                <a:xfrm>
                                  <a:off x="7852167" y="4581799"/>
                                  <a:ext cx="1076477" cy="416614"/>
                                  <a:chOff x="7852159" y="4581811"/>
                                  <a:chExt cx="1044054" cy="379824"/>
                                </a:xfrm>
                              </wpg:grpSpPr>
                              <wps:wsp>
                                <wps:cNvPr id="67" name="正方形/長方形 67"/>
                                <wps:cNvSpPr/>
                                <wps:spPr>
                                  <a:xfrm>
                                    <a:off x="8110170" y="4684619"/>
                                    <a:ext cx="528033" cy="5151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正方形/長方形 68"/>
                                <wps:cNvSpPr/>
                                <wps:spPr>
                                  <a:xfrm>
                                    <a:off x="7852159" y="4581811"/>
                                    <a:ext cx="1044054" cy="45719"/>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8110170" y="4910120"/>
                                    <a:ext cx="528033" cy="5151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正方形/長方形 75"/>
                                <wps:cNvSpPr/>
                                <wps:spPr>
                                  <a:xfrm>
                                    <a:off x="7852159" y="4807312"/>
                                    <a:ext cx="1044054" cy="45719"/>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77" name="円/楕円 77"/>
                              <wps:cNvSpPr/>
                              <wps:spPr>
                                <a:xfrm>
                                  <a:off x="2520763" y="4041426"/>
                                  <a:ext cx="1440180" cy="1360170"/>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2F78FA" w14:textId="77777777" w:rsidR="000816A0" w:rsidRPr="00CB67EB" w:rsidRDefault="000816A0" w:rsidP="000816A0">
                                    <w:pPr>
                                      <w:pStyle w:val="Web"/>
                                      <w:spacing w:before="0" w:beforeAutospacing="0" w:after="0" w:afterAutospacing="0"/>
                                      <w:jc w:val="center"/>
                                      <w:rPr>
                                        <w:sz w:val="52"/>
                                        <w:szCs w:val="52"/>
                                      </w:rPr>
                                    </w:pPr>
                                    <w:r w:rsidRPr="00CB67EB">
                                      <w:rPr>
                                        <w:rFonts w:asciiTheme="minorHAnsi" w:eastAsiaTheme="minorEastAsia" w:hAnsi="Century" w:cstheme="minorBidi"/>
                                        <w:b/>
                                        <w:bCs/>
                                        <w:color w:val="000000" w:themeColor="text1"/>
                                        <w:kern w:val="24"/>
                                        <w:sz w:val="52"/>
                                        <w:szCs w:val="52"/>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82" name="グループ化 82"/>
                              <wpg:cNvGrpSpPr/>
                              <wpg:grpSpPr>
                                <a:xfrm>
                                  <a:off x="4674990" y="3325704"/>
                                  <a:ext cx="2197100" cy="3345444"/>
                                  <a:chOff x="4674990" y="3325704"/>
                                  <a:chExt cx="2197100" cy="3345444"/>
                                </a:xfrm>
                              </wpg:grpSpPr>
                              <wpg:grpSp>
                                <wpg:cNvPr id="83" name="グループ化 83"/>
                                <wpg:cNvGrpSpPr/>
                                <wpg:grpSpPr>
                                  <a:xfrm>
                                    <a:off x="4674990" y="3942924"/>
                                    <a:ext cx="2197100" cy="2728224"/>
                                    <a:chOff x="4674990" y="3942924"/>
                                    <a:chExt cx="2197100" cy="3467100"/>
                                  </a:xfrm>
                                </wpg:grpSpPr>
                                <wps:wsp>
                                  <wps:cNvPr id="84" name="正方形/長方形 84"/>
                                  <wps:cNvSpPr/>
                                  <wps:spPr>
                                    <a:xfrm>
                                      <a:off x="4674990" y="3942924"/>
                                      <a:ext cx="2197100" cy="346710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 name="正方形/長方形 85"/>
                                  <wps:cNvSpPr/>
                                  <wps:spPr>
                                    <a:xfrm>
                                      <a:off x="5182990" y="6063824"/>
                                      <a:ext cx="1181100" cy="1104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86" name="正方形/長方形 86"/>
                                <wps:cNvSpPr/>
                                <wps:spPr>
                                  <a:xfrm>
                                    <a:off x="5088220" y="3325704"/>
                                    <a:ext cx="1370640" cy="99060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正方形/長方形 87"/>
                                <wps:cNvSpPr/>
                                <wps:spPr>
                                  <a:xfrm>
                                    <a:off x="5566050" y="5611838"/>
                                    <a:ext cx="414979" cy="414567"/>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88" name="グループ化 88"/>
                              <wpg:cNvGrpSpPr/>
                              <wpg:grpSpPr>
                                <a:xfrm>
                                  <a:off x="5176166" y="3385658"/>
                                  <a:ext cx="389894" cy="497312"/>
                                  <a:chOff x="5176157" y="3385658"/>
                                  <a:chExt cx="558800" cy="430178"/>
                                </a:xfrm>
                              </wpg:grpSpPr>
                              <wps:wsp>
                                <wps:cNvPr id="89" name="円/楕円 89"/>
                                <wps:cNvSpPr/>
                                <wps:spPr>
                                  <a:xfrm>
                                    <a:off x="5176157" y="3385658"/>
                                    <a:ext cx="228600" cy="430178"/>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円/楕円 90"/>
                                <wps:cNvSpPr/>
                                <wps:spPr>
                                  <a:xfrm>
                                    <a:off x="5506357" y="3385658"/>
                                    <a:ext cx="228600" cy="430178"/>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91" name="グループ化 91"/>
                              <wpg:cNvGrpSpPr/>
                              <wpg:grpSpPr>
                                <a:xfrm>
                                  <a:off x="5974207" y="3385658"/>
                                  <a:ext cx="389894" cy="497312"/>
                                  <a:chOff x="5974197" y="3385658"/>
                                  <a:chExt cx="558800" cy="430178"/>
                                </a:xfrm>
                              </wpg:grpSpPr>
                              <wps:wsp>
                                <wps:cNvPr id="92" name="円/楕円 92"/>
                                <wps:cNvSpPr/>
                                <wps:spPr>
                                  <a:xfrm>
                                    <a:off x="5974197" y="3385658"/>
                                    <a:ext cx="228600" cy="430178"/>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円/楕円 93"/>
                                <wps:cNvSpPr/>
                                <wps:spPr>
                                  <a:xfrm>
                                    <a:off x="6304397" y="3385658"/>
                                    <a:ext cx="228600" cy="430178"/>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94" name="フリーフォーム 94"/>
                              <wps:cNvSpPr/>
                              <wps:spPr>
                                <a:xfrm>
                                  <a:off x="3977450" y="1909186"/>
                                  <a:ext cx="1530133" cy="2785284"/>
                                </a:xfrm>
                                <a:custGeom>
                                  <a:avLst/>
                                  <a:gdLst>
                                    <a:gd name="connsiteX0" fmla="*/ 0 w 1530133"/>
                                    <a:gd name="connsiteY0" fmla="*/ 2785284 h 2785284"/>
                                    <a:gd name="connsiteX1" fmla="*/ 266700 w 1530133"/>
                                    <a:gd name="connsiteY1" fmla="*/ 296084 h 2785284"/>
                                    <a:gd name="connsiteX2" fmla="*/ 1358900 w 1530133"/>
                                    <a:gd name="connsiteY2" fmla="*/ 207184 h 2785284"/>
                                    <a:gd name="connsiteX3" fmla="*/ 1511300 w 1530133"/>
                                    <a:gd name="connsiteY3" fmla="*/ 1743884 h 2785284"/>
                                  </a:gdLst>
                                  <a:ahLst/>
                                  <a:cxnLst>
                                    <a:cxn ang="0">
                                      <a:pos x="connsiteX0" y="connsiteY0"/>
                                    </a:cxn>
                                    <a:cxn ang="0">
                                      <a:pos x="connsiteX1" y="connsiteY1"/>
                                    </a:cxn>
                                    <a:cxn ang="0">
                                      <a:pos x="connsiteX2" y="connsiteY2"/>
                                    </a:cxn>
                                    <a:cxn ang="0">
                                      <a:pos x="connsiteX3" y="connsiteY3"/>
                                    </a:cxn>
                                  </a:cxnLst>
                                  <a:rect l="l" t="t" r="r" b="b"/>
                                  <a:pathLst>
                                    <a:path w="1530133" h="2785284">
                                      <a:moveTo>
                                        <a:pt x="0" y="2785284"/>
                                      </a:moveTo>
                                      <a:cubicBezTo>
                                        <a:pt x="20108" y="1755525"/>
                                        <a:pt x="40217" y="725767"/>
                                        <a:pt x="266700" y="296084"/>
                                      </a:cubicBezTo>
                                      <a:cubicBezTo>
                                        <a:pt x="493183" y="-133599"/>
                                        <a:pt x="1151467" y="-34116"/>
                                        <a:pt x="1358900" y="207184"/>
                                      </a:cubicBezTo>
                                      <a:cubicBezTo>
                                        <a:pt x="1566333" y="448484"/>
                                        <a:pt x="1538816" y="1096184"/>
                                        <a:pt x="1511300" y="1743884"/>
                                      </a:cubicBezTo>
                                    </a:path>
                                  </a:pathLst>
                                </a:custGeom>
                                <a:noFill/>
                                <a:ln w="381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フリーフォーム 95"/>
                              <wps:cNvSpPr/>
                              <wps:spPr>
                                <a:xfrm>
                                  <a:off x="2308846" y="2781261"/>
                                  <a:ext cx="3026471" cy="1976709"/>
                                </a:xfrm>
                                <a:custGeom>
                                  <a:avLst/>
                                  <a:gdLst>
                                    <a:gd name="connsiteX0" fmla="*/ 208104 w 3026471"/>
                                    <a:gd name="connsiteY0" fmla="*/ 1976709 h 1976709"/>
                                    <a:gd name="connsiteX1" fmla="*/ 246204 w 3026471"/>
                                    <a:gd name="connsiteY1" fmla="*/ 173309 h 1976709"/>
                                    <a:gd name="connsiteX2" fmla="*/ 2671904 w 3026471"/>
                                    <a:gd name="connsiteY2" fmla="*/ 147909 h 1976709"/>
                                    <a:gd name="connsiteX3" fmla="*/ 2964004 w 3026471"/>
                                    <a:gd name="connsiteY3" fmla="*/ 846409 h 1976709"/>
                                  </a:gdLst>
                                  <a:ahLst/>
                                  <a:cxnLst>
                                    <a:cxn ang="0">
                                      <a:pos x="connsiteX0" y="connsiteY0"/>
                                    </a:cxn>
                                    <a:cxn ang="0">
                                      <a:pos x="connsiteX1" y="connsiteY1"/>
                                    </a:cxn>
                                    <a:cxn ang="0">
                                      <a:pos x="connsiteX2" y="connsiteY2"/>
                                    </a:cxn>
                                    <a:cxn ang="0">
                                      <a:pos x="connsiteX3" y="connsiteY3"/>
                                    </a:cxn>
                                  </a:cxnLst>
                                  <a:rect l="l" t="t" r="r" b="b"/>
                                  <a:pathLst>
                                    <a:path w="3026471" h="1976709">
                                      <a:moveTo>
                                        <a:pt x="208104" y="1976709"/>
                                      </a:moveTo>
                                      <a:cubicBezTo>
                                        <a:pt x="21837" y="1227409"/>
                                        <a:pt x="-164429" y="478109"/>
                                        <a:pt x="246204" y="173309"/>
                                      </a:cubicBezTo>
                                      <a:cubicBezTo>
                                        <a:pt x="656837" y="-131491"/>
                                        <a:pt x="2218937" y="35726"/>
                                        <a:pt x="2671904" y="147909"/>
                                      </a:cubicBezTo>
                                      <a:cubicBezTo>
                                        <a:pt x="3124871" y="260092"/>
                                        <a:pt x="3044437" y="553250"/>
                                        <a:pt x="2964004" y="846409"/>
                                      </a:cubicBezTo>
                                    </a:path>
                                  </a:pathLst>
                                </a:cu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 name="正方形/長方形 96"/>
                              <wps:cNvSpPr/>
                              <wps:spPr>
                                <a:xfrm>
                                  <a:off x="1881446" y="1705302"/>
                                  <a:ext cx="7746542" cy="532032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97" name="テキスト ボックス 6"/>
                            <wps:cNvSpPr txBox="1"/>
                            <wps:spPr>
                              <a:xfrm>
                                <a:off x="5688933" y="3851025"/>
                                <a:ext cx="951231" cy="354966"/>
                              </a:xfrm>
                              <a:prstGeom prst="rect">
                                <a:avLst/>
                              </a:prstGeom>
                              <a:noFill/>
                            </wps:spPr>
                            <wps:txbx>
                              <w:txbxContent>
                                <w:p w14:paraId="3A40F386" w14:textId="77777777" w:rsidR="000816A0" w:rsidRPr="00CB67EB" w:rsidRDefault="000816A0" w:rsidP="000816A0">
                                  <w:pPr>
                                    <w:pStyle w:val="Web"/>
                                    <w:spacing w:before="0" w:beforeAutospacing="0" w:after="0" w:afterAutospacing="0"/>
                                    <w:rPr>
                                      <w:rFonts w:asciiTheme="majorEastAsia" w:eastAsiaTheme="majorEastAsia" w:hAnsiTheme="majorEastAsia"/>
                                    </w:rPr>
                                  </w:pPr>
                                  <w:r w:rsidRPr="00CB67EB">
                                    <w:rPr>
                                      <w:rFonts w:asciiTheme="majorEastAsia" w:eastAsiaTheme="majorEastAsia" w:hAnsiTheme="majorEastAsia" w:cstheme="minorBidi" w:hint="eastAsia"/>
                                      <w:color w:val="000000" w:themeColor="text1"/>
                                      <w:kern w:val="24"/>
                                    </w:rPr>
                                    <w:t>ー ＋</w:t>
                                  </w:r>
                                </w:p>
                              </w:txbxContent>
                            </wps:txbx>
                            <wps:bodyPr wrap="square" rtlCol="0">
                              <a:noAutofit/>
                            </wps:bodyPr>
                          </wps:wsp>
                          <wps:wsp>
                            <wps:cNvPr id="98" name="正方形/長方形 98"/>
                            <wps:cNvSpPr/>
                            <wps:spPr>
                              <a:xfrm>
                                <a:off x="5688933" y="5732822"/>
                                <a:ext cx="159428" cy="147648"/>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直線矢印コネクタ 99"/>
                            <wps:cNvCnPr/>
                            <wps:spPr>
                              <a:xfrm flipH="1" flipV="1">
                                <a:off x="6492757" y="5716433"/>
                                <a:ext cx="2" cy="312489"/>
                              </a:xfrm>
                              <a:prstGeom prst="straightConnector1">
                                <a:avLst/>
                              </a:prstGeom>
                              <a:ln w="476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円/楕円 100"/>
                            <wps:cNvSpPr/>
                            <wps:spPr>
                              <a:xfrm>
                                <a:off x="6397838" y="6031913"/>
                                <a:ext cx="189839" cy="192861"/>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直線矢印コネクタ 101"/>
                            <wps:cNvCnPr>
                              <a:stCxn id="100" idx="6"/>
                            </wps:cNvCnPr>
                            <wps:spPr>
                              <a:xfrm flipV="1">
                                <a:off x="6587677" y="6128343"/>
                                <a:ext cx="284413" cy="1"/>
                              </a:xfrm>
                              <a:prstGeom prst="straightConnector1">
                                <a:avLst/>
                              </a:prstGeom>
                              <a:ln w="476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円/楕円 102"/>
                            <wps:cNvSpPr/>
                            <wps:spPr>
                              <a:xfrm>
                                <a:off x="6469897" y="6099937"/>
                                <a:ext cx="45719" cy="45719"/>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03" name="グループ化 103"/>
                            <wpg:cNvGrpSpPr/>
                            <wpg:grpSpPr>
                              <a:xfrm>
                                <a:off x="5796074" y="4264078"/>
                                <a:ext cx="872995" cy="855769"/>
                                <a:chOff x="5796074" y="4264078"/>
                                <a:chExt cx="872995" cy="855769"/>
                              </a:xfrm>
                            </wpg:grpSpPr>
                            <wps:wsp>
                              <wps:cNvPr id="104" name="台形 104"/>
                              <wps:cNvSpPr/>
                              <wps:spPr>
                                <a:xfrm>
                                  <a:off x="5796933" y="4470917"/>
                                  <a:ext cx="872136" cy="420047"/>
                                </a:xfrm>
                                <a:prstGeom prst="trapezoid">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正方形/長方形 105"/>
                              <wps:cNvSpPr/>
                              <wps:spPr>
                                <a:xfrm>
                                  <a:off x="5796074" y="4879302"/>
                                  <a:ext cx="872995" cy="240545"/>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正方形/長方形 106"/>
                              <wps:cNvSpPr/>
                              <wps:spPr>
                                <a:xfrm>
                                  <a:off x="5901742" y="4264078"/>
                                  <a:ext cx="652187" cy="85576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107" name="フリーフォーム 107"/>
                          <wps:cNvSpPr/>
                          <wps:spPr>
                            <a:xfrm>
                              <a:off x="5862627" y="2163808"/>
                              <a:ext cx="2730038" cy="2415392"/>
                            </a:xfrm>
                            <a:custGeom>
                              <a:avLst/>
                              <a:gdLst>
                                <a:gd name="connsiteX0" fmla="*/ 2533725 w 2730038"/>
                                <a:gd name="connsiteY0" fmla="*/ 2415392 h 2415392"/>
                                <a:gd name="connsiteX1" fmla="*/ 2501641 w 2730038"/>
                                <a:gd name="connsiteY1" fmla="*/ 281792 h 2415392"/>
                                <a:gd name="connsiteX2" fmla="*/ 239704 w 2730038"/>
                                <a:gd name="connsiteY2" fmla="*/ 153455 h 2415392"/>
                                <a:gd name="connsiteX3" fmla="*/ 175536 w 2730038"/>
                                <a:gd name="connsiteY3" fmla="*/ 1484950 h 2415392"/>
                              </a:gdLst>
                              <a:ahLst/>
                              <a:cxnLst>
                                <a:cxn ang="0">
                                  <a:pos x="connsiteX0" y="connsiteY0"/>
                                </a:cxn>
                                <a:cxn ang="0">
                                  <a:pos x="connsiteX1" y="connsiteY1"/>
                                </a:cxn>
                                <a:cxn ang="0">
                                  <a:pos x="connsiteX2" y="connsiteY2"/>
                                </a:cxn>
                                <a:cxn ang="0">
                                  <a:pos x="connsiteX3" y="connsiteY3"/>
                                </a:cxn>
                              </a:cxnLst>
                              <a:rect l="l" t="t" r="r" b="b"/>
                              <a:pathLst>
                                <a:path w="2730038" h="2415392">
                                  <a:moveTo>
                                    <a:pt x="2533725" y="2415392"/>
                                  </a:moveTo>
                                  <a:cubicBezTo>
                                    <a:pt x="2708851" y="1537086"/>
                                    <a:pt x="2883978" y="658781"/>
                                    <a:pt x="2501641" y="281792"/>
                                  </a:cubicBezTo>
                                  <a:cubicBezTo>
                                    <a:pt x="2119304" y="-95197"/>
                                    <a:pt x="627388" y="-47071"/>
                                    <a:pt x="239704" y="153455"/>
                                  </a:cubicBezTo>
                                  <a:cubicBezTo>
                                    <a:pt x="-147980" y="353981"/>
                                    <a:pt x="13778" y="919465"/>
                                    <a:pt x="175536" y="1484950"/>
                                  </a:cubicBezTo>
                                </a:path>
                              </a:pathLst>
                            </a:cu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フリーフォーム 108"/>
                          <wps:cNvSpPr/>
                          <wps:spPr>
                            <a:xfrm>
                              <a:off x="6294837" y="2446733"/>
                              <a:ext cx="2085473" cy="3595158"/>
                            </a:xfrm>
                            <a:custGeom>
                              <a:avLst/>
                              <a:gdLst>
                                <a:gd name="connsiteX0" fmla="*/ 2085473 w 2085473"/>
                                <a:gd name="connsiteY0" fmla="*/ 2533520 h 3595158"/>
                                <a:gd name="connsiteX1" fmla="*/ 1876926 w 2085473"/>
                                <a:gd name="connsiteY1" fmla="*/ 3303541 h 3595158"/>
                                <a:gd name="connsiteX2" fmla="*/ 1427747 w 2085473"/>
                                <a:gd name="connsiteY2" fmla="*/ 3367709 h 3595158"/>
                                <a:gd name="connsiteX3" fmla="*/ 1058778 w 2085473"/>
                                <a:gd name="connsiteY3" fmla="*/ 432004 h 3595158"/>
                                <a:gd name="connsiteX4" fmla="*/ 256673 w 2085473"/>
                                <a:gd name="connsiteY4" fmla="*/ 95120 h 3595158"/>
                                <a:gd name="connsiteX5" fmla="*/ 0 w 2085473"/>
                                <a:gd name="connsiteY5" fmla="*/ 1218067 h 35951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85473" h="3595158">
                                  <a:moveTo>
                                    <a:pt x="2085473" y="2533520"/>
                                  </a:moveTo>
                                  <a:cubicBezTo>
                                    <a:pt x="2036010" y="2849015"/>
                                    <a:pt x="1986547" y="3164510"/>
                                    <a:pt x="1876926" y="3303541"/>
                                  </a:cubicBezTo>
                                  <a:cubicBezTo>
                                    <a:pt x="1767305" y="3442573"/>
                                    <a:pt x="1564105" y="3846299"/>
                                    <a:pt x="1427747" y="3367709"/>
                                  </a:cubicBezTo>
                                  <a:cubicBezTo>
                                    <a:pt x="1291389" y="2889119"/>
                                    <a:pt x="1253957" y="977436"/>
                                    <a:pt x="1058778" y="432004"/>
                                  </a:cubicBezTo>
                                  <a:cubicBezTo>
                                    <a:pt x="863599" y="-113428"/>
                                    <a:pt x="433136" y="-35891"/>
                                    <a:pt x="256673" y="95120"/>
                                  </a:cubicBezTo>
                                  <a:cubicBezTo>
                                    <a:pt x="80210" y="226130"/>
                                    <a:pt x="40105" y="722098"/>
                                    <a:pt x="0" y="1218067"/>
                                  </a:cubicBezTo>
                                </a:path>
                              </a:pathLst>
                            </a:custGeom>
                            <a:noFill/>
                            <a:ln w="38100">
                              <a:solidFill>
                                <a:schemeClr val="tx1"/>
                              </a:solidFill>
                              <a:miter lim="800000"/>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09" name="乗算記号 109"/>
                        <wps:cNvSpPr/>
                        <wps:spPr>
                          <a:xfrm>
                            <a:off x="1669126" y="1040381"/>
                            <a:ext cx="8646464" cy="7011803"/>
                          </a:xfrm>
                          <a:prstGeom prst="mathMultiply">
                            <a:avLst>
                              <a:gd name="adj1" fmla="val 4143"/>
                            </a:avLst>
                          </a:prstGeom>
                          <a:solidFill>
                            <a:srgbClr val="FF0000">
                              <a:alpha val="7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7B03320" id="グループ化 46" o:spid="_x0000_s1106" style="width:412.6pt;height:311.8pt;mso-position-horizontal-relative:char;mso-position-vertical-relative:line" coordorigin="16691,10403" coordsize="86464,70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">
                <v:group id="グループ化 63" o:spid="_x0000_s1107" style="position:absolute;left:18814;top:17053;width:77465;height:53203" coordorigin="18814,17053" coordsize="77465,53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group id="グループ化 64" o:spid="_x0000_s1108" style="position:absolute;left:18814;top:17053;width:77465;height:53203" coordorigin="18814,17053" coordsize="77465,53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グループ化 65" o:spid="_x0000_s1109" style="position:absolute;left:18814;top:17053;width:77465;height:53203" coordorigin="18814,17053" coordsize="77465,53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グループ化 66" o:spid="_x0000_s1110" style="position:absolute;left:78521;top:45817;width:10765;height:4167" coordorigin="78521,45818" coordsize="10440,3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正方形/長方形 67" o:spid="_x0000_s1111" style="position:absolute;left:81101;top:46846;width:5281;height: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Bq8UA&#10;AADbAAAADwAAAGRycy9kb3ducmV2LnhtbESP0WrCQBRE3wX/YbmCL6VuKjWV6CpJG6H0pa36AZfs&#10;NQlm74bsauLfu4WCj8PMnGHW28E04kqdqy0reJlFIIgLq2suFRwPu+clCOeRNTaWScGNHGw349Ea&#10;E217/qXr3pciQNglqKDyvk2kdEVFBt3MtsTBO9nOoA+yK6XusA9w08h5FMXSYM1hocKW3isqzvuL&#10;UXD4/onzXb3geXv+SF+LRfaUf2VKTSdDugLhafCP8H/7UyuI3+DvS/gB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4GrxQAAANsAAAAPAAAAAAAAAAAAAAAAAJgCAABkcnMv&#10;ZG93bnJldi54bWxQSwUGAAAAAAQABAD1AAAAigMAAAAA&#10;" fillcolor="black [3213]" stroked="f" strokeweight="1pt"/>
                        <v:rect id="正方形/長方形 68" o:spid="_x0000_s1112" style="position:absolute;left:78521;top:45818;width:1044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V2cIA&#10;AADbAAAADwAAAGRycy9kb3ducmV2LnhtbERPzWqDQBC+F/IOywR6KclaqRKsa4htAiWXNiYPMLhT&#10;lbiz4m6jffvuoZDjx/efb2fTixuNrrOs4HkdgSCure64UXA5H1YbEM4ja+wtk4JfcrAtFg85ZtpO&#10;fKJb5RsRQthlqKD1fsikdHVLBt3aDsSB+7ajQR/g2Eg94hTCTS/jKEqlwY5DQ4sDvbVUX6sfo+D8&#10;+ZXuD13C8XB9373USfm0P5ZKPS7n3SsIT7O/i//dH1pBGsaGL+EHy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XZwgAAANsAAAAPAAAAAAAAAAAAAAAAAJgCAABkcnMvZG93&#10;bnJldi54bWxQSwUGAAAAAAQABAD1AAAAhwMAAAAA&#10;" fillcolor="black [3213]" stroked="f" strokeweight="1pt"/>
                        <v:rect id="正方形/長方形 74" o:spid="_x0000_s1113" style="position:absolute;left:81101;top:49101;width:5281;height: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JAcUA&#10;AADbAAAADwAAAGRycy9kb3ducmV2LnhtbESP0WrCQBRE34X+w3ILfRHdVNRKdCNaFYovWvUDLtnb&#10;JCR7N2TXJP37bkHwcZiZM8xq3ZtKtNS4wrKC93EEgji1uuBMwe16GC1AOI+ssbJMCn7JwTp5Gaww&#10;1rbjb2ovPhMBwi5GBbn3dSylS3My6Ma2Jg7ej20M+iCbTOoGuwA3lZxE0VwaLDgs5FjTZ05pebkb&#10;BdfTeb4/FDOe1OVuM01n2+H+uFXq7bXfLEF46v0z/Gh/aQUfU/j/En6A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IkBxQAAANsAAAAPAAAAAAAAAAAAAAAAAJgCAABkcnMv&#10;ZG93bnJldi54bWxQSwUGAAAAAAQABAD1AAAAigMAAAAA&#10;" fillcolor="black [3213]" stroked="f" strokeweight="1pt"/>
                        <v:rect id="正方形/長方形 75" o:spid="_x0000_s1114" style="position:absolute;left:78521;top:48073;width:1044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smsMA&#10;AADbAAAADwAAAGRycy9kb3ducmV2LnhtbESP3YrCMBSE7wXfIRzBm0VTZatSjaKuguzN+vcAh+bY&#10;FpuT0kStb2+EBS+HmfmGmS0aU4o71a6wrGDQj0AQp1YXnCk4n7a9CQjnkTWWlknBkxws5u3WDBNt&#10;H3yg+9FnIkDYJagg975KpHRpTgZd31bEwbvY2qAPss6krvER4KaUwygaSYMFh4UcK1rnlF6PN6Pg&#10;9LcfbbZFzMPq+rP8TuPV1+Z3pVS30yynIDw1/hP+b++0gnEM7y/hB8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AsmsMAAADbAAAADwAAAAAAAAAAAAAAAACYAgAAZHJzL2Rv&#10;d25yZXYueG1sUEsFBgAAAAAEAAQA9QAAAIgDAAAAAA==&#10;" fillcolor="black [3213]" stroked="f" strokeweight="1pt"/>
                      </v:group>
                      <v:oval id="円/楕円 77" o:spid="_x0000_s1115" style="position:absolute;left:25207;top:40414;width:14402;height:13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1ku8QA&#10;AADbAAAADwAAAGRycy9kb3ducmV2LnhtbESPQWsCMRSE74X+h/AKXopm1VbbrVG0KPUmVcHr6+a5&#10;u7h5WZJU4783QqHHYWa+YSazaBpxJudrywr6vQwEcWF1zaWC/W7VfQPhA7LGxjIpuJKH2fTxYYK5&#10;thf+pvM2lCJB2OeooAqhzaX0RUUGfc+2xMk7WmcwJOlKqR1eEtw0cpBlI2mw5rRQYUufFRWn7a9R&#10;8LyWy3ish68/+8XBvbxj3Gy+olKdpzj/ABEohv/wX3utFYzHcP+SfoC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tZLvEAAAA2wAAAA8AAAAAAAAAAAAAAAAAmAIAAGRycy9k&#10;b3ducmV2LnhtbFBLBQYAAAAABAAEAPUAAACJAwAAAAA=&#10;" filled="f" strokecolor="black [3213]" strokeweight="3pt">
                        <v:stroke joinstyle="miter"/>
                        <v:textbox>
                          <w:txbxContent>
                            <w:p w14:paraId="6A2F78FA" w14:textId="77777777" w:rsidR="000816A0" w:rsidRPr="00CB67EB" w:rsidRDefault="000816A0" w:rsidP="000816A0">
                              <w:pPr>
                                <w:pStyle w:val="Web"/>
                                <w:spacing w:before="0" w:beforeAutospacing="0" w:after="0" w:afterAutospacing="0"/>
                                <w:jc w:val="center"/>
                                <w:rPr>
                                  <w:sz w:val="52"/>
                                  <w:szCs w:val="52"/>
                                </w:rPr>
                              </w:pPr>
                              <w:r w:rsidRPr="00CB67EB">
                                <w:rPr>
                                  <w:rFonts w:asciiTheme="minorHAnsi" w:eastAsiaTheme="minorEastAsia" w:hAnsi="Century" w:cstheme="minorBidi"/>
                                  <w:b/>
                                  <w:bCs/>
                                  <w:color w:val="000000" w:themeColor="text1"/>
                                  <w:kern w:val="24"/>
                                  <w:sz w:val="52"/>
                                  <w:szCs w:val="52"/>
                                </w:rPr>
                                <w:t>M</w:t>
                              </w:r>
                            </w:p>
                          </w:txbxContent>
                        </v:textbox>
                      </v:oval>
                      <v:group id="グループ化 82" o:spid="_x0000_s1116" style="position:absolute;left:46749;top:33257;width:21971;height:33454" coordorigin="46749,33257" coordsize="21971,334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group id="グループ化 83" o:spid="_x0000_s1117" style="position:absolute;left:46749;top:39429;width:21971;height:27282" coordorigin="46749,39429" coordsize="21971,34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rect id="正方形/長方形 84" o:spid="_x0000_s1118" style="position:absolute;left:46749;top:39429;width:21971;height:346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1sDMYA&#10;AADbAAAADwAAAGRycy9kb3ducmV2LnhtbESP3WrCQBSE7wXfYTmCN0U3StEYXUWF0F60FX8e4Jg9&#10;JsHs2Zjdavr23ULBy2FmvmEWq9ZU4k6NKy0rGA0jEMSZ1SXnCk7HdBCDcB5ZY2WZFPyQg9Wy21lg&#10;ou2D93Q/+FwECLsEFRTe14mULivIoBvamjh4F9sY9EE2udQNPgLcVHIcRRNpsOSwUGBN24Ky6+Hb&#10;KHjZfH5Ntu1+NhvFKe/Ss5ve3j6U6vfa9RyEp9Y/w//td60gfoW/L+E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1sDMYAAADbAAAADwAAAAAAAAAAAAAAAACYAgAAZHJz&#10;L2Rvd25yZXYueG1sUEsFBgAAAAAEAAQA9QAAAIsDAAAAAA==&#10;" fillcolor="#747070 [1614]" stroked="f" strokeweight="1pt"/>
                          <v:rect id="正方形/長方形 85" o:spid="_x0000_s1119" style="position:absolute;left:51829;top:60638;width:11811;height:11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UUfcUA&#10;AADbAAAADwAAAGRycy9kb3ducmV2LnhtbESPT2sCMRTE74V+h/AKvRTN2qUiW6OoIHjpwT+Ix8fm&#10;dRPcvCybuLv20zcFocdhZn7DzJeDq0VHbbCeFUzGGQji0mvLlYLTcTuagQgRWWPtmRTcKcBy8fw0&#10;x0L7nvfUHWIlEoRDgQpMjE0hZSgNOQxj3xAn79u3DmOSbSV1i32Cu1q+Z9lUOrScFgw2tDFUXg83&#10;p+Drnue77i2/9iebV/ZHXtZn45V6fRlWnyAiDfE//GjvtILZB/x9S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tRR9xQAAANsAAAAPAAAAAAAAAAAAAAAAAJgCAABkcnMv&#10;ZG93bnJldi54bWxQSwUGAAAAAAQABAD1AAAAigMAAAAA&#10;" fillcolor="white [3212]" stroked="f" strokeweight="1pt"/>
                        </v:group>
                        <v:rect id="正方形/長方形 86" o:spid="_x0000_s1120" style="position:absolute;left:50882;top:33257;width:13706;height:9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X4MYA&#10;AADbAAAADwAAAGRycy9kb3ducmV2LnhtbESPzW7CMBCE75X6DtZW6qUChx5CSOOgFimiB6Di5wGW&#10;eJtEjddpbCB9e4yE1ONoZr7RZPPBtOJMvWssK5iMIxDEpdUNVwoO+2KUgHAeWWNrmRT8kYN5/viQ&#10;Yarthbd03vlKBAi7FBXU3neplK6syaAb2444eN+2N+iD7Cupe7wEuGnlaxTF0mDDYaHGjhY1lT+7&#10;k1Hw8rHexIthO5tNkoK/iqOb/i5XSj0/De9vIDwN/j98b39qBUkMty/hB8j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NX4MYAAADbAAAADwAAAAAAAAAAAAAAAACYAgAAZHJz&#10;L2Rvd25yZXYueG1sUEsFBgAAAAAEAAQA9QAAAIsDAAAAAA==&#10;" fillcolor="#747070 [1614]" stroked="f" strokeweight="1pt"/>
                        <v:rect id="正方形/長方形 87" o:spid="_x0000_s1121" style="position:absolute;left:55660;top:56118;width:4150;height:4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e8UA&#10;AADbAAAADwAAAGRycy9kb3ducmV2LnhtbESPQWvCQBSE70L/w/IKXkQ3etAYXaUVgh6sou0PeGZf&#10;k9Ds25hdNf57Vyh4HGbmG2a+bE0lrtS40rKC4SACQZxZXXKu4Oc77ccgnEfWWFkmBXdysFy8deaY&#10;aHvjA12PPhcBwi5BBYX3dSKlywoy6Aa2Jg7er20M+iCbXOoGbwFuKjmKorE0WHJYKLCmVUHZ3/Fi&#10;FPQ+v3bjVXuYTodxyvv05Cbn9Vap7nv7MQPhqfWv8H97oxXEE3h+CT9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f/J7xQAAANsAAAAPAAAAAAAAAAAAAAAAAJgCAABkcnMv&#10;ZG93bnJldi54bWxQSwUGAAAAAAQABAD1AAAAigMAAAAA&#10;" fillcolor="#747070 [1614]" stroked="f" strokeweight="1pt"/>
                      </v:group>
                      <v:group id="グループ化 88" o:spid="_x0000_s1122" style="position:absolute;left:51761;top:33856;width:3899;height:4973" coordorigin="51761,33856" coordsize="5588,43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oval id="円/楕円 89" o:spid="_x0000_s1123" style="position:absolute;left:51761;top:33856;width:2286;height:4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iuBMcA&#10;AADbAAAADwAAAGRycy9kb3ducmV2LnhtbESPW2sCMRSE34X+h3AEX4pmVai6NYp4KaWFihekj4fk&#10;uLt0c7LdpLr996ZQ8HGYmW+Y6byxpbhQ7QvHCvq9BASxdqbgTMHxsOmOQfiAbLB0TAp+ycN89tCa&#10;YmrclXd02YdMRAj7FBXkIVSplF7nZNH3XEUcvbOrLYYo60yaGq8Rbks5SJInabHguJBjRcuc9Nf+&#10;xyqQL3qzXp0+v4ej98f120TL0UeyVarTbhbPIAI14R7+b78aBeMJ/H2JP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4rgTHAAAA2wAAAA8AAAAAAAAAAAAAAAAAmAIAAGRy&#10;cy9kb3ducmV2LnhtbFBLBQYAAAAABAAEAPUAAACMAwAAAAA=&#10;" fillcolor="#bfbfbf [2412]" stroked="f" strokeweight="1pt">
                          <v:stroke joinstyle="miter"/>
                        </v:oval>
                        <v:oval id="円/楕円 90" o:spid="_x0000_s1124" style="position:absolute;left:55063;top:33856;width:2286;height:4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uRRMQA&#10;AADbAAAADwAAAGRycy9kb3ducmV2LnhtbERPW2vCMBR+H/gfwhH2MjTdBtNWo8imYygoXhAfD8mx&#10;LTYnXZNp9++XB2GPH999PG1tJa7U+NKxgud+AoJYO1NyruCwX/SGIHxANlg5JgW/5GE66TyMMTPu&#10;xlu67kIuYgj7DBUUIdSZlF4XZNH3XU0cubNrLIYIm1yaBm8x3FbyJUnepMWSY0OBNb0XpC+7H6tA&#10;furF/ON4+n4drJ7my1TLwTrZKPXYbWcjEIHa8C++u7+MgjSuj1/iD5C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bkUTEAAAA2wAAAA8AAAAAAAAAAAAAAAAAmAIAAGRycy9k&#10;b3ducmV2LnhtbFBLBQYAAAAABAAEAPUAAACJAwAAAAA=&#10;" fillcolor="#bfbfbf [2412]" stroked="f" strokeweight="1pt">
                          <v:stroke joinstyle="miter"/>
                        </v:oval>
                      </v:group>
                      <v:group id="グループ化 91" o:spid="_x0000_s1125" style="position:absolute;left:59742;top:33856;width:3899;height:4973" coordorigin="59741,33856" coordsize="5588,43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oval id="円/楕円 92" o:spid="_x0000_s1126" style="position:absolute;left:59741;top:33856;width:2286;height:4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WqqMYA&#10;AADbAAAADwAAAGRycy9kb3ducmV2LnhtbESPQWsCMRSE70L/Q3iFXopmq6B1a5TSqoiCRVvE4yN5&#10;3V26eVk3Udd/b4SCx2FmvmFGk8aW4kS1LxwreOkkIIi1MwVnCn6+Z+1XED4gGywdk4ILeZiMH1oj&#10;TI0784ZO25CJCGGfooI8hCqV0uucLPqOq4ij9+tqiyHKOpOmxnOE21J2k6QvLRYcF3Ks6CMn/bc9&#10;WgVyrmfTz93+0BusnqfLoZaDdfKl1NNj8/4GIlAT7uH/9sIoGHbh9iX+AD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WqqMYAAADbAAAADwAAAAAAAAAAAAAAAACYAgAAZHJz&#10;L2Rvd25yZXYueG1sUEsFBgAAAAAEAAQA9QAAAIsDAAAAAA==&#10;" fillcolor="#bfbfbf [2412]" stroked="f" strokeweight="1pt">
                          <v:stroke joinstyle="miter"/>
                        </v:oval>
                        <v:oval id="円/楕円 93" o:spid="_x0000_s1127" style="position:absolute;left:63043;top:33856;width:2286;height:4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kPM8cA&#10;AADbAAAADwAAAGRycy9kb3ducmV2LnhtbESPW2sCMRSE3wX/QziCL0WzreBla5TSapEKihfEx0Ny&#10;urt0c7LdpLr++6ZQ8HGYmW+Y6byxpbhQ7QvHCh77CQhi7UzBmYLjYdkbg/AB2WDpmBTcyMN81m5N&#10;MTXuyju67EMmIoR9igryEKpUSq9zsuj7riKO3qerLYYo60yaGq8Rbkv5lCRDabHguJBjRa856a/9&#10;j1Ug3/Vy8XY6fw9G64fFx0TL0SbZKtXtNC/PIAI14R7+b6+MgskA/r7EH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JDzPHAAAA2wAAAA8AAAAAAAAAAAAAAAAAmAIAAGRy&#10;cy9kb3ducmV2LnhtbFBLBQYAAAAABAAEAPUAAACMAwAAAAA=&#10;" fillcolor="#bfbfbf [2412]" stroked="f" strokeweight="1pt">
                          <v:stroke joinstyle="miter"/>
                        </v:oval>
                      </v:group>
                      <v:shape id="フリーフォーム 94" o:spid="_x0000_s1128" style="position:absolute;left:39774;top:19091;width:15301;height:27853;visibility:visible;mso-wrap-style:square;v-text-anchor:middle" coordsize="1530133,2785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tKocQA&#10;AADbAAAADwAAAGRycy9kb3ducmV2LnhtbESPQWvCQBSE74L/YXlCL6IbQ7E1dRVTKIjgIbbeH9nX&#10;bDD7Nma3mv57VxA8DjPzDbNc97YRF+p87VjBbJqAIC6drrlS8PP9NXkH4QOyxsYxKfgnD+vVcLDE&#10;TLsrF3Q5hEpECPsMFZgQ2kxKXxqy6KeuJY7er+sshii7SuoOrxFuG5kmyVxarDkuGGzp01B5OvxZ&#10;BfvNeZv3b0VxTMdNvju6ND+ZVKmXUb/5ABGoD8/wo73VChavcP8Sf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bSqHEAAAA2wAAAA8AAAAAAAAAAAAAAAAAmAIAAGRycy9k&#10;b3ducmV2LnhtbFBLBQYAAAAABAAEAPUAAACJAwAAAAA=&#10;" path="m,2785284c20108,1755525,40217,725767,266700,296084,493183,-133599,1151467,-34116,1358900,207184v207433,241300,179916,889000,152400,1536700e" filled="f" strokecolor="#002060" strokeweight="3pt">
                        <v:stroke joinstyle="miter"/>
                        <v:path arrowok="t" o:connecttype="custom" o:connectlocs="0,2785284;266700,296084;1358900,207184;1511300,1743884" o:connectangles="0,0,0,0"/>
                      </v:shape>
                      <v:shape id="フリーフォーム 95" o:spid="_x0000_s1129" style="position:absolute;left:23088;top:27812;width:30265;height:19767;visibility:visible;mso-wrap-style:square;v-text-anchor:middle" coordsize="3026471,1976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JxcIA&#10;AADbAAAADwAAAGRycy9kb3ducmV2LnhtbESP3WrCQBSE7wXfYTmCd7prxZ+mriKlQrwR/HmAQ/Y0&#10;Sc2ejdltjG/fLQheDjPzDbPadLYSLTW+dKxhMlYgiDNnSs41XM670RKED8gGK8ek4UEeNut+b4WJ&#10;cXc+UnsKuYgQ9glqKEKoEyl9VpBFP3Y1cfS+XWMxRNnk0jR4j3BbyTel5tJiyXGhwJo+C8qup1+r&#10;4YaPzNMhbVNbTr/I7NXiZ6+0Hg667QeIQF14hZ/t1Gh4n8H/l/g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28nFwgAAANsAAAAPAAAAAAAAAAAAAAAAAJgCAABkcnMvZG93&#10;bnJldi54bWxQSwUGAAAAAAQABAD1AAAAhwMAAAAA&#10;" path="m208104,1976709c21837,1227409,-164429,478109,246204,173309,656837,-131491,2218937,35726,2671904,147909v452967,112183,372533,405341,292100,698500e" filled="f" strokecolor="#00b050" strokeweight="3pt">
                        <v:stroke joinstyle="miter"/>
                        <v:path arrowok="t" o:connecttype="custom" o:connectlocs="208104,1976709;246204,173309;2671904,147909;2964004,846409" o:connectangles="0,0,0,0"/>
                      </v:shape>
                      <v:rect id="正方形/長方形 96" o:spid="_x0000_s1130" style="position:absolute;left:18814;top:17053;width:77465;height:532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jb98QA&#10;AADbAAAADwAAAGRycy9kb3ducmV2LnhtbESPQWvCQBSE70L/w/KE3nRjKWJSVylCoRcPNSI5PrIv&#10;2eDu25BdNe2v7wqCx2FmvmHW29FZcaUhdJ4VLOYZCOLa645bBcfya7YCESKyRuuZFPxSgO3mZbLG&#10;Qvsb/9D1EFuRIBwKVGBi7AspQ23IYZj7njh5jR8cxiSHVuoBbwnurHzLsqV02HFaMNjTzlB9Plyc&#10;gmxVGdu87+2u3P+V1bnJTxfOlXqdjp8fICKN8Rl+tL+1gnwJ9y/pB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o2/fEAAAA2wAAAA8AAAAAAAAAAAAAAAAAmAIAAGRycy9k&#10;b3ducmV2LnhtbFBLBQYAAAAABAAEAPUAAACJAwAAAAA=&#10;" filled="f" strokecolor="black [3213]" strokeweight="3pt"/>
                    </v:group>
                    <v:shape id="テキスト ボックス 6" o:spid="_x0000_s1131" type="#_x0000_t202" style="position:absolute;left:56889;top:38510;width:9512;height:3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pO18MA&#10;AADbAAAADwAAAGRycy9kb3ducmV2LnhtbESPW4vCMBSE3wX/QziCb2uiuF6qUURZ2KcVr+DboTm2&#10;xeakNFnb/febhQUfh5n5hlmuW1uKJ9W+cKxhOFAgiFNnCs40nE8fbzMQPiAbLB2Thh/ysF51O0tM&#10;jGv4QM9jyESEsE9QQx5ClUjp05ws+oGriKN3d7XFEGWdSVNjE+G2lCOlJtJiwXEhx4q2OaWP47fV&#10;cPm6365jtc929r1qXKsk27nUut9rNwsQgdrwCv+3P42G+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pO18MAAADbAAAADwAAAAAAAAAAAAAAAACYAgAAZHJzL2Rv&#10;d25yZXYueG1sUEsFBgAAAAAEAAQA9QAAAIgDAAAAAA==&#10;" filled="f" stroked="f">
                      <v:textbox>
                        <w:txbxContent>
                          <w:p w14:paraId="3A40F386" w14:textId="77777777" w:rsidR="000816A0" w:rsidRPr="00CB67EB" w:rsidRDefault="000816A0" w:rsidP="000816A0">
                            <w:pPr>
                              <w:pStyle w:val="Web"/>
                              <w:spacing w:before="0" w:beforeAutospacing="0" w:after="0" w:afterAutospacing="0"/>
                              <w:rPr>
                                <w:rFonts w:asciiTheme="majorEastAsia" w:eastAsiaTheme="majorEastAsia" w:hAnsiTheme="majorEastAsia"/>
                              </w:rPr>
                            </w:pPr>
                            <w:r w:rsidRPr="00CB67EB">
                              <w:rPr>
                                <w:rFonts w:asciiTheme="majorEastAsia" w:eastAsiaTheme="majorEastAsia" w:hAnsiTheme="majorEastAsia" w:cstheme="minorBidi" w:hint="eastAsia"/>
                                <w:color w:val="000000" w:themeColor="text1"/>
                                <w:kern w:val="24"/>
                              </w:rPr>
                              <w:t>ー ＋</w:t>
                            </w:r>
                          </w:p>
                        </w:txbxContent>
                      </v:textbox>
                    </v:shape>
                    <v:rect id="正方形/長方形 98" o:spid="_x0000_s1132" style="position:absolute;left:56889;top:57328;width:1594;height:1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1l/sMA&#10;AADbAAAADwAAAGRycy9kb3ducmV2LnhtbERPzWrCQBC+F/oOyxS8FLNpqKGm2YixCsWLVvsAQ3aa&#10;hGRnQ3ar6du7B6HHj+8/X02mFxcaXWtZwUsUgyCurG65VvB93s3fQDiPrLG3TAr+yMGqeHzIMdP2&#10;yl90OflahBB2GSpovB8yKV3VkEEX2YE4cD92NOgDHGupR7yGcNPLJI5TabDl0NDgQJuGqu70axSc&#10;D8d0u2sXnAzdx/q1WpTP232p1OxpWr+D8DT5f/Hd/akVLMPY8CX8AF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1l/sMAAADbAAAADwAAAAAAAAAAAAAAAACYAgAAZHJzL2Rv&#10;d25yZXYueG1sUEsFBgAAAAAEAAQA9QAAAIgDAAAAAA==&#10;" fillcolor="black [3213]" stroked="f" strokeweight="1pt"/>
                    <v:shape id="直線矢印コネクタ 99" o:spid="_x0000_s1133" type="#_x0000_t32" style="position:absolute;left:64927;top:57164;width:0;height:31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xdEMMAAADbAAAADwAAAGRycy9kb3ducmV2LnhtbESPT4vCMBTE78J+h/AEb5q6B7Fdo4hQ&#10;2MU/uF3Z86N5ttXmpTRR67c3guBxmJnfMLNFZ2pxpdZVlhWMRxEI4tzqigsFh790OAXhPLLG2jIp&#10;uJODxfyjN8NE2xv/0jXzhQgQdgkqKL1vEildXpJBN7INcfCOtjXog2wLqVu8Bbip5WcUTaTBisNC&#10;iQ2tSsrP2cUoqHc/6TneptPT9rLPDvif+2i9UWrQ75ZfIDx1/h1+tb+1gjiG55fwA+T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cXRDDAAAA2wAAAA8AAAAAAAAAAAAA&#10;AAAAoQIAAGRycy9kb3ducmV2LnhtbFBLBQYAAAAABAAEAPkAAACRAwAAAAA=&#10;" strokecolor="black [3213]" strokeweight="3.75pt">
                      <v:stroke endarrow="block" joinstyle="miter"/>
                    </v:shape>
                    <v:oval id="円/楕円 100" o:spid="_x0000_s1134" style="position:absolute;left:63978;top:60319;width:1898;height:1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3Fo8IA&#10;AADcAAAADwAAAGRycy9kb3ducmV2LnhtbESPQUsDMRCF74L/IYzgzWbrQWRtWqQoaMWDrRdvw2bc&#10;LG4mIRnb+O+dg+BthvfmvW9WmxZnc6RSp8QOlosODPGQ/MSjg/fD49UtmCrIHufE5OCHKmzW52cr&#10;7H068Rsd9zIaDeHao4Mgkntr6xAoYl2kTKzaZyoRRdcyWl/wpOFxttddd2MjTqwNATNtAw1f++/o&#10;YDfH3B7i83LXbNm+hhfJ9CHOXV60+zswQk3+zX/XT17xO8XXZ3QCu/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bcWjwgAAANwAAAAPAAAAAAAAAAAAAAAAAJgCAABkcnMvZG93&#10;bnJldi54bWxQSwUGAAAAAAQABAD1AAAAhwMAAAAA&#10;" filled="f" strokecolor="black [3213]" strokeweight="2pt">
                      <v:stroke joinstyle="miter"/>
                    </v:oval>
                    <v:shape id="直線矢印コネクタ 101" o:spid="_x0000_s1135" type="#_x0000_t32" style="position:absolute;left:65876;top:61283;width:284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Bat8MAAADcAAAADwAAAGRycy9kb3ducmV2LnhtbERPTYvCMBC9L/gfwgheRFP3IFqNooKw&#10;CB6sCh6HZmyrzaQ0sVZ/vVlY2Ns83ufMl60pRUO1KywrGA0jEMSp1QVnCk7H7WACwnlkjaVlUvAi&#10;B8tF52uOsbZPPlCT+EyEEHYxKsi9r2IpXZqTQTe0FXHgrrY26AOsM6lrfIZwU8rvKBpLgwWHhhwr&#10;2uSU3pOHUXBpbtl6X44f/fQ13U2T63u7O7+V6nXb1QyEp9b/i//cPzrMj0bw+0y4QC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wWrfDAAAA3AAAAA8AAAAAAAAAAAAA&#10;AAAAoQIAAGRycy9kb3ducmV2LnhtbFBLBQYAAAAABAAEAPkAAACRAwAAAAA=&#10;" strokecolor="black [3213]" strokeweight="3.75pt">
                      <v:stroke endarrow="block" joinstyle="miter"/>
                    </v:shape>
                    <v:oval id="円/楕円 102" o:spid="_x0000_s1136" style="position:absolute;left:64698;top:60999;width:458;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XQh8QA&#10;AADcAAAADwAAAGRycy9kb3ducmV2LnhtbERPTWvCQBC9C/0Pywi9SLNRQUrMKlKx9CCFpKV4HLJj&#10;kjY7G7Ibk/rr3YLQ2zze56Tb0TTiQp2rLSuYRzEI4sLqmksFnx+Hp2cQziNrbCyTgl9ysN08TFJM&#10;tB04o0vuSxFC2CWooPK+TaR0RUUGXWRb4sCdbWfQB9iVUnc4hHDTyEUcr6TBmkNDhS29VFT85L1R&#10;0L/Oljlbl52+znT97un9eNj3Sj1Ox90ahKfR/4vv7jcd5scL+HsmXC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10IfEAAAA3AAAAA8AAAAAAAAAAAAAAAAAmAIAAGRycy9k&#10;b3ducmV2LnhtbFBLBQYAAAAABAAEAPUAAACJAwAAAAA=&#10;" fillcolor="black [3213]" stroked="f" strokeweight="1pt">
                      <v:stroke joinstyle="miter"/>
                    </v:oval>
                    <v:group id="グループ化 103" o:spid="_x0000_s1137" style="position:absolute;left:57960;top:42640;width:8730;height:8558" coordorigin="57960,42640" coordsize="8729,85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shape id="台形 104" o:spid="_x0000_s1138" style="position:absolute;left:57969;top:44709;width:8721;height:4200;visibility:visible;mso-wrap-style:square;v-text-anchor:middle" coordsize="872136,4200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FwcQA&#10;AADcAAAADwAAAGRycy9kb3ducmV2LnhtbERPTWvCQBC9C/0PyxR6MxtFraauEiyFXipoFa9DdpoN&#10;ZmeT7FbT/npXKPQ2j/c5y3Vva3GhzleOFYySFARx4XTFpYLD59twDsIHZI21Y1LwQx7Wq4fBEjPt&#10;rryjyz6UIoawz1CBCaHJpPSFIYs+cQ1x5L5cZzFE2JVSd3iN4baW4zSdSYsVxwaDDW0MFef9t1Xg&#10;Ds/T1+3v1OftJD+1vVnsju2HUk+Pff4CIlAf/sV/7ncd56cTuD8TL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hcHEAAAA3AAAAA8AAAAAAAAAAAAAAAAAmAIAAGRycy9k&#10;b3ducmV2LnhtbFBLBQYAAAAABAAEAPUAAACJAwAAAAA=&#10;" path="m,420047l105012,,767124,,872136,420047,,420047xe" fillcolor="#00b050" stroked="f" strokeweight="1pt">
                        <v:stroke joinstyle="miter"/>
                        <v:path arrowok="t" o:connecttype="custom" o:connectlocs="0,420047;105012,0;767124,0;872136,420047;0,420047" o:connectangles="0,0,0,0,0"/>
                      </v:shape>
                      <v:rect id="正方形/長方形 105" o:spid="_x0000_s1139" style="position:absolute;left:57960;top:48793;width:8730;height:2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iTEcMA&#10;AADcAAAADwAAAGRycy9kb3ducmV2LnhtbERPzWrCQBC+F/oOyxR6q5vaVkLMRmpLQQ+FGH2AITsm&#10;wexs2N2a+PZuQfA2H9/v5KvJ9OJMzneWFbzOEhDEtdUdNwoO+5+XFIQPyBp7y6TgQh5WxeNDjpm2&#10;I+/oXIVGxBD2GSpoQxgyKX3dkkE/swNx5I7WGQwRukZqh2MMN72cJ8lCGuw4NrQ40FdL9an6Mwrm&#10;ades3bh+L+l33G3T78vbtqyUen6aPpcgAk3hLr65NzrOTz7g/5l4gSy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iTEcMAAADcAAAADwAAAAAAAAAAAAAAAACYAgAAZHJzL2Rv&#10;d25yZXYueG1sUEsFBgAAAAAEAAQA9QAAAIgDAAAAAA==&#10;" fillcolor="#00b050" stroked="f" strokeweight="1pt"/>
                      <v:rect id="正方形/長方形 106" o:spid="_x0000_s1140" style="position:absolute;left:59017;top:42640;width:6522;height:85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ti7L8A&#10;AADcAAAADwAAAGRycy9kb3ducmV2LnhtbESPzQrCMBCE74LvEFbwpqkeVKpRRBBE8ODPAyzN2lSb&#10;TWmibd/eCIK3XWZ2vtnVprWleFPtC8cKJuMEBHHmdMG5gtt1P1qA8AFZY+mYFHTkYbPu91aYatfw&#10;md6XkIsYwj5FBSaEKpXSZ4Ys+rGriKN2d7XFENc6l7rGJobbUk6TZCYtFhwJBivaGcqel5eNEKRz&#10;N5k3u+fJtMeCyu5Br06p4aDdLkEEasPf/Ls+6Fg/mcH3mTiB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62LsvwAAANwAAAAPAAAAAAAAAAAAAAAAAJgCAABkcnMvZG93bnJl&#10;di54bWxQSwUGAAAAAAQABAD1AAAAhAMAAAAA&#10;" fillcolor="#5b9bd5 [3204]" strokecolor="#1f4d78 [1604]" strokeweight="1pt"/>
                    </v:group>
                  </v:group>
                  <v:shape id="フリーフォーム 107" o:spid="_x0000_s1141" style="position:absolute;left:58626;top:21638;width:27300;height:24154;visibility:visible;mso-wrap-style:square;v-text-anchor:middle" coordsize="2730038,2415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qn8sUA&#10;AADcAAAADwAAAGRycy9kb3ducmV2LnhtbERPTWvCQBC9C/0PyxR6003TYiVmI2IoKChY9dDjmJ0m&#10;abOzIbvV1F/vCkJv83ifk85604gTda62rOB5FIEgLqyuuVRw2L8PJyCcR9bYWCYFf+Rglj0MUky0&#10;PfMHnXa+FCGEXYIKKu/bREpXVGTQjWxLHLgv2xn0AXal1B2eQ7hpZBxFY2mw5tBQYUuLioqf3a9R&#10;8Pk9Oe5X25e43saXzWGN+Wte5ko9PfbzKQhPvf8X391LHeZHb3B7Jlw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qqfyxQAAANwAAAAPAAAAAAAAAAAAAAAAAJgCAABkcnMv&#10;ZG93bnJldi54bWxQSwUGAAAAAAQABAD1AAAAigMAAAAA&#10;" path="m2533725,2415392c2708851,1537086,2883978,658781,2501641,281792,2119304,-95197,627388,-47071,239704,153455,-147980,353981,13778,919465,175536,1484950e" filled="f" strokecolor="red" strokeweight="3pt">
                    <v:stroke joinstyle="miter"/>
                    <v:path arrowok="t" o:connecttype="custom" o:connectlocs="2533725,2415392;2501641,281792;239704,153455;175536,1484950" o:connectangles="0,0,0,0"/>
                  </v:shape>
                  <v:shape id="フリーフォーム 108" o:spid="_x0000_s1142" style="position:absolute;left:62948;top:24467;width:20855;height:35951;visibility:visible;mso-wrap-style:square;v-text-anchor:middle" coordsize="2085473,359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yXRMYA&#10;AADcAAAADwAAAGRycy9kb3ducmV2LnhtbESPQU/DMAyF75P4D5GRuEwsGUKDdcumMVRppwGDH2A1&#10;XlOtcaomrOXf4wMSN1vv+b3P6+0YWnWlPjWRLcxnBhRxFV3DtYWvz/L+GVTKyA7byGThhxJsNzeT&#10;NRYuDvxB11OulYRwKtCCz7krtE6Vp4BpFjti0c6xD5hl7WvtehwkPLT6wZiFDtiwNHjsaO+pupy+&#10;g4XD+34+vD4ty9bX3dvOl0fz8ji19u523K1AZRrzv/nv+uAE3witPCMT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JyXRMYAAADcAAAADwAAAAAAAAAAAAAAAACYAgAAZHJz&#10;L2Rvd25yZXYueG1sUEsFBgAAAAAEAAQA9QAAAIsDAAAAAA==&#10;" path="m2085473,2533520v-49463,315495,-98926,630990,-208547,770021c1767305,3442573,1564105,3846299,1427747,3367709,1291389,2889119,1253957,977436,1058778,432004,863599,-113428,433136,-35891,256673,95120,80210,226130,40105,722098,,1218067e" filled="f" strokecolor="black [3213]" strokeweight="3pt">
                    <v:stroke joinstyle="miter"/>
                    <v:path arrowok="t" o:connecttype="custom" o:connectlocs="2085473,2533520;1876926,3303541;1427747,3367709;1058778,432004;256673,95120;0,1218067" o:connectangles="0,0,0,0,0,0"/>
                  </v:shape>
                </v:group>
                <v:shape id="乗算記号 109" o:spid="_x0000_s1143" style="position:absolute;left:16691;top:10403;width:86464;height:70118;visibility:visible;mso-wrap-style:square;v-text-anchor:middle" coordsize="8646464,7011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vsBL4A&#10;AADcAAAADwAAAGRycy9kb3ducmV2LnhtbERPTYvCMBC9L/gfwgje1kRBV6tRRBC8ia6gx7EZ22Iz&#10;KU209d8bQfA2j/c582VrS/Gg2heONQz6CgRx6kzBmYbj/+Z3AsIHZIOlY9LwJA/LRednjolxDe/p&#10;cQiZiCHsE9SQh1AlUvo0J4u+7yriyF1dbTFEWGfS1NjEcFvKoVJjabHg2JBjReuc0tvhbjW40dmv&#10;PdvNqBmcih2ry866P6173XY1AxGoDV/xx701cb6awvuZeIFcv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A77AS+AAAA3AAAAA8AAAAAAAAAAAAAAAAAmAIAAGRycy9kb3ducmV2&#10;LnhtbFBLBQYAAAAABAAEAPUAAACDAwAAAAA=&#10;" path="m1985177,1796876r182975,-225632l4323232,3318894,6478312,1571244r182975,225632l4553836,3505902,6661287,5214927r-182975,225632l4323232,3692909,2168152,5440559,1985177,5214927,4092628,3505902,1985177,1796876xe" fillcolor="red" stroked="f" strokeweight="1pt">
                  <v:fill opacity="49087f"/>
                  <v:stroke joinstyle="miter"/>
                  <v:path arrowok="t" o:connecttype="custom" o:connectlocs="1985177,1796876;2168152,1571244;4323232,3318894;6478312,1571244;6661287,1796876;4553836,3505902;6661287,5214927;6478312,5440559;4323232,3692909;2168152,5440559;1985177,5214927;4092628,3505902;1985177,1796876" o:connectangles="0,0,0,0,0,0,0,0,0,0,0,0,0"/>
                </v:shape>
                <w10:anchorlock/>
              </v:group>
            </w:pict>
          </mc:Fallback>
        </mc:AlternateContent>
      </w:r>
    </w:p>
    <w:p w14:paraId="1B894DD0" w14:textId="35D627C5" w:rsidR="000816A0" w:rsidRDefault="000816A0" w:rsidP="000816A0">
      <w:pPr>
        <w:rPr>
          <w:rFonts w:asciiTheme="majorEastAsia" w:eastAsiaTheme="majorEastAsia" w:hAnsiTheme="majorEastAsia" w:cs="SimSun"/>
          <w:sz w:val="21"/>
          <w:szCs w:val="21"/>
        </w:rPr>
      </w:pPr>
    </w:p>
    <w:p w14:paraId="37F96D18" w14:textId="11EAB007" w:rsidR="00B14AC3" w:rsidRPr="00B14AC3" w:rsidRDefault="00B14AC3" w:rsidP="000816A0">
      <w:pPr>
        <w:rPr>
          <w:rFonts w:ascii="Nyala" w:eastAsiaTheme="majorEastAsia" w:hAnsi="Nyala" w:cs="SimSun"/>
          <w:sz w:val="21"/>
          <w:szCs w:val="21"/>
        </w:rPr>
      </w:pPr>
      <w:r>
        <w:rPr>
          <w:rFonts w:ascii="Nyala" w:eastAsiaTheme="minorEastAsia" w:hAnsi="Nyala" w:cstheme="minorBidi"/>
          <w:b/>
          <w:bCs/>
          <w:color w:val="000000" w:themeColor="text1"/>
          <w:kern w:val="24"/>
          <w:sz w:val="96"/>
          <w:szCs w:val="96"/>
          <w:lang w:eastAsia="ja-JP"/>
        </w:rPr>
        <w:softHyphen/>
      </w:r>
    </w:p>
    <w:p w14:paraId="38CABE82" w14:textId="6886C2E4" w:rsidR="00B14AC3" w:rsidRDefault="00B14AC3" w:rsidP="000816A0">
      <w:pPr>
        <w:rPr>
          <w:rFonts w:asciiTheme="majorEastAsia" w:eastAsiaTheme="majorEastAsia" w:hAnsiTheme="majorEastAsia" w:cs="SimSun"/>
          <w:sz w:val="21"/>
          <w:szCs w:val="21"/>
        </w:rPr>
      </w:pPr>
    </w:p>
    <w:p w14:paraId="54FB6255" w14:textId="1C10C3F2" w:rsidR="00B14AC3" w:rsidRDefault="00B14AC3" w:rsidP="000816A0">
      <w:pPr>
        <w:rPr>
          <w:rFonts w:asciiTheme="majorEastAsia" w:eastAsiaTheme="majorEastAsia" w:hAnsiTheme="majorEastAsia" w:cs="SimSun"/>
          <w:sz w:val="21"/>
          <w:szCs w:val="21"/>
        </w:rPr>
      </w:pPr>
    </w:p>
    <w:p w14:paraId="4AF8404D" w14:textId="69D37EE4" w:rsidR="00B14AC3" w:rsidRDefault="00B14AC3" w:rsidP="000816A0">
      <w:pPr>
        <w:rPr>
          <w:rFonts w:asciiTheme="majorEastAsia" w:eastAsiaTheme="majorEastAsia" w:hAnsiTheme="majorEastAsia" w:cs="SimSun"/>
          <w:sz w:val="21"/>
          <w:szCs w:val="21"/>
        </w:rPr>
      </w:pPr>
    </w:p>
    <w:p w14:paraId="30C7B99E" w14:textId="77777777" w:rsidR="00B14AC3" w:rsidRDefault="00B14AC3" w:rsidP="000816A0">
      <w:pPr>
        <w:rPr>
          <w:rFonts w:asciiTheme="majorEastAsia" w:eastAsiaTheme="majorEastAsia" w:hAnsiTheme="majorEastAsia" w:cs="SimSun"/>
          <w:sz w:val="21"/>
          <w:szCs w:val="21"/>
        </w:rPr>
      </w:pPr>
    </w:p>
    <w:p w14:paraId="7928AE99" w14:textId="2617B039" w:rsidR="00B14AC3" w:rsidRDefault="00347D43" w:rsidP="000816A0">
      <w:pPr>
        <w:rPr>
          <w:rFonts w:asciiTheme="majorEastAsia" w:eastAsiaTheme="majorEastAsia" w:hAnsiTheme="majorEastAsia" w:cs="SimSun"/>
          <w:sz w:val="21"/>
          <w:szCs w:val="21"/>
        </w:rPr>
      </w:pPr>
      <w:r>
        <w:rPr>
          <w:rFonts w:asciiTheme="majorEastAsia" w:eastAsiaTheme="majorEastAsia" w:hAnsiTheme="majorEastAsia" w:cs="SimSun"/>
          <w:noProof/>
          <w:sz w:val="21"/>
          <w:szCs w:val="21"/>
          <w:lang w:eastAsia="ja-JP"/>
        </w:rPr>
        <mc:AlternateContent>
          <mc:Choice Requires="wps">
            <w:drawing>
              <wp:anchor distT="0" distB="0" distL="114300" distR="114300" simplePos="0" relativeHeight="251682816" behindDoc="0" locked="0" layoutInCell="1" allowOverlap="1" wp14:anchorId="6B4FE67E" wp14:editId="50126107">
                <wp:simplePos x="0" y="0"/>
                <wp:positionH relativeFrom="column">
                  <wp:posOffset>2720097</wp:posOffset>
                </wp:positionH>
                <wp:positionV relativeFrom="paragraph">
                  <wp:posOffset>117475</wp:posOffset>
                </wp:positionV>
                <wp:extent cx="424962" cy="448795"/>
                <wp:effectExtent l="19050" t="19050" r="13335" b="27940"/>
                <wp:wrapNone/>
                <wp:docPr id="178" name="円/楕円 178"/>
                <wp:cNvGraphicFramePr/>
                <a:graphic xmlns:a="http://schemas.openxmlformats.org/drawingml/2006/main">
                  <a:graphicData uri="http://schemas.microsoft.com/office/word/2010/wordprocessingShape">
                    <wps:wsp>
                      <wps:cNvSpPr/>
                      <wps:spPr>
                        <a:xfrm>
                          <a:off x="0" y="0"/>
                          <a:ext cx="424962" cy="448795"/>
                        </a:xfrm>
                        <a:prstGeom prst="ellipse">
                          <a:avLst/>
                        </a:prstGeom>
                        <a:noFill/>
                        <a:ln w="38100">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0C27D9" id="円/楕円 178" o:spid="_x0000_s1026" style="position:absolute;left:0;text-align:left;margin-left:214.2pt;margin-top:9.25pt;width:33.45pt;height:35.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" filled="f" strokecolor="#1f4d78 [1604]" strokeweight="3pt">
                <v:stroke dashstyle="3 1" joinstyle="miter"/>
              </v:oval>
            </w:pict>
          </mc:Fallback>
        </mc:AlternateContent>
      </w:r>
      <w:r>
        <w:rPr>
          <w:rFonts w:asciiTheme="majorEastAsia" w:eastAsiaTheme="majorEastAsia" w:hAnsiTheme="majorEastAsia" w:cs="SimSun"/>
          <w:noProof/>
          <w:sz w:val="21"/>
          <w:szCs w:val="21"/>
          <w:lang w:eastAsia="ja-JP"/>
        </w:rPr>
        <mc:AlternateContent>
          <mc:Choice Requires="wps">
            <w:drawing>
              <wp:anchor distT="0" distB="0" distL="114300" distR="114300" simplePos="0" relativeHeight="251680768" behindDoc="0" locked="0" layoutInCell="1" allowOverlap="1" wp14:anchorId="3538C668" wp14:editId="4688F032">
                <wp:simplePos x="0" y="0"/>
                <wp:positionH relativeFrom="column">
                  <wp:posOffset>2106614</wp:posOffset>
                </wp:positionH>
                <wp:positionV relativeFrom="paragraph">
                  <wp:posOffset>102870</wp:posOffset>
                </wp:positionV>
                <wp:extent cx="424962" cy="448795"/>
                <wp:effectExtent l="19050" t="19050" r="13335" b="27940"/>
                <wp:wrapNone/>
                <wp:docPr id="177" name="円/楕円 177"/>
                <wp:cNvGraphicFramePr/>
                <a:graphic xmlns:a="http://schemas.openxmlformats.org/drawingml/2006/main">
                  <a:graphicData uri="http://schemas.microsoft.com/office/word/2010/wordprocessingShape">
                    <wps:wsp>
                      <wps:cNvSpPr/>
                      <wps:spPr>
                        <a:xfrm>
                          <a:off x="0" y="0"/>
                          <a:ext cx="424962" cy="448795"/>
                        </a:xfrm>
                        <a:prstGeom prst="ellipse">
                          <a:avLst/>
                        </a:prstGeom>
                        <a:noFill/>
                        <a:ln w="38100">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03017F" id="円/楕円 177" o:spid="_x0000_s1026" style="position:absolute;left:0;text-align:left;margin-left:165.9pt;margin-top:8.1pt;width:33.45pt;height:35.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" filled="f" strokecolor="#1f4d78 [1604]" strokeweight="3pt">
                <v:stroke dashstyle="3 1" joinstyle="miter"/>
              </v:oval>
            </w:pict>
          </mc:Fallback>
        </mc:AlternateContent>
      </w:r>
    </w:p>
    <w:p w14:paraId="28BF195F" w14:textId="75D03872" w:rsidR="00B14AC3" w:rsidRDefault="00883BF4" w:rsidP="000816A0">
      <w:pPr>
        <w:rPr>
          <w:rFonts w:asciiTheme="majorEastAsia" w:eastAsiaTheme="majorEastAsia" w:hAnsiTheme="majorEastAsia" w:cs="SimSun"/>
          <w:sz w:val="21"/>
          <w:szCs w:val="21"/>
        </w:rPr>
      </w:pPr>
      <w:r>
        <w:rPr>
          <w:rFonts w:asciiTheme="majorEastAsia" w:eastAsiaTheme="majorEastAsia" w:hAnsiTheme="majorEastAsia" w:cs="SimSun"/>
          <w:noProof/>
          <w:sz w:val="21"/>
          <w:szCs w:val="21"/>
          <w:lang w:eastAsia="ja-JP"/>
        </w:rPr>
        <mc:AlternateContent>
          <mc:Choice Requires="wps">
            <w:drawing>
              <wp:anchor distT="0" distB="0" distL="114300" distR="114300" simplePos="0" relativeHeight="251683840" behindDoc="0" locked="0" layoutInCell="1" allowOverlap="1" wp14:anchorId="3317C63B" wp14:editId="0438D583">
                <wp:simplePos x="0" y="0"/>
                <wp:positionH relativeFrom="column">
                  <wp:posOffset>2502403</wp:posOffset>
                </wp:positionH>
                <wp:positionV relativeFrom="paragraph">
                  <wp:posOffset>67017</wp:posOffset>
                </wp:positionV>
                <wp:extent cx="225676" cy="132139"/>
                <wp:effectExtent l="19050" t="19050" r="22225" b="39370"/>
                <wp:wrapNone/>
                <wp:docPr id="179" name="左右矢印 179"/>
                <wp:cNvGraphicFramePr/>
                <a:graphic xmlns:a="http://schemas.openxmlformats.org/drawingml/2006/main">
                  <a:graphicData uri="http://schemas.microsoft.com/office/word/2010/wordprocessingShape">
                    <wps:wsp>
                      <wps:cNvSpPr/>
                      <wps:spPr>
                        <a:xfrm>
                          <a:off x="0" y="0"/>
                          <a:ext cx="225676" cy="132139"/>
                        </a:xfrm>
                        <a:prstGeom prst="lef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B391DD" id="左右矢印 179" o:spid="_x0000_s1026" type="#_x0000_t69" style="position:absolute;left:0;text-align:left;margin-left:197.05pt;margin-top:5.3pt;width:17.75pt;height:10.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" adj="6324" fillcolor="red" strokecolor="#1f4d78 [1604]" strokeweight="1pt"/>
            </w:pict>
          </mc:Fallback>
        </mc:AlternateContent>
      </w:r>
    </w:p>
    <w:p w14:paraId="463D19AB" w14:textId="3C4CA2A1" w:rsidR="00B14AC3" w:rsidRDefault="00B14AC3" w:rsidP="000816A0">
      <w:pPr>
        <w:rPr>
          <w:rFonts w:asciiTheme="majorEastAsia" w:eastAsiaTheme="majorEastAsia" w:hAnsiTheme="majorEastAsia" w:cs="SimSun"/>
          <w:sz w:val="21"/>
          <w:szCs w:val="21"/>
        </w:rPr>
      </w:pPr>
    </w:p>
    <w:p w14:paraId="310E8BE4" w14:textId="77777777" w:rsidR="00B14AC3" w:rsidRDefault="00B14AC3" w:rsidP="000816A0">
      <w:pPr>
        <w:rPr>
          <w:rFonts w:asciiTheme="majorEastAsia" w:eastAsiaTheme="majorEastAsia" w:hAnsiTheme="majorEastAsia" w:cs="SimSun"/>
          <w:sz w:val="21"/>
          <w:szCs w:val="21"/>
        </w:rPr>
      </w:pPr>
    </w:p>
    <w:p w14:paraId="16196A58" w14:textId="77777777" w:rsidR="00B14AC3" w:rsidRDefault="00B14AC3" w:rsidP="000816A0">
      <w:pPr>
        <w:rPr>
          <w:rFonts w:asciiTheme="majorEastAsia" w:eastAsiaTheme="majorEastAsia" w:hAnsiTheme="majorEastAsia" w:cs="SimSun"/>
          <w:sz w:val="21"/>
          <w:szCs w:val="21"/>
        </w:rPr>
      </w:pPr>
    </w:p>
    <w:p w14:paraId="68117481" w14:textId="25711C2A" w:rsidR="00B14AC3" w:rsidRDefault="00B14AC3" w:rsidP="000816A0">
      <w:pPr>
        <w:rPr>
          <w:rFonts w:asciiTheme="majorEastAsia" w:eastAsiaTheme="majorEastAsia" w:hAnsiTheme="majorEastAsia" w:cs="SimSun"/>
          <w:sz w:val="21"/>
          <w:szCs w:val="21"/>
        </w:rPr>
      </w:pPr>
    </w:p>
    <w:p w14:paraId="444670EF" w14:textId="77777777" w:rsidR="00B14AC3" w:rsidRDefault="00B14AC3" w:rsidP="000816A0">
      <w:pPr>
        <w:rPr>
          <w:rFonts w:asciiTheme="majorEastAsia" w:eastAsiaTheme="majorEastAsia" w:hAnsiTheme="majorEastAsia" w:cs="SimSun"/>
          <w:sz w:val="21"/>
          <w:szCs w:val="21"/>
        </w:rPr>
      </w:pPr>
    </w:p>
    <w:p w14:paraId="5D674C20" w14:textId="77777777" w:rsidR="00B14AC3" w:rsidRDefault="00B14AC3" w:rsidP="000816A0">
      <w:pPr>
        <w:rPr>
          <w:rFonts w:asciiTheme="majorEastAsia" w:eastAsiaTheme="majorEastAsia" w:hAnsiTheme="majorEastAsia" w:cs="SimSun"/>
          <w:sz w:val="21"/>
          <w:szCs w:val="21"/>
        </w:rPr>
      </w:pPr>
    </w:p>
    <w:p w14:paraId="5EE05684" w14:textId="77777777" w:rsidR="00B14AC3" w:rsidRPr="00BC1DCF" w:rsidRDefault="00B14AC3" w:rsidP="000816A0">
      <w:pPr>
        <w:rPr>
          <w:rFonts w:asciiTheme="majorEastAsia" w:eastAsiaTheme="majorEastAsia" w:hAnsiTheme="majorEastAsia" w:cs="SimSun"/>
          <w:sz w:val="21"/>
          <w:szCs w:val="21"/>
        </w:rPr>
      </w:pPr>
    </w:p>
    <w:p w14:paraId="1E6C7DD5" w14:textId="77777777" w:rsidR="00B14AC3" w:rsidRDefault="00B14AC3" w:rsidP="000816A0">
      <w:pPr>
        <w:rPr>
          <w:rFonts w:asciiTheme="majorEastAsia" w:eastAsiaTheme="majorEastAsia" w:hAnsiTheme="majorEastAsia" w:cs="SimSun"/>
          <w:sz w:val="21"/>
          <w:szCs w:val="21"/>
          <w:lang w:eastAsia="ja-JP"/>
        </w:rPr>
      </w:pPr>
    </w:p>
    <w:p w14:paraId="432413EB" w14:textId="77777777" w:rsidR="00B14AC3" w:rsidRDefault="00B14AC3" w:rsidP="000816A0">
      <w:pPr>
        <w:rPr>
          <w:rFonts w:asciiTheme="majorEastAsia" w:eastAsiaTheme="majorEastAsia" w:hAnsiTheme="majorEastAsia" w:cs="SimSun"/>
          <w:sz w:val="21"/>
          <w:szCs w:val="21"/>
          <w:lang w:eastAsia="ja-JP"/>
        </w:rPr>
      </w:pPr>
    </w:p>
    <w:p w14:paraId="5B25B1E3" w14:textId="77777777" w:rsidR="00347D43" w:rsidRDefault="00347D43" w:rsidP="000816A0">
      <w:pPr>
        <w:rPr>
          <w:rFonts w:asciiTheme="majorEastAsia" w:eastAsiaTheme="majorEastAsia" w:hAnsiTheme="majorEastAsia" w:cs="SimSun"/>
          <w:sz w:val="21"/>
          <w:szCs w:val="21"/>
          <w:lang w:eastAsia="ja-JP"/>
        </w:rPr>
      </w:pPr>
    </w:p>
    <w:p w14:paraId="50263F4F" w14:textId="77777777" w:rsidR="00347D43" w:rsidRDefault="00347D43" w:rsidP="000816A0">
      <w:pPr>
        <w:rPr>
          <w:rFonts w:asciiTheme="majorEastAsia" w:eastAsiaTheme="majorEastAsia" w:hAnsiTheme="majorEastAsia" w:cs="SimSun"/>
          <w:sz w:val="21"/>
          <w:szCs w:val="21"/>
          <w:lang w:eastAsia="ja-JP"/>
        </w:rPr>
      </w:pPr>
    </w:p>
    <w:p w14:paraId="66579E7A" w14:textId="77777777" w:rsidR="00347D43" w:rsidRDefault="00347D43" w:rsidP="000816A0">
      <w:pPr>
        <w:rPr>
          <w:rFonts w:asciiTheme="majorEastAsia" w:eastAsiaTheme="majorEastAsia" w:hAnsiTheme="majorEastAsia" w:cs="SimSun"/>
          <w:sz w:val="21"/>
          <w:szCs w:val="21"/>
          <w:lang w:eastAsia="ja-JP"/>
        </w:rPr>
      </w:pPr>
    </w:p>
    <w:p w14:paraId="4A6793EC" w14:textId="77777777" w:rsidR="00347D43" w:rsidRDefault="00347D43" w:rsidP="000816A0">
      <w:pPr>
        <w:rPr>
          <w:rFonts w:asciiTheme="majorEastAsia" w:eastAsiaTheme="majorEastAsia" w:hAnsiTheme="majorEastAsia" w:cs="SimSun"/>
          <w:sz w:val="21"/>
          <w:szCs w:val="21"/>
          <w:lang w:eastAsia="ja-JP"/>
        </w:rPr>
      </w:pPr>
    </w:p>
    <w:p w14:paraId="5F3AE142" w14:textId="3ABB99AE" w:rsidR="00841FCF" w:rsidRPr="00841FCF" w:rsidRDefault="00841FCF" w:rsidP="000816A0">
      <w:pPr>
        <w:rPr>
          <w:rFonts w:asciiTheme="majorEastAsia" w:eastAsiaTheme="majorEastAsia" w:hAnsiTheme="majorEastAsia" w:cs="SimSun"/>
          <w:b/>
          <w:sz w:val="36"/>
          <w:szCs w:val="21"/>
          <w:lang w:eastAsia="ja-JP"/>
        </w:rPr>
      </w:pPr>
      <w:r w:rsidRPr="00841FCF">
        <w:rPr>
          <w:rFonts w:asciiTheme="majorEastAsia" w:eastAsiaTheme="majorEastAsia" w:hAnsiTheme="majorEastAsia" w:cs="SimSun" w:hint="eastAsia"/>
          <w:b/>
          <w:sz w:val="36"/>
          <w:szCs w:val="21"/>
          <w:lang w:eastAsia="ja-JP"/>
        </w:rPr>
        <w:lastRenderedPageBreak/>
        <w:t>具体的な配線方法について</w:t>
      </w:r>
    </w:p>
    <w:p w14:paraId="43FF3403" w14:textId="77777777" w:rsidR="009D5A0D" w:rsidRDefault="009D5A0D" w:rsidP="000816A0">
      <w:pPr>
        <w:rPr>
          <w:rFonts w:asciiTheme="majorEastAsia" w:eastAsiaTheme="majorEastAsia" w:hAnsiTheme="majorEastAsia" w:cs="SimSun"/>
          <w:sz w:val="21"/>
          <w:szCs w:val="21"/>
          <w:lang w:eastAsia="ja-JP"/>
        </w:rPr>
      </w:pPr>
    </w:p>
    <w:p w14:paraId="65BE0BDD" w14:textId="77777777" w:rsidR="002F4E4A" w:rsidRDefault="000816A0" w:rsidP="000816A0">
      <w:pPr>
        <w:rPr>
          <w:rFonts w:asciiTheme="majorEastAsia" w:eastAsiaTheme="majorEastAsia" w:hAnsiTheme="majorEastAsia" w:cs="SimSun"/>
          <w:sz w:val="21"/>
          <w:szCs w:val="21"/>
          <w:lang w:eastAsia="ja-JP"/>
        </w:rPr>
      </w:pPr>
      <w:r w:rsidRPr="00DF0513">
        <w:rPr>
          <w:rFonts w:asciiTheme="majorEastAsia" w:eastAsiaTheme="majorEastAsia" w:hAnsiTheme="majorEastAsia" w:cs="SimSun" w:hint="eastAsia"/>
          <w:sz w:val="21"/>
          <w:szCs w:val="21"/>
          <w:lang w:eastAsia="ja-JP"/>
        </w:rPr>
        <w:t>バッテリーケースに銅板を挟み配線する方法</w:t>
      </w:r>
      <w:r w:rsidR="002F4E4A">
        <w:rPr>
          <w:rFonts w:asciiTheme="majorEastAsia" w:eastAsiaTheme="majorEastAsia" w:hAnsiTheme="majorEastAsia" w:cs="SimSun" w:hint="eastAsia"/>
          <w:sz w:val="21"/>
          <w:szCs w:val="21"/>
          <w:lang w:eastAsia="ja-JP"/>
        </w:rPr>
        <w:t xml:space="preserve">について説明します. </w:t>
      </w:r>
      <w:r w:rsidR="002F4E4A">
        <w:rPr>
          <w:rFonts w:asciiTheme="majorEastAsia" w:eastAsiaTheme="majorEastAsia" w:hAnsiTheme="majorEastAsia" w:cs="SimSun"/>
          <w:sz w:val="21"/>
          <w:szCs w:val="21"/>
          <w:lang w:eastAsia="ja-JP"/>
        </w:rPr>
        <w:t xml:space="preserve"> </w:t>
      </w:r>
    </w:p>
    <w:p w14:paraId="5389E10B" w14:textId="46DA1791" w:rsidR="009D5A0D" w:rsidRDefault="009D5A0D" w:rsidP="000816A0">
      <w:pPr>
        <w:rPr>
          <w:rFonts w:asciiTheme="majorEastAsia" w:eastAsiaTheme="majorEastAsia" w:hAnsiTheme="majorEastAsia" w:cs="SimSun"/>
          <w:sz w:val="21"/>
          <w:szCs w:val="21"/>
          <w:lang w:eastAsia="ja-JP"/>
        </w:rPr>
      </w:pPr>
      <w:r>
        <w:rPr>
          <w:rFonts w:asciiTheme="majorEastAsia" w:eastAsiaTheme="majorEastAsia" w:hAnsiTheme="majorEastAsia" w:cs="SimSun" w:hint="eastAsia"/>
          <w:sz w:val="21"/>
          <w:szCs w:val="21"/>
          <w:lang w:eastAsia="ja-JP"/>
        </w:rPr>
        <w:t>まず, 次のような薄い銅板(下図の銅板は</w:t>
      </w:r>
      <w:r>
        <w:rPr>
          <w:rFonts w:asciiTheme="majorEastAsia" w:eastAsiaTheme="majorEastAsia" w:hAnsiTheme="majorEastAsia" w:cs="SimSun"/>
          <w:sz w:val="21"/>
          <w:szCs w:val="21"/>
          <w:lang w:eastAsia="ja-JP"/>
        </w:rPr>
        <w:t>0.1mm</w:t>
      </w:r>
      <w:r>
        <w:rPr>
          <w:rFonts w:asciiTheme="majorEastAsia" w:eastAsiaTheme="majorEastAsia" w:hAnsiTheme="majorEastAsia" w:cs="SimSun" w:hint="eastAsia"/>
          <w:sz w:val="21"/>
          <w:szCs w:val="21"/>
          <w:lang w:eastAsia="ja-JP"/>
        </w:rPr>
        <w:t xml:space="preserve">厚)をホームセンターなどで調達します. </w:t>
      </w:r>
      <w:r>
        <w:rPr>
          <w:rFonts w:asciiTheme="majorEastAsia" w:eastAsiaTheme="majorEastAsia" w:hAnsiTheme="majorEastAsia" w:cs="SimSun"/>
          <w:sz w:val="21"/>
          <w:szCs w:val="21"/>
          <w:lang w:eastAsia="ja-JP"/>
        </w:rPr>
        <w:t xml:space="preserve"> </w:t>
      </w:r>
    </w:p>
    <w:p w14:paraId="6418B9BA" w14:textId="0D107998" w:rsidR="009D5A0D" w:rsidRDefault="00327996" w:rsidP="000816A0">
      <w:pPr>
        <w:rPr>
          <w:rFonts w:asciiTheme="majorEastAsia" w:eastAsiaTheme="majorEastAsia" w:hAnsiTheme="majorEastAsia" w:cs="SimSun"/>
          <w:sz w:val="21"/>
          <w:szCs w:val="21"/>
          <w:lang w:eastAsia="ja-JP"/>
        </w:rPr>
      </w:pPr>
      <w:r>
        <w:rPr>
          <w:rFonts w:asciiTheme="majorEastAsia" w:eastAsiaTheme="majorEastAsia" w:hAnsiTheme="majorEastAsia" w:cs="SimSun" w:hint="eastAsia"/>
          <w:sz w:val="21"/>
          <w:szCs w:val="21"/>
          <w:lang w:eastAsia="ja-JP"/>
        </w:rPr>
        <w:t xml:space="preserve">この薄さの銅板ははさみで切ることができます. </w:t>
      </w:r>
      <w:r>
        <w:rPr>
          <w:rFonts w:asciiTheme="majorEastAsia" w:eastAsiaTheme="majorEastAsia" w:hAnsiTheme="majorEastAsia" w:cs="SimSun"/>
          <w:sz w:val="21"/>
          <w:szCs w:val="21"/>
          <w:lang w:eastAsia="ja-JP"/>
        </w:rPr>
        <w:t xml:space="preserve"> </w:t>
      </w:r>
    </w:p>
    <w:p w14:paraId="68822CC7" w14:textId="77777777" w:rsidR="009D5A0D" w:rsidRPr="009D5A0D" w:rsidRDefault="009D5A0D" w:rsidP="000816A0">
      <w:pPr>
        <w:rPr>
          <w:rFonts w:asciiTheme="majorEastAsia" w:eastAsiaTheme="majorEastAsia" w:hAnsiTheme="majorEastAsia" w:cs="SimSun"/>
          <w:sz w:val="21"/>
          <w:szCs w:val="21"/>
          <w:lang w:eastAsia="ja-JP"/>
        </w:rPr>
      </w:pPr>
    </w:p>
    <w:p w14:paraId="4CF954E5" w14:textId="48F1718D" w:rsidR="009D5A0D" w:rsidRDefault="00327996" w:rsidP="000816A0">
      <w:pPr>
        <w:rPr>
          <w:rFonts w:asciiTheme="majorEastAsia" w:eastAsiaTheme="majorEastAsia" w:hAnsiTheme="majorEastAsia" w:cs="SimSun"/>
          <w:sz w:val="21"/>
          <w:szCs w:val="21"/>
          <w:lang w:eastAsia="ja-JP"/>
        </w:rPr>
      </w:pPr>
      <w:r w:rsidRPr="00327996">
        <w:rPr>
          <w:rFonts w:asciiTheme="majorEastAsia" w:eastAsiaTheme="majorEastAsia" w:hAnsiTheme="majorEastAsia" w:cs="SimSun"/>
          <w:noProof/>
          <w:sz w:val="21"/>
          <w:szCs w:val="21"/>
          <w:lang w:eastAsia="ja-JP"/>
        </w:rPr>
        <w:drawing>
          <wp:inline distT="0" distB="0" distL="0" distR="0" wp14:anchorId="03A1A381" wp14:editId="5377586C">
            <wp:extent cx="5401310" cy="3039292"/>
            <wp:effectExtent l="0" t="0" r="8890" b="8890"/>
            <wp:docPr id="201" name="図 201" descr="C:\Users\ryota\OneDrive\RT working\github\AIchip\manual\配線方法説明\pic\P_20151125_135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ota\OneDrive\RT working\github\AIchip\manual\配線方法説明\pic\P_20151125_13520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1310" cy="3039292"/>
                    </a:xfrm>
                    <a:prstGeom prst="rect">
                      <a:avLst/>
                    </a:prstGeom>
                    <a:noFill/>
                    <a:ln>
                      <a:noFill/>
                    </a:ln>
                  </pic:spPr>
                </pic:pic>
              </a:graphicData>
            </a:graphic>
          </wp:inline>
        </w:drawing>
      </w:r>
    </w:p>
    <w:p w14:paraId="76362CD8" w14:textId="34D9A2F8" w:rsidR="009D5A0D" w:rsidRDefault="009D5A0D" w:rsidP="00327996">
      <w:pPr>
        <w:rPr>
          <w:rFonts w:asciiTheme="majorEastAsia" w:eastAsiaTheme="majorEastAsia" w:hAnsiTheme="majorEastAsia" w:cs="SimSun"/>
          <w:sz w:val="21"/>
          <w:szCs w:val="21"/>
          <w:lang w:eastAsia="ja-JP"/>
        </w:rPr>
      </w:pPr>
    </w:p>
    <w:p w14:paraId="3CEFE33E" w14:textId="46D8214B" w:rsidR="000816A0" w:rsidRDefault="000816A0" w:rsidP="000816A0">
      <w:pPr>
        <w:rPr>
          <w:rFonts w:asciiTheme="majorEastAsia" w:eastAsiaTheme="majorEastAsia" w:hAnsiTheme="majorEastAsia" w:cs="SimSun"/>
          <w:sz w:val="21"/>
          <w:szCs w:val="21"/>
          <w:lang w:eastAsia="ja-JP"/>
        </w:rPr>
      </w:pPr>
      <w:r>
        <w:rPr>
          <w:rFonts w:asciiTheme="majorEastAsia" w:eastAsiaTheme="majorEastAsia" w:hAnsiTheme="majorEastAsia" w:cs="SimSun" w:hint="eastAsia"/>
          <w:sz w:val="21"/>
          <w:szCs w:val="21"/>
          <w:lang w:eastAsia="ja-JP"/>
        </w:rPr>
        <w:t>単三電池の+極側と－極側に,それぞれ配線用の板（以下配線板）を挟み,</w:t>
      </w:r>
      <w:r w:rsidR="00225A75">
        <w:rPr>
          <w:rFonts w:asciiTheme="majorEastAsia" w:eastAsiaTheme="majorEastAsia" w:hAnsiTheme="majorEastAsia" w:cs="SimSun" w:hint="eastAsia"/>
          <w:sz w:val="21"/>
          <w:szCs w:val="21"/>
          <w:lang w:eastAsia="ja-JP"/>
        </w:rPr>
        <w:t>挟んだ配線板から配線を行います。配線板は次のような形状</w:t>
      </w:r>
      <w:r w:rsidR="00327996">
        <w:rPr>
          <w:rFonts w:asciiTheme="majorEastAsia" w:eastAsiaTheme="majorEastAsia" w:hAnsiTheme="majorEastAsia" w:cs="SimSun" w:hint="eastAsia"/>
          <w:sz w:val="21"/>
          <w:szCs w:val="21"/>
          <w:lang w:eastAsia="ja-JP"/>
        </w:rPr>
        <w:t>で作るのがおすすめです.</w:t>
      </w:r>
    </w:p>
    <w:p w14:paraId="7831655F" w14:textId="1C4DC2D0" w:rsidR="009D5A0D" w:rsidRDefault="00327996" w:rsidP="00D3412B">
      <w:pPr>
        <w:jc w:val="center"/>
        <w:rPr>
          <w:rFonts w:asciiTheme="majorEastAsia" w:eastAsiaTheme="majorEastAsia" w:hAnsiTheme="majorEastAsia" w:cs="SimSun"/>
          <w:sz w:val="21"/>
          <w:szCs w:val="21"/>
          <w:lang w:eastAsia="ja-JP"/>
        </w:rPr>
      </w:pPr>
      <w:r w:rsidRPr="00327996">
        <w:rPr>
          <w:rFonts w:asciiTheme="majorEastAsia" w:eastAsiaTheme="majorEastAsia" w:hAnsiTheme="majorEastAsia" w:cs="SimSun"/>
          <w:noProof/>
          <w:sz w:val="21"/>
          <w:szCs w:val="21"/>
          <w:lang w:eastAsia="ja-JP"/>
        </w:rPr>
        <w:drawing>
          <wp:inline distT="0" distB="0" distL="0" distR="0" wp14:anchorId="310D4190" wp14:editId="6027EFCB">
            <wp:extent cx="3958828" cy="2970478"/>
            <wp:effectExtent l="0" t="0" r="3810" b="1905"/>
            <wp:docPr id="202" name="図 202" descr="C:\Users\ryota\OneDrive\RT working\github\AIchip\manual\配線方法説明\pic\R1135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ota\OneDrive\RT working\github\AIchip\manual\配線方法説明\pic\R113566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60993" cy="2972102"/>
                    </a:xfrm>
                    <a:prstGeom prst="rect">
                      <a:avLst/>
                    </a:prstGeom>
                    <a:noFill/>
                    <a:ln>
                      <a:noFill/>
                    </a:ln>
                  </pic:spPr>
                </pic:pic>
              </a:graphicData>
            </a:graphic>
          </wp:inline>
        </w:drawing>
      </w:r>
    </w:p>
    <w:p w14:paraId="453039EB" w14:textId="70BBFD54" w:rsidR="009D5A0D" w:rsidRDefault="009D5A0D" w:rsidP="009D5A0D">
      <w:pPr>
        <w:jc w:val="center"/>
        <w:rPr>
          <w:rFonts w:asciiTheme="majorEastAsia" w:eastAsiaTheme="majorEastAsia" w:hAnsiTheme="majorEastAsia" w:cs="SimSun"/>
          <w:sz w:val="21"/>
          <w:szCs w:val="21"/>
          <w:lang w:eastAsia="ja-JP"/>
        </w:rPr>
      </w:pPr>
      <w:r>
        <w:rPr>
          <w:rFonts w:asciiTheme="majorEastAsia" w:eastAsiaTheme="majorEastAsia" w:hAnsiTheme="majorEastAsia" w:cs="SimSun"/>
          <w:noProof/>
          <w:sz w:val="21"/>
          <w:szCs w:val="21"/>
          <w:lang w:eastAsia="ja-JP"/>
        </w:rPr>
        <w:lastRenderedPageBreak/>
        <w:drawing>
          <wp:inline distT="0" distB="0" distL="0" distR="0" wp14:anchorId="76F277FF" wp14:editId="4EF274D6">
            <wp:extent cx="3680460" cy="2772410"/>
            <wp:effectExtent l="0" t="0" r="0" b="8890"/>
            <wp:docPr id="198" name="図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0460" cy="2772410"/>
                    </a:xfrm>
                    <a:prstGeom prst="rect">
                      <a:avLst/>
                    </a:prstGeom>
                    <a:noFill/>
                    <a:ln>
                      <a:noFill/>
                    </a:ln>
                  </pic:spPr>
                </pic:pic>
              </a:graphicData>
            </a:graphic>
          </wp:inline>
        </w:drawing>
      </w:r>
    </w:p>
    <w:p w14:paraId="3190A51E" w14:textId="6C821B0D" w:rsidR="009D5A0D" w:rsidRDefault="009D5A0D" w:rsidP="000816A0">
      <w:pPr>
        <w:rPr>
          <w:rFonts w:asciiTheme="majorEastAsia" w:eastAsiaTheme="majorEastAsia" w:hAnsiTheme="majorEastAsia" w:cs="SimSun"/>
          <w:sz w:val="21"/>
          <w:szCs w:val="21"/>
          <w:lang w:eastAsia="ja-JP"/>
        </w:rPr>
      </w:pPr>
      <w:r>
        <w:rPr>
          <w:rFonts w:asciiTheme="majorEastAsia" w:eastAsiaTheme="majorEastAsia" w:hAnsiTheme="majorEastAsia" w:cs="SimSun" w:hint="eastAsia"/>
          <w:sz w:val="21"/>
          <w:szCs w:val="21"/>
          <w:lang w:eastAsia="ja-JP"/>
        </w:rPr>
        <w:t>絶縁体（例：カプトンテープ）を銅板などの配線材の半田付けが可能な導電体で挟みます.</w:t>
      </w:r>
      <w:r w:rsidR="00327996">
        <w:rPr>
          <w:rFonts w:asciiTheme="majorEastAsia" w:eastAsiaTheme="majorEastAsia" w:hAnsiTheme="majorEastAsia" w:cs="SimSun"/>
          <w:sz w:val="21"/>
          <w:szCs w:val="21"/>
          <w:lang w:eastAsia="ja-JP"/>
        </w:rPr>
        <w:t xml:space="preserve"> </w:t>
      </w:r>
      <w:r>
        <w:rPr>
          <w:rFonts w:asciiTheme="majorEastAsia" w:eastAsiaTheme="majorEastAsia" w:hAnsiTheme="majorEastAsia" w:cs="SimSun" w:hint="eastAsia"/>
          <w:sz w:val="21"/>
          <w:szCs w:val="21"/>
          <w:lang w:eastAsia="ja-JP"/>
        </w:rPr>
        <w:t>このとき両側の銅板が導通しないように気を付けてください.両側の銅板が導通していると</w:t>
      </w:r>
      <w:bookmarkStart w:id="5" w:name="_GoBack"/>
      <w:bookmarkEnd w:id="5"/>
      <w:r>
        <w:rPr>
          <w:rFonts w:asciiTheme="majorEastAsia" w:eastAsiaTheme="majorEastAsia" w:hAnsiTheme="majorEastAsia" w:cs="SimSun" w:hint="eastAsia"/>
          <w:sz w:val="21"/>
          <w:szCs w:val="21"/>
          <w:lang w:eastAsia="ja-JP"/>
        </w:rPr>
        <w:t>モーターが止まらなくなります.</w:t>
      </w:r>
    </w:p>
    <w:p w14:paraId="151B35A9" w14:textId="40345DF3" w:rsidR="009D5A0D" w:rsidRDefault="009D5A0D" w:rsidP="000816A0">
      <w:pPr>
        <w:rPr>
          <w:rFonts w:asciiTheme="majorEastAsia" w:eastAsiaTheme="majorEastAsia" w:hAnsiTheme="majorEastAsia" w:cs="SimSun"/>
          <w:sz w:val="21"/>
          <w:szCs w:val="21"/>
          <w:lang w:eastAsia="ja-JP"/>
        </w:rPr>
      </w:pPr>
      <w:r>
        <w:rPr>
          <w:rFonts w:asciiTheme="majorEastAsia" w:eastAsiaTheme="majorEastAsia" w:hAnsiTheme="majorEastAsia" w:cs="SimSun"/>
          <w:noProof/>
          <w:sz w:val="21"/>
          <w:szCs w:val="21"/>
          <w:lang w:eastAsia="ja-JP"/>
        </w:rPr>
        <w:drawing>
          <wp:inline distT="0" distB="0" distL="0" distR="0" wp14:anchorId="3405161C" wp14:editId="422DFA0D">
            <wp:extent cx="5318567" cy="2482708"/>
            <wp:effectExtent l="0" t="0" r="0" b="0"/>
            <wp:docPr id="199" name="図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521" cy="2486888"/>
                    </a:xfrm>
                    <a:prstGeom prst="rect">
                      <a:avLst/>
                    </a:prstGeom>
                    <a:noFill/>
                    <a:ln>
                      <a:noFill/>
                    </a:ln>
                  </pic:spPr>
                </pic:pic>
              </a:graphicData>
            </a:graphic>
          </wp:inline>
        </w:drawing>
      </w:r>
    </w:p>
    <w:p w14:paraId="18D75A43" w14:textId="3DCA99BC" w:rsidR="00327996" w:rsidRDefault="00327996" w:rsidP="000816A0">
      <w:pPr>
        <w:rPr>
          <w:rFonts w:asciiTheme="majorEastAsia" w:eastAsiaTheme="majorEastAsia" w:hAnsiTheme="majorEastAsia" w:cs="SimSun"/>
          <w:sz w:val="21"/>
          <w:szCs w:val="21"/>
          <w:lang w:eastAsia="ja-JP"/>
        </w:rPr>
      </w:pPr>
      <w:r>
        <w:rPr>
          <w:rFonts w:asciiTheme="majorEastAsia" w:eastAsiaTheme="majorEastAsia" w:hAnsiTheme="majorEastAsia" w:cs="SimSun" w:hint="eastAsia"/>
          <w:sz w:val="21"/>
          <w:szCs w:val="21"/>
          <w:lang w:eastAsia="ja-JP"/>
        </w:rPr>
        <w:t>配線板の両側に配線材をそれぞれはんだ付けします.</w:t>
      </w:r>
    </w:p>
    <w:p w14:paraId="20788808" w14:textId="77777777" w:rsidR="00D3412B" w:rsidRDefault="00D3412B" w:rsidP="000816A0">
      <w:pPr>
        <w:rPr>
          <w:rFonts w:asciiTheme="majorEastAsia" w:eastAsiaTheme="majorEastAsia" w:hAnsiTheme="majorEastAsia" w:cs="SimSun"/>
          <w:sz w:val="21"/>
          <w:szCs w:val="21"/>
          <w:lang w:eastAsia="ja-JP"/>
        </w:rPr>
      </w:pPr>
    </w:p>
    <w:p w14:paraId="18AE8CF7" w14:textId="2DA6A126" w:rsidR="00327996" w:rsidRPr="00327996" w:rsidRDefault="00D3412B" w:rsidP="00D3412B">
      <w:pPr>
        <w:jc w:val="center"/>
        <w:rPr>
          <w:rFonts w:asciiTheme="majorEastAsia" w:eastAsiaTheme="majorEastAsia" w:hAnsiTheme="majorEastAsia" w:cs="SimSun"/>
          <w:sz w:val="21"/>
          <w:szCs w:val="21"/>
          <w:lang w:eastAsia="ja-JP"/>
        </w:rPr>
      </w:pPr>
      <w:r>
        <w:rPr>
          <w:noProof/>
          <w:lang w:eastAsia="ja-JP"/>
        </w:rPr>
        <w:drawing>
          <wp:inline distT="0" distB="0" distL="0" distR="0" wp14:anchorId="11E42014" wp14:editId="3C4F0048">
            <wp:extent cx="1628330" cy="2893805"/>
            <wp:effectExtent l="0" t="4128" r="6033" b="6032"/>
            <wp:docPr id="206" name="図 206" descr="C:\Users\ryota\AppData\Local\Microsoft\Windows\INetCache\Content.Word\P_20151125_134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yota\AppData\Local\Microsoft\Windows\INetCache\Content.Word\P_20151125_13480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1637891" cy="2910797"/>
                    </a:xfrm>
                    <a:prstGeom prst="rect">
                      <a:avLst/>
                    </a:prstGeom>
                    <a:noFill/>
                    <a:ln>
                      <a:noFill/>
                    </a:ln>
                  </pic:spPr>
                </pic:pic>
              </a:graphicData>
            </a:graphic>
          </wp:inline>
        </w:drawing>
      </w:r>
      <w:r>
        <w:rPr>
          <w:rFonts w:asciiTheme="majorEastAsia" w:eastAsiaTheme="majorEastAsia" w:hAnsiTheme="majorEastAsia" w:cs="SimSun" w:hint="eastAsia"/>
          <w:noProof/>
          <w:sz w:val="21"/>
          <w:szCs w:val="21"/>
          <w:lang w:eastAsia="ja-JP"/>
        </w:rPr>
        <w:drawing>
          <wp:inline distT="0" distB="0" distL="0" distR="0" wp14:anchorId="7682EA66" wp14:editId="4F68E095">
            <wp:extent cx="1461467" cy="1625603"/>
            <wp:effectExtent l="0" t="0" r="5715" b="0"/>
            <wp:docPr id="210" name="図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0558" cy="1635715"/>
                    </a:xfrm>
                    <a:prstGeom prst="rect">
                      <a:avLst/>
                    </a:prstGeom>
                    <a:noFill/>
                    <a:ln>
                      <a:noFill/>
                    </a:ln>
                  </pic:spPr>
                </pic:pic>
              </a:graphicData>
            </a:graphic>
          </wp:inline>
        </w:drawing>
      </w:r>
    </w:p>
    <w:p w14:paraId="59ED93B8" w14:textId="70E6C26F" w:rsidR="000816A0" w:rsidRDefault="000816A0" w:rsidP="000816A0">
      <w:pPr>
        <w:rPr>
          <w:rFonts w:asciiTheme="majorEastAsia" w:eastAsiaTheme="majorEastAsia" w:hAnsiTheme="majorEastAsia" w:cs="SimSun"/>
          <w:sz w:val="21"/>
          <w:szCs w:val="21"/>
          <w:lang w:eastAsia="ja-JP"/>
        </w:rPr>
      </w:pPr>
      <w:r>
        <w:rPr>
          <w:rFonts w:asciiTheme="majorEastAsia" w:eastAsiaTheme="majorEastAsia" w:hAnsiTheme="majorEastAsia" w:cs="SimSun" w:hint="eastAsia"/>
          <w:sz w:val="21"/>
          <w:szCs w:val="21"/>
          <w:lang w:eastAsia="ja-JP"/>
        </w:rPr>
        <w:lastRenderedPageBreak/>
        <w:t>この時バッテリーケース側の銅板はそれぞれバッテリーの＋極,－極とつながっています.逆側の銅板はモーターとつながっています.配線板から出ている配線材を図のように配線します.</w:t>
      </w:r>
    </w:p>
    <w:p w14:paraId="08F317DA" w14:textId="77777777" w:rsidR="00D3412B" w:rsidRDefault="00D3412B" w:rsidP="000816A0">
      <w:pPr>
        <w:rPr>
          <w:rFonts w:asciiTheme="majorEastAsia" w:eastAsiaTheme="majorEastAsia" w:hAnsiTheme="majorEastAsia" w:cs="SimSun"/>
          <w:sz w:val="21"/>
          <w:szCs w:val="21"/>
          <w:lang w:eastAsia="ja-JP"/>
        </w:rPr>
      </w:pPr>
    </w:p>
    <w:p w14:paraId="059085FF" w14:textId="693989FB" w:rsidR="00883BF4" w:rsidRDefault="00327996" w:rsidP="000816A0">
      <w:pPr>
        <w:widowControl w:val="0"/>
        <w:rPr>
          <w:rFonts w:asciiTheme="majorEastAsia" w:eastAsiaTheme="majorEastAsia" w:hAnsiTheme="majorEastAsia" w:cs="font376"/>
        </w:rPr>
      </w:pPr>
      <w:bookmarkStart w:id="6" w:name="h.ps6p8pr6yu1x"/>
      <w:bookmarkEnd w:id="6"/>
      <w:r>
        <w:rPr>
          <w:rFonts w:asciiTheme="majorEastAsia" w:eastAsiaTheme="majorEastAsia" w:hAnsiTheme="majorEastAsia" w:cs="font376"/>
          <w:noProof/>
          <w:lang w:eastAsia="ja-JP"/>
        </w:rPr>
        <w:drawing>
          <wp:inline distT="0" distB="0" distL="0" distR="0" wp14:anchorId="13DCED6E" wp14:editId="57837558">
            <wp:extent cx="5401945" cy="3239770"/>
            <wp:effectExtent l="0" t="0" r="8255" b="0"/>
            <wp:docPr id="203" name="図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1945" cy="3239770"/>
                    </a:xfrm>
                    <a:prstGeom prst="rect">
                      <a:avLst/>
                    </a:prstGeom>
                    <a:noFill/>
                    <a:ln>
                      <a:noFill/>
                    </a:ln>
                  </pic:spPr>
                </pic:pic>
              </a:graphicData>
            </a:graphic>
          </wp:inline>
        </w:drawing>
      </w:r>
    </w:p>
    <w:p w14:paraId="1471459B" w14:textId="77777777" w:rsidR="00883BF4" w:rsidRDefault="00883BF4" w:rsidP="000816A0">
      <w:pPr>
        <w:widowControl w:val="0"/>
        <w:rPr>
          <w:rFonts w:asciiTheme="majorEastAsia" w:eastAsiaTheme="majorEastAsia" w:hAnsiTheme="majorEastAsia" w:cs="font376"/>
        </w:rPr>
      </w:pPr>
    </w:p>
    <w:p w14:paraId="48B9C76D" w14:textId="699C9A02" w:rsidR="00D3412B" w:rsidRPr="00327996" w:rsidRDefault="00D3412B" w:rsidP="00D3412B">
      <w:pPr>
        <w:widowControl w:val="0"/>
        <w:rPr>
          <w:rFonts w:asciiTheme="majorEastAsia" w:eastAsiaTheme="majorEastAsia" w:hAnsiTheme="majorEastAsia" w:cs="SimSun"/>
          <w:sz w:val="21"/>
          <w:szCs w:val="21"/>
          <w:lang w:eastAsia="ja-JP"/>
        </w:rPr>
      </w:pPr>
      <w:r>
        <w:rPr>
          <w:rFonts w:asciiTheme="majorEastAsia" w:eastAsiaTheme="majorEastAsia" w:hAnsiTheme="majorEastAsia" w:cs="SimSun" w:hint="eastAsia"/>
          <w:sz w:val="21"/>
          <w:szCs w:val="21"/>
          <w:lang w:eastAsia="ja-JP"/>
        </w:rPr>
        <w:t>はんだ付けした配線板を,バッテリーケースに差し込みます.</w:t>
      </w:r>
    </w:p>
    <w:p w14:paraId="6DDE3129" w14:textId="2076919D" w:rsidR="00E7287B" w:rsidRDefault="00E7287B" w:rsidP="000816A0">
      <w:pPr>
        <w:widowControl w:val="0"/>
        <w:rPr>
          <w:rFonts w:asciiTheme="majorEastAsia" w:eastAsiaTheme="majorEastAsia" w:hAnsiTheme="majorEastAsia" w:cs="font376"/>
          <w:lang w:eastAsia="ja-JP"/>
        </w:rPr>
      </w:pPr>
      <w:r>
        <w:rPr>
          <w:rFonts w:asciiTheme="majorEastAsia" w:eastAsiaTheme="majorEastAsia" w:hAnsiTheme="majorEastAsia" w:cs="font376" w:hint="eastAsia"/>
          <w:lang w:eastAsia="ja-JP"/>
        </w:rPr>
        <w:t xml:space="preserve">T字型の銅版の赤い配線をしてある方を電池の+極側に, 電池の-極側に長方形の銅板を挟みます. </w:t>
      </w:r>
      <w:r>
        <w:rPr>
          <w:rFonts w:asciiTheme="majorEastAsia" w:eastAsiaTheme="majorEastAsia" w:hAnsiTheme="majorEastAsia" w:cs="font376"/>
          <w:lang w:eastAsia="ja-JP"/>
        </w:rPr>
        <w:t xml:space="preserve"> </w:t>
      </w:r>
      <w:r>
        <w:rPr>
          <w:rFonts w:asciiTheme="majorEastAsia" w:eastAsiaTheme="majorEastAsia" w:hAnsiTheme="majorEastAsia" w:cs="font376" w:hint="eastAsia"/>
          <w:lang w:eastAsia="ja-JP"/>
        </w:rPr>
        <w:t xml:space="preserve">銅板の表裏および挟み込む場所には最大限の注意を払ってください. </w:t>
      </w:r>
    </w:p>
    <w:p w14:paraId="673269B9" w14:textId="6BD47C79" w:rsidR="00E7287B" w:rsidRDefault="00E7287B" w:rsidP="00E7287B">
      <w:pPr>
        <w:widowControl w:val="0"/>
        <w:jc w:val="center"/>
        <w:rPr>
          <w:rFonts w:asciiTheme="majorEastAsia" w:eastAsiaTheme="majorEastAsia" w:hAnsiTheme="majorEastAsia" w:cs="font376"/>
        </w:rPr>
      </w:pPr>
      <w:r>
        <w:rPr>
          <w:rFonts w:asciiTheme="majorEastAsia" w:eastAsiaTheme="majorEastAsia" w:hAnsiTheme="majorEastAsia" w:cs="font376"/>
          <w:noProof/>
          <w:lang w:eastAsia="ja-JP"/>
        </w:rPr>
        <mc:AlternateContent>
          <mc:Choice Requires="wps">
            <w:drawing>
              <wp:anchor distT="0" distB="0" distL="114300" distR="114300" simplePos="0" relativeHeight="251686912" behindDoc="0" locked="0" layoutInCell="1" allowOverlap="1" wp14:anchorId="51B8246B" wp14:editId="1DB45EB2">
                <wp:simplePos x="0" y="0"/>
                <wp:positionH relativeFrom="column">
                  <wp:posOffset>3687541</wp:posOffset>
                </wp:positionH>
                <wp:positionV relativeFrom="paragraph">
                  <wp:posOffset>1908733</wp:posOffset>
                </wp:positionV>
                <wp:extent cx="914400" cy="332990"/>
                <wp:effectExtent l="0" t="0" r="19685" b="10160"/>
                <wp:wrapNone/>
                <wp:docPr id="214" name="テキスト ボックス 214"/>
                <wp:cNvGraphicFramePr/>
                <a:graphic xmlns:a="http://schemas.openxmlformats.org/drawingml/2006/main">
                  <a:graphicData uri="http://schemas.microsoft.com/office/word/2010/wordprocessingShape">
                    <wps:wsp>
                      <wps:cNvSpPr txBox="1"/>
                      <wps:spPr>
                        <a:xfrm>
                          <a:off x="0" y="0"/>
                          <a:ext cx="914400" cy="3329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5D2A27" w14:textId="0EB746B1" w:rsidR="00E7287B" w:rsidRDefault="00E7287B">
                            <w:pPr>
                              <w:rPr>
                                <w:lang w:eastAsia="ja-JP"/>
                              </w:rPr>
                            </w:pPr>
                            <w:r>
                              <w:rPr>
                                <w:rFonts w:hint="eastAsia"/>
                                <w:lang w:eastAsia="ja-JP"/>
                              </w:rPr>
                              <w:t>長方形の</w:t>
                            </w:r>
                            <w:r>
                              <w:rPr>
                                <w:lang w:eastAsia="ja-JP"/>
                              </w:rPr>
                              <w:t>銅板</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8246B" id="テキスト ボックス 214" o:spid="_x0000_s1144" type="#_x0000_t202" style="position:absolute;left:0;text-align:left;margin-left:290.35pt;margin-top:150.3pt;width:1in;height:26.2pt;z-index:251686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" fillcolor="white [3201]" strokeweight=".5pt">
                <v:textbox>
                  <w:txbxContent>
                    <w:p w14:paraId="375D2A27" w14:textId="0EB746B1" w:rsidR="00E7287B" w:rsidRDefault="00E7287B">
                      <w:pPr>
                        <w:rPr>
                          <w:rFonts w:hint="eastAsia"/>
                          <w:lang w:eastAsia="ja-JP"/>
                        </w:rPr>
                      </w:pPr>
                      <w:r>
                        <w:rPr>
                          <w:rFonts w:hint="eastAsia"/>
                          <w:lang w:eastAsia="ja-JP"/>
                        </w:rPr>
                        <w:t>長方形の</w:t>
                      </w:r>
                      <w:r>
                        <w:rPr>
                          <w:lang w:eastAsia="ja-JP"/>
                        </w:rPr>
                        <w:t>銅板</w:t>
                      </w:r>
                    </w:p>
                  </w:txbxContent>
                </v:textbox>
              </v:shape>
            </w:pict>
          </mc:Fallback>
        </mc:AlternateContent>
      </w:r>
      <w:r>
        <w:rPr>
          <w:rFonts w:asciiTheme="majorEastAsia" w:eastAsiaTheme="majorEastAsia" w:hAnsiTheme="majorEastAsia" w:cs="font376"/>
          <w:noProof/>
          <w:lang w:eastAsia="ja-JP"/>
        </w:rPr>
        <mc:AlternateContent>
          <mc:Choice Requires="wps">
            <w:drawing>
              <wp:anchor distT="0" distB="0" distL="114300" distR="114300" simplePos="0" relativeHeight="251685888" behindDoc="0" locked="0" layoutInCell="1" allowOverlap="1" wp14:anchorId="223DB1A0" wp14:editId="2BD37AE0">
                <wp:simplePos x="0" y="0"/>
                <wp:positionH relativeFrom="column">
                  <wp:posOffset>1404305</wp:posOffset>
                </wp:positionH>
                <wp:positionV relativeFrom="paragraph">
                  <wp:posOffset>1903374</wp:posOffset>
                </wp:positionV>
                <wp:extent cx="914400" cy="317133"/>
                <wp:effectExtent l="0" t="0" r="26670" b="26035"/>
                <wp:wrapNone/>
                <wp:docPr id="213" name="テキスト ボックス 213"/>
                <wp:cNvGraphicFramePr/>
                <a:graphic xmlns:a="http://schemas.openxmlformats.org/drawingml/2006/main">
                  <a:graphicData uri="http://schemas.microsoft.com/office/word/2010/wordprocessingShape">
                    <wps:wsp>
                      <wps:cNvSpPr txBox="1"/>
                      <wps:spPr>
                        <a:xfrm>
                          <a:off x="0" y="0"/>
                          <a:ext cx="914400" cy="3171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A638806" w14:textId="50783FA1" w:rsidR="00E7287B" w:rsidRDefault="00E7287B">
                            <w:r>
                              <w:rPr>
                                <w:rFonts w:hint="cs"/>
                              </w:rPr>
                              <w:t>T</w:t>
                            </w:r>
                            <w:r>
                              <w:rPr>
                                <w:rFonts w:hint="cs"/>
                              </w:rPr>
                              <w:t>字</w:t>
                            </w:r>
                            <w:r>
                              <w:t>の銅板</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3DB1A0" id="テキスト ボックス 213" o:spid="_x0000_s1145" type="#_x0000_t202" style="position:absolute;left:0;text-align:left;margin-left:110.6pt;margin-top:149.85pt;width:1in;height:24.95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" fillcolor="white [3201]" strokeweight=".5pt">
                <v:textbox>
                  <w:txbxContent>
                    <w:p w14:paraId="6A638806" w14:textId="50783FA1" w:rsidR="00E7287B" w:rsidRDefault="00E7287B">
                      <w:r>
                        <w:rPr>
                          <w:rFonts w:hint="cs"/>
                        </w:rPr>
                        <w:t>T</w:t>
                      </w:r>
                      <w:r>
                        <w:rPr>
                          <w:rFonts w:hint="cs"/>
                        </w:rPr>
                        <w:t>字</w:t>
                      </w:r>
                      <w:r>
                        <w:t>の銅板</w:t>
                      </w:r>
                    </w:p>
                  </w:txbxContent>
                </v:textbox>
              </v:shape>
            </w:pict>
          </mc:Fallback>
        </mc:AlternateContent>
      </w:r>
      <w:r>
        <w:rPr>
          <w:rFonts w:asciiTheme="majorEastAsia" w:eastAsiaTheme="majorEastAsia" w:hAnsiTheme="majorEastAsia" w:cs="font376"/>
          <w:noProof/>
          <w:lang w:eastAsia="ja-JP"/>
        </w:rPr>
        <mc:AlternateContent>
          <mc:Choice Requires="wps">
            <w:drawing>
              <wp:anchor distT="0" distB="0" distL="114300" distR="114300" simplePos="0" relativeHeight="251684864" behindDoc="0" locked="0" layoutInCell="1" allowOverlap="1" wp14:anchorId="7CF6A064" wp14:editId="02CC9A87">
                <wp:simplePos x="0" y="0"/>
                <wp:positionH relativeFrom="column">
                  <wp:posOffset>2466700</wp:posOffset>
                </wp:positionH>
                <wp:positionV relativeFrom="paragraph">
                  <wp:posOffset>238268</wp:posOffset>
                </wp:positionV>
                <wp:extent cx="914400" cy="343561"/>
                <wp:effectExtent l="0" t="0" r="19685" b="18415"/>
                <wp:wrapNone/>
                <wp:docPr id="212" name="テキスト ボックス 212"/>
                <wp:cNvGraphicFramePr/>
                <a:graphic xmlns:a="http://schemas.openxmlformats.org/drawingml/2006/main">
                  <a:graphicData uri="http://schemas.microsoft.com/office/word/2010/wordprocessingShape">
                    <wps:wsp>
                      <wps:cNvSpPr txBox="1"/>
                      <wps:spPr>
                        <a:xfrm>
                          <a:off x="0" y="0"/>
                          <a:ext cx="914400" cy="3435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F3251A" w14:textId="060BED67" w:rsidR="00E7287B" w:rsidRDefault="00B10120">
                            <w:pPr>
                              <w:rPr>
                                <w:lang w:eastAsia="ja-JP"/>
                              </w:rPr>
                            </w:pPr>
                            <w:r>
                              <w:rPr>
                                <w:rFonts w:hint="eastAsia"/>
                                <w:lang w:eastAsia="ja-JP"/>
                              </w:rPr>
                              <w:t>車体</w:t>
                            </w:r>
                            <w:r w:rsidR="00E7287B">
                              <w:rPr>
                                <w:rFonts w:hint="eastAsia"/>
                                <w:lang w:eastAsia="ja-JP"/>
                              </w:rPr>
                              <w:t>前方</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F6A064" id="テキスト ボックス 212" o:spid="_x0000_s1146" type="#_x0000_t202" style="position:absolute;left:0;text-align:left;margin-left:194.25pt;margin-top:18.75pt;width:1in;height:27.05pt;z-index:251684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" fillcolor="white [3201]" strokeweight=".5pt">
                <v:textbox>
                  <w:txbxContent>
                    <w:p w14:paraId="2CF3251A" w14:textId="060BED67" w:rsidR="00E7287B" w:rsidRDefault="00B10120">
                      <w:pPr>
                        <w:rPr>
                          <w:rFonts w:hint="eastAsia"/>
                          <w:lang w:eastAsia="ja-JP"/>
                        </w:rPr>
                      </w:pPr>
                      <w:r>
                        <w:rPr>
                          <w:rFonts w:hint="eastAsia"/>
                          <w:lang w:eastAsia="ja-JP"/>
                        </w:rPr>
                        <w:t>車体</w:t>
                      </w:r>
                      <w:r w:rsidR="00E7287B">
                        <w:rPr>
                          <w:rFonts w:hint="eastAsia"/>
                          <w:lang w:eastAsia="ja-JP"/>
                        </w:rPr>
                        <w:t>前方</w:t>
                      </w:r>
                    </w:p>
                  </w:txbxContent>
                </v:textbox>
              </v:shape>
            </w:pict>
          </mc:Fallback>
        </mc:AlternateContent>
      </w:r>
      <w:r>
        <w:rPr>
          <w:rFonts w:asciiTheme="majorEastAsia" w:eastAsiaTheme="majorEastAsia" w:hAnsiTheme="majorEastAsia" w:cs="font376"/>
          <w:noProof/>
          <w:lang w:eastAsia="ja-JP"/>
        </w:rPr>
        <w:drawing>
          <wp:inline distT="0" distB="0" distL="0" distR="0" wp14:anchorId="289E7112" wp14:editId="26126024">
            <wp:extent cx="2702911" cy="2870053"/>
            <wp:effectExtent l="0" t="0" r="2540" b="6985"/>
            <wp:docPr id="211" name="図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07989" cy="2875445"/>
                    </a:xfrm>
                    <a:prstGeom prst="rect">
                      <a:avLst/>
                    </a:prstGeom>
                    <a:noFill/>
                    <a:ln>
                      <a:noFill/>
                    </a:ln>
                  </pic:spPr>
                </pic:pic>
              </a:graphicData>
            </a:graphic>
          </wp:inline>
        </w:drawing>
      </w:r>
    </w:p>
    <w:p w14:paraId="25131345" w14:textId="77777777" w:rsidR="00E7287B" w:rsidRDefault="00E7287B" w:rsidP="000816A0">
      <w:pPr>
        <w:widowControl w:val="0"/>
        <w:rPr>
          <w:rFonts w:asciiTheme="majorEastAsia" w:eastAsiaTheme="majorEastAsia" w:hAnsiTheme="majorEastAsia" w:cs="font376"/>
          <w:lang w:eastAsia="ja-JP"/>
        </w:rPr>
      </w:pPr>
    </w:p>
    <w:p w14:paraId="1D109DBD" w14:textId="5AB6B8AE" w:rsidR="009D5A0D" w:rsidRPr="00125A4C" w:rsidRDefault="00E7287B" w:rsidP="000816A0">
      <w:pPr>
        <w:widowControl w:val="0"/>
        <w:rPr>
          <w:rFonts w:asciiTheme="majorEastAsia" w:eastAsiaTheme="majorEastAsia" w:hAnsiTheme="majorEastAsia" w:cs="font376"/>
        </w:rPr>
      </w:pPr>
      <w:r>
        <w:rPr>
          <w:rFonts w:asciiTheme="majorEastAsia" w:eastAsiaTheme="majorEastAsia" w:hAnsiTheme="majorEastAsia" w:cs="font376" w:hint="eastAsia"/>
          <w:lang w:eastAsia="ja-JP"/>
        </w:rPr>
        <w:t>以上で配線は終了です.</w:t>
      </w:r>
    </w:p>
    <w:p w14:paraId="38A0B8F4" w14:textId="77777777" w:rsidR="000816A0" w:rsidRPr="00125A4C" w:rsidRDefault="000816A0" w:rsidP="000816A0">
      <w:pPr>
        <w:widowControl w:val="0"/>
        <w:rPr>
          <w:rFonts w:asciiTheme="majorEastAsia" w:eastAsiaTheme="majorEastAsia" w:hAnsiTheme="majorEastAsia" w:cs="font376"/>
        </w:rPr>
      </w:pPr>
      <w:r w:rsidRPr="00125A4C">
        <w:rPr>
          <w:rFonts w:asciiTheme="majorEastAsia" w:eastAsiaTheme="majorEastAsia" w:hAnsiTheme="majorEastAsia" w:cs="Arial Unicode MS"/>
        </w:rPr>
        <w:lastRenderedPageBreak/>
        <w:t>カスタム等も有料にて承っておりますので、お気軽にお問い合わせ下さい．</w:t>
      </w:r>
    </w:p>
    <w:p w14:paraId="03502E9A" w14:textId="06270836" w:rsidR="00E7287B" w:rsidRPr="00125A4C" w:rsidRDefault="000816A0" w:rsidP="000816A0">
      <w:pPr>
        <w:widowControl w:val="0"/>
        <w:rPr>
          <w:rFonts w:asciiTheme="majorEastAsia" w:eastAsiaTheme="majorEastAsia" w:hAnsiTheme="majorEastAsia" w:cs="font376"/>
        </w:rPr>
      </w:pPr>
      <w:r w:rsidRPr="00125A4C">
        <w:rPr>
          <w:rFonts w:asciiTheme="majorEastAsia" w:eastAsiaTheme="majorEastAsia" w:hAnsiTheme="majorEastAsia" w:cs="font376"/>
        </w:rPr>
        <w:t>If you have any inquiries upon this product, please contact us at the following.</w:t>
      </w:r>
    </w:p>
    <w:p w14:paraId="68A0248E" w14:textId="77777777" w:rsidR="000816A0" w:rsidRPr="00125A4C" w:rsidRDefault="000816A0" w:rsidP="000816A0">
      <w:pPr>
        <w:pBdr>
          <w:top w:val="single" w:sz="4" w:space="1" w:color="000000"/>
        </w:pBdr>
        <w:rPr>
          <w:rFonts w:asciiTheme="majorEastAsia" w:eastAsiaTheme="majorEastAsia" w:hAnsiTheme="majorEastAsia" w:cs="font376"/>
        </w:rPr>
      </w:pPr>
    </w:p>
    <w:p w14:paraId="62A74FCC" w14:textId="1312FAB3" w:rsidR="000816A0" w:rsidRPr="00125A4C" w:rsidRDefault="000816A0" w:rsidP="000816A0">
      <w:pPr>
        <w:widowControl w:val="0"/>
        <w:rPr>
          <w:rFonts w:asciiTheme="majorEastAsia" w:eastAsiaTheme="majorEastAsia" w:hAnsiTheme="majorEastAsia" w:cs="SimSun"/>
        </w:rPr>
      </w:pPr>
      <w:r w:rsidRPr="00125A4C">
        <w:rPr>
          <w:rFonts w:asciiTheme="majorEastAsia" w:eastAsiaTheme="majorEastAsia" w:hAnsiTheme="majorEastAsia" w:cs="Arial Unicode MS"/>
        </w:rPr>
        <w:t>RT Corporation　株式会社アールティ</w:t>
      </w:r>
    </w:p>
    <w:p w14:paraId="47AD3ABF" w14:textId="7D9BA4E7" w:rsidR="000816A0" w:rsidRPr="00125A4C" w:rsidRDefault="000816A0" w:rsidP="000816A0">
      <w:pPr>
        <w:widowControl w:val="0"/>
        <w:rPr>
          <w:rFonts w:asciiTheme="majorEastAsia" w:eastAsiaTheme="majorEastAsia" w:hAnsiTheme="majorEastAsia" w:cs="Arial Unicode MS"/>
        </w:rPr>
      </w:pPr>
      <w:r w:rsidRPr="00125A4C">
        <w:rPr>
          <w:rFonts w:asciiTheme="majorEastAsia" w:eastAsiaTheme="majorEastAsia" w:hAnsiTheme="majorEastAsia" w:cs="SimSun"/>
        </w:rPr>
        <w:t>住所：　〒101-0021　東京都千代田区外神田3-2-13山口ビル3F</w:t>
      </w:r>
    </w:p>
    <w:p w14:paraId="5BB391F8" w14:textId="77777777" w:rsidR="000816A0" w:rsidRPr="00125A4C" w:rsidRDefault="000816A0" w:rsidP="000816A0">
      <w:pPr>
        <w:widowControl w:val="0"/>
        <w:rPr>
          <w:rFonts w:asciiTheme="majorEastAsia" w:eastAsiaTheme="majorEastAsia" w:hAnsiTheme="majorEastAsia" w:cs="font376"/>
        </w:rPr>
      </w:pPr>
      <w:r w:rsidRPr="00125A4C">
        <w:rPr>
          <w:rFonts w:asciiTheme="majorEastAsia" w:eastAsiaTheme="majorEastAsia" w:hAnsiTheme="majorEastAsia" w:cs="Arial Unicode MS"/>
        </w:rPr>
        <w:t>Address:　3F, 3-2-13 Sotokanda, Chiyodaku 101-0021, Tokyo, Japan</w:t>
      </w:r>
    </w:p>
    <w:p w14:paraId="12F3B61B" w14:textId="77777777" w:rsidR="000816A0" w:rsidRPr="00125A4C" w:rsidRDefault="000816A0" w:rsidP="000816A0">
      <w:pPr>
        <w:widowControl w:val="0"/>
        <w:rPr>
          <w:rFonts w:asciiTheme="majorEastAsia" w:eastAsiaTheme="majorEastAsia" w:hAnsiTheme="majorEastAsia" w:cs="font376"/>
        </w:rPr>
      </w:pPr>
      <w:r w:rsidRPr="00125A4C">
        <w:rPr>
          <w:rFonts w:asciiTheme="majorEastAsia" w:eastAsiaTheme="majorEastAsia" w:hAnsiTheme="majorEastAsia" w:cs="font376"/>
        </w:rPr>
        <w:t>TEL +81-3-6666-2566 FAX +81-3-5809-5738</w:t>
      </w:r>
    </w:p>
    <w:p w14:paraId="2A9DE993" w14:textId="77777777" w:rsidR="000816A0" w:rsidRPr="00125A4C" w:rsidRDefault="000816A0" w:rsidP="000816A0">
      <w:pPr>
        <w:widowControl w:val="0"/>
        <w:rPr>
          <w:rFonts w:asciiTheme="majorEastAsia" w:eastAsiaTheme="majorEastAsia" w:hAnsiTheme="majorEastAsia" w:cs="font376"/>
        </w:rPr>
      </w:pPr>
      <w:r w:rsidRPr="00125A4C">
        <w:rPr>
          <w:rFonts w:asciiTheme="majorEastAsia" w:eastAsiaTheme="majorEastAsia" w:hAnsiTheme="majorEastAsia" w:cs="font376"/>
        </w:rPr>
        <w:t xml:space="preserve">E-mail: </w:t>
      </w:r>
      <w:hyperlink r:id="rId17" w:history="1">
        <w:r w:rsidRPr="00125A4C">
          <w:rPr>
            <w:rStyle w:val="a4"/>
            <w:rFonts w:asciiTheme="majorEastAsia" w:eastAsiaTheme="majorEastAsia" w:hAnsiTheme="majorEastAsia" w:cs="font376"/>
            <w:color w:val="1155CC"/>
          </w:rPr>
          <w:t>shop@rt-net.jp</w:t>
        </w:r>
      </w:hyperlink>
      <w:r w:rsidRPr="00125A4C">
        <w:rPr>
          <w:rFonts w:asciiTheme="majorEastAsia" w:eastAsiaTheme="majorEastAsia" w:hAnsiTheme="majorEastAsia" w:cs="font376"/>
        </w:rPr>
        <w:t xml:space="preserve"> </w:t>
      </w:r>
    </w:p>
    <w:p w14:paraId="071675FC" w14:textId="145BE108" w:rsidR="000816A0" w:rsidRPr="00125A4C" w:rsidRDefault="000816A0" w:rsidP="000816A0">
      <w:pPr>
        <w:widowControl w:val="0"/>
        <w:rPr>
          <w:rFonts w:asciiTheme="majorEastAsia" w:eastAsiaTheme="majorEastAsia" w:hAnsiTheme="majorEastAsia" w:cs="font376"/>
        </w:rPr>
      </w:pPr>
      <w:r w:rsidRPr="00125A4C">
        <w:rPr>
          <w:rFonts w:asciiTheme="majorEastAsia" w:eastAsiaTheme="majorEastAsia" w:hAnsiTheme="majorEastAsia" w:cs="font376"/>
        </w:rPr>
        <w:t>Open: 11:00a.m.- 18:00p.m. (JST+9)</w:t>
      </w:r>
    </w:p>
    <w:p w14:paraId="03B90643" w14:textId="449878F4" w:rsidR="000816A0" w:rsidRDefault="000816A0" w:rsidP="000816A0">
      <w:pPr>
        <w:widowControl w:val="0"/>
        <w:rPr>
          <w:rFonts w:asciiTheme="majorEastAsia" w:eastAsiaTheme="majorEastAsia" w:hAnsiTheme="majorEastAsia" w:cs="font376"/>
        </w:rPr>
      </w:pPr>
      <w:r w:rsidRPr="00125A4C">
        <w:rPr>
          <w:rFonts w:asciiTheme="majorEastAsia" w:eastAsiaTheme="majorEastAsia" w:hAnsiTheme="majorEastAsia" w:cs="font376"/>
        </w:rPr>
        <w:t>Close: weekend, national holiday, summer vacation, new year</w:t>
      </w:r>
    </w:p>
    <w:p w14:paraId="78D2EEA6" w14:textId="66A6CED3" w:rsidR="00E7287B" w:rsidRDefault="00E7287B" w:rsidP="000816A0">
      <w:pPr>
        <w:widowControl w:val="0"/>
        <w:rPr>
          <w:rFonts w:asciiTheme="majorEastAsia" w:eastAsiaTheme="majorEastAsia" w:hAnsiTheme="majorEastAsia" w:cs="font376"/>
        </w:rPr>
      </w:pPr>
    </w:p>
    <w:p w14:paraId="56250E6A" w14:textId="77777777" w:rsidR="00E7287B" w:rsidRDefault="00E7287B" w:rsidP="000816A0">
      <w:pPr>
        <w:widowControl w:val="0"/>
        <w:rPr>
          <w:rFonts w:asciiTheme="majorEastAsia" w:eastAsiaTheme="majorEastAsia" w:hAnsiTheme="majorEastAsia" w:cs="font376"/>
        </w:rPr>
      </w:pPr>
    </w:p>
    <w:p w14:paraId="25404E04" w14:textId="77777777" w:rsidR="00E7287B" w:rsidRDefault="00E7287B" w:rsidP="000816A0">
      <w:pPr>
        <w:widowControl w:val="0"/>
        <w:rPr>
          <w:rFonts w:asciiTheme="majorEastAsia" w:eastAsiaTheme="majorEastAsia" w:hAnsiTheme="majorEastAsia" w:cs="font376"/>
        </w:rPr>
      </w:pPr>
    </w:p>
    <w:p w14:paraId="62B057C9" w14:textId="77777777" w:rsidR="00E7287B" w:rsidRDefault="00E7287B" w:rsidP="000816A0">
      <w:pPr>
        <w:widowControl w:val="0"/>
        <w:rPr>
          <w:rFonts w:asciiTheme="majorEastAsia" w:eastAsiaTheme="majorEastAsia" w:hAnsiTheme="majorEastAsia" w:cs="font376"/>
        </w:rPr>
      </w:pPr>
    </w:p>
    <w:p w14:paraId="398339C6" w14:textId="77777777" w:rsidR="00E7287B" w:rsidRDefault="00E7287B" w:rsidP="000816A0">
      <w:pPr>
        <w:widowControl w:val="0"/>
        <w:rPr>
          <w:rFonts w:asciiTheme="majorEastAsia" w:eastAsiaTheme="majorEastAsia" w:hAnsiTheme="majorEastAsia" w:cs="font376"/>
        </w:rPr>
      </w:pPr>
    </w:p>
    <w:p w14:paraId="44628039" w14:textId="77777777" w:rsidR="00E7287B" w:rsidRDefault="00E7287B" w:rsidP="000816A0">
      <w:pPr>
        <w:widowControl w:val="0"/>
        <w:rPr>
          <w:rFonts w:asciiTheme="majorEastAsia" w:eastAsiaTheme="majorEastAsia" w:hAnsiTheme="majorEastAsia" w:cs="font376"/>
        </w:rPr>
      </w:pPr>
    </w:p>
    <w:p w14:paraId="71B1C7D1" w14:textId="77777777" w:rsidR="00E7287B" w:rsidRDefault="00E7287B" w:rsidP="000816A0">
      <w:pPr>
        <w:widowControl w:val="0"/>
        <w:rPr>
          <w:rFonts w:asciiTheme="majorEastAsia" w:eastAsiaTheme="majorEastAsia" w:hAnsiTheme="majorEastAsia" w:cs="font376"/>
        </w:rPr>
      </w:pPr>
    </w:p>
    <w:p w14:paraId="2A5435D2" w14:textId="77777777" w:rsidR="00E7287B" w:rsidRDefault="00E7287B" w:rsidP="000816A0">
      <w:pPr>
        <w:widowControl w:val="0"/>
        <w:rPr>
          <w:rFonts w:asciiTheme="majorEastAsia" w:eastAsiaTheme="majorEastAsia" w:hAnsiTheme="majorEastAsia" w:cs="font376"/>
        </w:rPr>
      </w:pPr>
    </w:p>
    <w:p w14:paraId="0C3D3FE9" w14:textId="77777777" w:rsidR="00E7287B" w:rsidRDefault="00E7287B" w:rsidP="000816A0">
      <w:pPr>
        <w:widowControl w:val="0"/>
        <w:rPr>
          <w:rFonts w:asciiTheme="majorEastAsia" w:eastAsiaTheme="majorEastAsia" w:hAnsiTheme="majorEastAsia" w:cs="font376"/>
        </w:rPr>
      </w:pPr>
    </w:p>
    <w:p w14:paraId="693A60E4" w14:textId="77777777" w:rsidR="00E7287B" w:rsidRDefault="00E7287B" w:rsidP="000816A0">
      <w:pPr>
        <w:widowControl w:val="0"/>
        <w:rPr>
          <w:rFonts w:asciiTheme="majorEastAsia" w:eastAsiaTheme="majorEastAsia" w:hAnsiTheme="majorEastAsia" w:cs="font376"/>
        </w:rPr>
      </w:pPr>
    </w:p>
    <w:p w14:paraId="7E55BBCA" w14:textId="77777777" w:rsidR="00E7287B" w:rsidRDefault="00E7287B" w:rsidP="000816A0">
      <w:pPr>
        <w:widowControl w:val="0"/>
        <w:rPr>
          <w:rFonts w:asciiTheme="majorEastAsia" w:eastAsiaTheme="majorEastAsia" w:hAnsiTheme="majorEastAsia" w:cs="font376"/>
        </w:rPr>
      </w:pPr>
    </w:p>
    <w:p w14:paraId="14553A6D" w14:textId="77777777" w:rsidR="00E7287B" w:rsidRDefault="00E7287B" w:rsidP="000816A0">
      <w:pPr>
        <w:widowControl w:val="0"/>
        <w:rPr>
          <w:rFonts w:asciiTheme="majorEastAsia" w:eastAsiaTheme="majorEastAsia" w:hAnsiTheme="majorEastAsia" w:cs="font376"/>
        </w:rPr>
      </w:pPr>
    </w:p>
    <w:p w14:paraId="5B06B5BD" w14:textId="77777777" w:rsidR="00E7287B" w:rsidRDefault="00E7287B" w:rsidP="000816A0">
      <w:pPr>
        <w:widowControl w:val="0"/>
        <w:rPr>
          <w:rFonts w:asciiTheme="majorEastAsia" w:eastAsiaTheme="majorEastAsia" w:hAnsiTheme="majorEastAsia" w:cs="font376"/>
        </w:rPr>
      </w:pPr>
    </w:p>
    <w:p w14:paraId="5A0B67AA" w14:textId="77777777" w:rsidR="00E7287B" w:rsidRDefault="00E7287B" w:rsidP="000816A0">
      <w:pPr>
        <w:widowControl w:val="0"/>
        <w:rPr>
          <w:rFonts w:asciiTheme="majorEastAsia" w:eastAsiaTheme="majorEastAsia" w:hAnsiTheme="majorEastAsia" w:cs="font376"/>
        </w:rPr>
      </w:pPr>
    </w:p>
    <w:p w14:paraId="73D4263E" w14:textId="77777777" w:rsidR="00E7287B" w:rsidRDefault="00E7287B" w:rsidP="000816A0">
      <w:pPr>
        <w:widowControl w:val="0"/>
        <w:rPr>
          <w:rFonts w:asciiTheme="majorEastAsia" w:eastAsiaTheme="majorEastAsia" w:hAnsiTheme="majorEastAsia" w:cs="font376"/>
        </w:rPr>
      </w:pPr>
    </w:p>
    <w:p w14:paraId="69994F14" w14:textId="77777777" w:rsidR="00E7287B" w:rsidRDefault="00E7287B" w:rsidP="000816A0">
      <w:pPr>
        <w:widowControl w:val="0"/>
        <w:rPr>
          <w:rFonts w:asciiTheme="majorEastAsia" w:eastAsiaTheme="majorEastAsia" w:hAnsiTheme="majorEastAsia" w:cs="font376"/>
        </w:rPr>
      </w:pPr>
    </w:p>
    <w:p w14:paraId="78B718D2" w14:textId="77777777" w:rsidR="00E7287B" w:rsidRDefault="00E7287B" w:rsidP="000816A0">
      <w:pPr>
        <w:widowControl w:val="0"/>
        <w:rPr>
          <w:rFonts w:asciiTheme="majorEastAsia" w:eastAsiaTheme="majorEastAsia" w:hAnsiTheme="majorEastAsia" w:cs="font376"/>
        </w:rPr>
      </w:pPr>
    </w:p>
    <w:p w14:paraId="4C49A634" w14:textId="77777777" w:rsidR="00E7287B" w:rsidRDefault="00E7287B" w:rsidP="000816A0">
      <w:pPr>
        <w:widowControl w:val="0"/>
        <w:rPr>
          <w:rFonts w:asciiTheme="majorEastAsia" w:eastAsiaTheme="majorEastAsia" w:hAnsiTheme="majorEastAsia" w:cs="font376"/>
        </w:rPr>
      </w:pPr>
    </w:p>
    <w:p w14:paraId="1EAE651B" w14:textId="77777777" w:rsidR="00E7287B" w:rsidRPr="00125A4C" w:rsidRDefault="00E7287B" w:rsidP="000816A0">
      <w:pPr>
        <w:widowControl w:val="0"/>
        <w:rPr>
          <w:rFonts w:asciiTheme="majorEastAsia" w:eastAsiaTheme="majorEastAsia" w:hAnsiTheme="majorEastAsia" w:cs="font376"/>
        </w:rPr>
      </w:pPr>
    </w:p>
    <w:p w14:paraId="64E66722" w14:textId="0676CC58" w:rsidR="00883BF4" w:rsidRPr="00125A4C" w:rsidRDefault="00883BF4" w:rsidP="000816A0">
      <w:pPr>
        <w:pBdr>
          <w:top w:val="single" w:sz="4" w:space="1" w:color="000000"/>
        </w:pBdr>
        <w:rPr>
          <w:rFonts w:asciiTheme="majorEastAsia" w:eastAsiaTheme="majorEastAsia" w:hAnsiTheme="majorEastAsia" w:cs="font376"/>
        </w:rPr>
      </w:pPr>
    </w:p>
    <w:p w14:paraId="12244A52" w14:textId="77777777" w:rsidR="000816A0" w:rsidRPr="00125A4C" w:rsidRDefault="000816A0" w:rsidP="000816A0">
      <w:pPr>
        <w:widowControl w:val="0"/>
        <w:rPr>
          <w:rFonts w:asciiTheme="majorEastAsia" w:eastAsiaTheme="majorEastAsia" w:hAnsiTheme="majorEastAsia" w:cs="font376"/>
        </w:rPr>
      </w:pPr>
      <w:r w:rsidRPr="00125A4C">
        <w:rPr>
          <w:rFonts w:asciiTheme="majorEastAsia" w:eastAsiaTheme="majorEastAsia" w:hAnsiTheme="majorEastAsia" w:cs="font376"/>
        </w:rPr>
        <w:t>Copyright</w:t>
      </w:r>
    </w:p>
    <w:p w14:paraId="1543ED94" w14:textId="77777777" w:rsidR="000816A0" w:rsidRPr="00125A4C" w:rsidRDefault="000816A0" w:rsidP="000816A0">
      <w:pPr>
        <w:widowControl w:val="0"/>
        <w:rPr>
          <w:rFonts w:asciiTheme="majorEastAsia" w:eastAsiaTheme="majorEastAsia" w:hAnsiTheme="majorEastAsia" w:cs="font376"/>
        </w:rPr>
      </w:pPr>
      <w:r w:rsidRPr="00125A4C">
        <w:rPr>
          <w:rFonts w:asciiTheme="majorEastAsia" w:eastAsiaTheme="majorEastAsia" w:hAnsiTheme="majorEastAsia" w:cs="font376"/>
        </w:rPr>
        <w:t>All the company and product names in this document are tradmarks or registered trademarks of their respective companies.</w:t>
      </w:r>
    </w:p>
    <w:p w14:paraId="69FE0CAC" w14:textId="77777777" w:rsidR="000816A0" w:rsidRPr="00125A4C" w:rsidRDefault="000816A0" w:rsidP="000816A0">
      <w:pPr>
        <w:widowControl w:val="0"/>
        <w:rPr>
          <w:rFonts w:asciiTheme="majorEastAsia" w:eastAsiaTheme="majorEastAsia" w:hAnsiTheme="majorEastAsia"/>
        </w:rPr>
      </w:pPr>
      <w:r w:rsidRPr="00125A4C">
        <w:rPr>
          <w:rFonts w:asciiTheme="majorEastAsia" w:eastAsiaTheme="majorEastAsia" w:hAnsiTheme="majorEastAsia" w:cs="font376"/>
        </w:rPr>
        <w:t>All the documents, photos, and illustrations are copyrighted and protected by the copyright law of Japan and overseas. All the contents in this document are not allowed to be uploaded to any public or local area networks such as the Internet without permission from RT Corporation.</w:t>
      </w:r>
    </w:p>
    <w:p w14:paraId="5E35CF22" w14:textId="77777777" w:rsidR="000816A0" w:rsidRPr="006E066F" w:rsidRDefault="000816A0" w:rsidP="000816A0">
      <w:pPr>
        <w:ind w:left="360"/>
        <w:rPr>
          <w:rFonts w:asciiTheme="majorEastAsia" w:eastAsiaTheme="majorEastAsia" w:hAnsiTheme="majorEastAsia" w:cs="font376"/>
          <w:color w:val="1155CC"/>
          <w:u w:val="single"/>
        </w:rPr>
      </w:pPr>
    </w:p>
    <w:sectPr w:rsidR="000816A0" w:rsidRPr="006E066F">
      <w:headerReference w:type="default" r:id="rId18"/>
      <w:footerReference w:type="even" r:id="rId19"/>
      <w:footerReference w:type="default" r:id="rId20"/>
      <w:headerReference w:type="first" r:id="rId21"/>
      <w:footerReference w:type="first" r:id="rId22"/>
      <w:pgSz w:w="11906" w:h="16838"/>
      <w:pgMar w:top="1984" w:right="1700" w:bottom="1700" w:left="1700" w:header="720" w:footer="720" w:gutter="0"/>
      <w:cols w:space="720"/>
      <w:docGrid w:linePitch="24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8BCD07" w14:textId="77777777" w:rsidR="00FD74BB" w:rsidRDefault="00FD74BB">
      <w:pPr>
        <w:spacing w:line="240" w:lineRule="auto"/>
      </w:pPr>
      <w:r>
        <w:separator/>
      </w:r>
    </w:p>
  </w:endnote>
  <w:endnote w:type="continuationSeparator" w:id="0">
    <w:p w14:paraId="008BCD08" w14:textId="77777777" w:rsidR="00FD74BB" w:rsidRDefault="00FD74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80"/>
    <w:family w:val="auto"/>
    <w:pitch w:val="default"/>
  </w:font>
  <w:font w:name="ＭＳ 明朝">
    <w:altName w:val="MS Mincho"/>
    <w:panose1 w:val="02020609040205080304"/>
    <w:charset w:val="80"/>
    <w:family w:val="roman"/>
    <w:pitch w:val="fixed"/>
    <w:sig w:usb0="E00002FF" w:usb1="6AC7FDFB" w:usb2="08000012" w:usb3="00000000" w:csb0="0002009F" w:csb1="00000000"/>
  </w:font>
  <w:font w:name="Arial Unicode MS">
    <w:panose1 w:val="020B0604020202020204"/>
    <w:charset w:val="80"/>
    <w:family w:val="modern"/>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font376">
    <w:altName w:val="魚石行書"/>
    <w:charset w:val="80"/>
    <w:family w:val="auto"/>
    <w:pitch w:val="variable"/>
  </w:font>
  <w:font w:name="SimSun">
    <w:altName w:val="宋体"/>
    <w:panose1 w:val="02010600030101010101"/>
    <w:charset w:val="86"/>
    <w:family w:val="auto"/>
    <w:pitch w:val="variable"/>
    <w:sig w:usb0="00000003" w:usb1="288F0000" w:usb2="00000016" w:usb3="00000000" w:csb0="00040001" w:csb1="00000000"/>
  </w:font>
  <w:font w:name="Century">
    <w:panose1 w:val="02040604050505020304"/>
    <w:charset w:val="00"/>
    <w:family w:val="roman"/>
    <w:pitch w:val="variable"/>
    <w:sig w:usb0="00000287" w:usb1="00000000" w:usb2="00000000" w:usb3="00000000" w:csb0="0000009F" w:csb1="00000000"/>
  </w:font>
  <w:font w:name="Nyala">
    <w:panose1 w:val="02000504070300020003"/>
    <w:charset w:val="00"/>
    <w:family w:val="auto"/>
    <w:pitch w:val="variable"/>
    <w:sig w:usb0="A000006F" w:usb1="00000000" w:usb2="000008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BCD0A" w14:textId="77777777" w:rsidR="004F7FC6" w:rsidRDefault="004F7FC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BCD0B" w14:textId="77777777" w:rsidR="004F7FC6" w:rsidRDefault="004F7FC6">
    <w:pPr>
      <w:widowControl w:val="0"/>
    </w:pPr>
    <w:r>
      <w:rPr>
        <w:noProof/>
        <w:lang w:eastAsia="ja-JP"/>
      </w:rPr>
      <w:drawing>
        <wp:inline distT="0" distB="0" distL="0" distR="0" wp14:anchorId="008BCD10" wp14:editId="008BCD11">
          <wp:extent cx="1377315" cy="2730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7315" cy="273050"/>
                  </a:xfrm>
                  <a:prstGeom prst="rect">
                    <a:avLst/>
                  </a:prstGeom>
                  <a:solidFill>
                    <a:srgbClr val="FFFFFF"/>
                  </a:solidFill>
                  <a:ln>
                    <a:noFill/>
                  </a:ln>
                </pic:spPr>
              </pic:pic>
            </a:graphicData>
          </a:graphic>
        </wp:inline>
      </w:drawing>
    </w:r>
  </w:p>
  <w:p w14:paraId="008BCD0C" w14:textId="77777777" w:rsidR="004F7FC6" w:rsidRDefault="004F7FC6">
    <w:pPr>
      <w:widowControl w:val="0"/>
      <w:jc w:val="center"/>
    </w:pPr>
    <w:r>
      <w:fldChar w:fldCharType="begin"/>
    </w:r>
    <w:r>
      <w:instrText xml:space="preserve"> PAGE </w:instrText>
    </w:r>
    <w:r>
      <w:fldChar w:fldCharType="separate"/>
    </w:r>
    <w:r w:rsidR="00B35F40">
      <w:rPr>
        <w:noProof/>
      </w:rPr>
      <w:t>10</w:t>
    </w:r>
    <w:r>
      <w:fldChar w:fldCharType="end"/>
    </w:r>
  </w:p>
  <w:p w14:paraId="008BCD0D" w14:textId="77777777" w:rsidR="004F7FC6" w:rsidRDefault="004F7FC6">
    <w:pPr>
      <w:widowControl w:val="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BCD0F" w14:textId="77777777" w:rsidR="004F7FC6" w:rsidRDefault="004F7FC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8BCD05" w14:textId="77777777" w:rsidR="00FD74BB" w:rsidRDefault="00FD74BB">
      <w:pPr>
        <w:spacing w:line="240" w:lineRule="auto"/>
      </w:pPr>
      <w:r>
        <w:separator/>
      </w:r>
    </w:p>
  </w:footnote>
  <w:footnote w:type="continuationSeparator" w:id="0">
    <w:p w14:paraId="008BCD06" w14:textId="77777777" w:rsidR="00FD74BB" w:rsidRDefault="00FD74B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BCD09" w14:textId="77777777" w:rsidR="004F7FC6" w:rsidRDefault="004F7FC6">
    <w:pPr>
      <w:widowControl w:val="0"/>
      <w:jc w:val="right"/>
    </w:pPr>
    <w:r>
      <w:t>RT manual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BCD0E" w14:textId="77777777" w:rsidR="004F7FC6" w:rsidRDefault="004F7FC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pStyle w:val="2"/>
      <w:suff w:val="nothing"/>
      <w:lvlText w:val=""/>
      <w:lvlJc w:val="left"/>
      <w:pPr>
        <w:tabs>
          <w:tab w:val="num" w:pos="576"/>
        </w:tabs>
        <w:ind w:left="576" w:hanging="576"/>
      </w:pPr>
    </w:lvl>
    <w:lvl w:ilvl="2">
      <w:start w:val="1"/>
      <w:numFmt w:val="none"/>
      <w:pStyle w:val="3"/>
      <w:suff w:val="nothing"/>
      <w:lvlText w:val=""/>
      <w:lvlJc w:val="left"/>
      <w:pPr>
        <w:tabs>
          <w:tab w:val="num" w:pos="720"/>
        </w:tabs>
        <w:ind w:left="720" w:hanging="720"/>
      </w:pPr>
    </w:lvl>
    <w:lvl w:ilvl="3">
      <w:start w:val="1"/>
      <w:numFmt w:val="none"/>
      <w:pStyle w:val="4"/>
      <w:suff w:val="nothing"/>
      <w:lvlText w:val=""/>
      <w:lvlJc w:val="left"/>
      <w:pPr>
        <w:tabs>
          <w:tab w:val="num" w:pos="864"/>
        </w:tabs>
        <w:ind w:left="864" w:hanging="864"/>
      </w:pPr>
    </w:lvl>
    <w:lvl w:ilvl="4">
      <w:start w:val="1"/>
      <w:numFmt w:val="none"/>
      <w:pStyle w:val="5"/>
      <w:suff w:val="nothing"/>
      <w:lvlText w:val=""/>
      <w:lvlJc w:val="left"/>
      <w:pPr>
        <w:tabs>
          <w:tab w:val="num" w:pos="1008"/>
        </w:tabs>
        <w:ind w:left="1008" w:hanging="1008"/>
      </w:pPr>
    </w:lvl>
    <w:lvl w:ilvl="5">
      <w:start w:val="1"/>
      <w:numFmt w:val="none"/>
      <w:pStyle w:val="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Num3"/>
    <w:lvl w:ilvl="0">
      <w:start w:val="1"/>
      <w:numFmt w:val="bullet"/>
      <w:lvlText w:val="●"/>
      <w:lvlJc w:val="left"/>
      <w:pPr>
        <w:tabs>
          <w:tab w:val="num" w:pos="0"/>
        </w:tabs>
        <w:ind w:left="720" w:firstLine="360"/>
      </w:pPr>
      <w:rPr>
        <w:rFonts w:ascii="Arial" w:hAnsi="Arial" w:cs="Arial"/>
        <w:b w:val="0"/>
        <w:i w:val="0"/>
        <w:caps w:val="0"/>
        <w:smallCaps w:val="0"/>
        <w:strike w:val="0"/>
        <w:dstrike w:val="0"/>
        <w:color w:val="000000"/>
        <w:position w:val="0"/>
        <w:sz w:val="22"/>
        <w:szCs w:val="22"/>
        <w:u w:val="none"/>
        <w:vertAlign w:val="baseline"/>
      </w:rPr>
    </w:lvl>
    <w:lvl w:ilvl="1">
      <w:start w:val="1"/>
      <w:numFmt w:val="bullet"/>
      <w:lvlText w:val="○"/>
      <w:lvlJc w:val="left"/>
      <w:pPr>
        <w:tabs>
          <w:tab w:val="num" w:pos="0"/>
        </w:tabs>
        <w:ind w:left="1440" w:firstLine="1080"/>
      </w:pPr>
      <w:rPr>
        <w:rFonts w:ascii="Arial" w:hAnsi="Arial" w:cs="Arial"/>
        <w:b w:val="0"/>
        <w:i w:val="0"/>
        <w:caps w:val="0"/>
        <w:smallCaps w:val="0"/>
        <w:strike w:val="0"/>
        <w:dstrike w:val="0"/>
        <w:color w:val="000000"/>
        <w:position w:val="0"/>
        <w:sz w:val="22"/>
        <w:szCs w:val="22"/>
        <w:u w:val="none"/>
        <w:vertAlign w:val="baseline"/>
      </w:rPr>
    </w:lvl>
    <w:lvl w:ilvl="2">
      <w:start w:val="1"/>
      <w:numFmt w:val="bullet"/>
      <w:lvlText w:val="■"/>
      <w:lvlJc w:val="left"/>
      <w:pPr>
        <w:tabs>
          <w:tab w:val="num" w:pos="0"/>
        </w:tabs>
        <w:ind w:left="2160" w:firstLine="1800"/>
      </w:pPr>
      <w:rPr>
        <w:rFonts w:ascii="Arial" w:hAnsi="Arial" w:cs="Arial"/>
        <w:b w:val="0"/>
        <w:i w:val="0"/>
        <w:caps w:val="0"/>
        <w:smallCaps w:val="0"/>
        <w:strike w:val="0"/>
        <w:dstrike w:val="0"/>
        <w:color w:val="000000"/>
        <w:position w:val="0"/>
        <w:sz w:val="22"/>
        <w:szCs w:val="22"/>
        <w:u w:val="none"/>
        <w:vertAlign w:val="baseline"/>
      </w:rPr>
    </w:lvl>
    <w:lvl w:ilvl="3">
      <w:start w:val="1"/>
      <w:numFmt w:val="bullet"/>
      <w:lvlText w:val="●"/>
      <w:lvlJc w:val="left"/>
      <w:pPr>
        <w:tabs>
          <w:tab w:val="num" w:pos="0"/>
        </w:tabs>
        <w:ind w:left="2880" w:firstLine="2520"/>
      </w:pPr>
      <w:rPr>
        <w:rFonts w:ascii="Arial" w:hAnsi="Arial" w:cs="Arial"/>
        <w:b w:val="0"/>
        <w:i w:val="0"/>
        <w:caps w:val="0"/>
        <w:smallCaps w:val="0"/>
        <w:strike w:val="0"/>
        <w:dstrike w:val="0"/>
        <w:color w:val="000000"/>
        <w:position w:val="0"/>
        <w:sz w:val="22"/>
        <w:szCs w:val="22"/>
        <w:u w:val="none"/>
        <w:vertAlign w:val="baseline"/>
      </w:rPr>
    </w:lvl>
    <w:lvl w:ilvl="4">
      <w:start w:val="1"/>
      <w:numFmt w:val="bullet"/>
      <w:lvlText w:val="○"/>
      <w:lvlJc w:val="left"/>
      <w:pPr>
        <w:tabs>
          <w:tab w:val="num" w:pos="0"/>
        </w:tabs>
        <w:ind w:left="3600" w:firstLine="3240"/>
      </w:pPr>
      <w:rPr>
        <w:rFonts w:ascii="Arial" w:hAnsi="Arial" w:cs="Arial"/>
        <w:b w:val="0"/>
        <w:i w:val="0"/>
        <w:caps w:val="0"/>
        <w:smallCaps w:val="0"/>
        <w:strike w:val="0"/>
        <w:dstrike w:val="0"/>
        <w:color w:val="000000"/>
        <w:position w:val="0"/>
        <w:sz w:val="22"/>
        <w:szCs w:val="22"/>
        <w:u w:val="none"/>
        <w:vertAlign w:val="baseline"/>
      </w:rPr>
    </w:lvl>
    <w:lvl w:ilvl="5">
      <w:start w:val="1"/>
      <w:numFmt w:val="bullet"/>
      <w:lvlText w:val="■"/>
      <w:lvlJc w:val="left"/>
      <w:pPr>
        <w:tabs>
          <w:tab w:val="num" w:pos="0"/>
        </w:tabs>
        <w:ind w:left="4320" w:firstLine="3960"/>
      </w:pPr>
      <w:rPr>
        <w:rFonts w:ascii="Arial" w:hAnsi="Arial" w:cs="Arial"/>
        <w:b w:val="0"/>
        <w:i w:val="0"/>
        <w:caps w:val="0"/>
        <w:smallCaps w:val="0"/>
        <w:strike w:val="0"/>
        <w:dstrike w:val="0"/>
        <w:color w:val="000000"/>
        <w:position w:val="0"/>
        <w:sz w:val="22"/>
        <w:szCs w:val="22"/>
        <w:u w:val="none"/>
        <w:vertAlign w:val="baseline"/>
      </w:rPr>
    </w:lvl>
    <w:lvl w:ilvl="6">
      <w:start w:val="1"/>
      <w:numFmt w:val="bullet"/>
      <w:lvlText w:val="●"/>
      <w:lvlJc w:val="left"/>
      <w:pPr>
        <w:tabs>
          <w:tab w:val="num" w:pos="0"/>
        </w:tabs>
        <w:ind w:left="5040" w:firstLine="4680"/>
      </w:pPr>
      <w:rPr>
        <w:rFonts w:ascii="Arial" w:hAnsi="Arial" w:cs="Arial"/>
        <w:b w:val="0"/>
        <w:i w:val="0"/>
        <w:caps w:val="0"/>
        <w:smallCaps w:val="0"/>
        <w:strike w:val="0"/>
        <w:dstrike w:val="0"/>
        <w:color w:val="000000"/>
        <w:position w:val="0"/>
        <w:sz w:val="22"/>
        <w:szCs w:val="22"/>
        <w:u w:val="none"/>
        <w:vertAlign w:val="baseline"/>
      </w:rPr>
    </w:lvl>
    <w:lvl w:ilvl="7">
      <w:start w:val="1"/>
      <w:numFmt w:val="bullet"/>
      <w:lvlText w:val="○"/>
      <w:lvlJc w:val="left"/>
      <w:pPr>
        <w:tabs>
          <w:tab w:val="num" w:pos="0"/>
        </w:tabs>
        <w:ind w:left="5760" w:firstLine="5400"/>
      </w:pPr>
      <w:rPr>
        <w:rFonts w:ascii="Arial" w:hAnsi="Arial" w:cs="Arial"/>
        <w:b w:val="0"/>
        <w:i w:val="0"/>
        <w:caps w:val="0"/>
        <w:smallCaps w:val="0"/>
        <w:strike w:val="0"/>
        <w:dstrike w:val="0"/>
        <w:color w:val="000000"/>
        <w:position w:val="0"/>
        <w:sz w:val="22"/>
        <w:szCs w:val="22"/>
        <w:u w:val="none"/>
        <w:vertAlign w:val="baseline"/>
      </w:rPr>
    </w:lvl>
    <w:lvl w:ilvl="8">
      <w:start w:val="1"/>
      <w:numFmt w:val="bullet"/>
      <w:lvlText w:val="■"/>
      <w:lvlJc w:val="left"/>
      <w:pPr>
        <w:tabs>
          <w:tab w:val="num" w:pos="0"/>
        </w:tabs>
        <w:ind w:left="6480" w:firstLine="6120"/>
      </w:pPr>
      <w:rPr>
        <w:rFonts w:ascii="Arial" w:hAnsi="Arial" w:cs="Arial"/>
        <w:b w:val="0"/>
        <w:i w:val="0"/>
        <w:caps w:val="0"/>
        <w:smallCaps w:val="0"/>
        <w:strike w:val="0"/>
        <w:dstrike w:val="0"/>
        <w:color w:val="000000"/>
        <w:position w:val="0"/>
        <w:sz w:val="22"/>
        <w:szCs w:val="22"/>
        <w:u w:val="none"/>
        <w:vertAlign w:val="baseline"/>
      </w:rPr>
    </w:lvl>
  </w:abstractNum>
  <w:abstractNum w:abstractNumId="2" w15:restartNumberingAfterBreak="0">
    <w:nsid w:val="00000003"/>
    <w:multiLevelType w:val="multilevel"/>
    <w:tmpl w:val="00000003"/>
    <w:name w:val="WWNum5"/>
    <w:lvl w:ilvl="0">
      <w:start w:val="1"/>
      <w:numFmt w:val="decimal"/>
      <w:lvlText w:val="%1."/>
      <w:lvlJc w:val="left"/>
      <w:pPr>
        <w:tabs>
          <w:tab w:val="num" w:pos="0"/>
        </w:tabs>
        <w:ind w:left="720" w:firstLine="360"/>
      </w:pPr>
      <w:rPr>
        <w:u w:val="none"/>
      </w:rPr>
    </w:lvl>
    <w:lvl w:ilvl="1">
      <w:start w:val="1"/>
      <w:numFmt w:val="lowerLetter"/>
      <w:lvlText w:val="%2."/>
      <w:lvlJc w:val="left"/>
      <w:pPr>
        <w:tabs>
          <w:tab w:val="num" w:pos="0"/>
        </w:tabs>
        <w:ind w:left="1440" w:firstLine="1080"/>
      </w:pPr>
      <w:rPr>
        <w:u w:val="none"/>
      </w:rPr>
    </w:lvl>
    <w:lvl w:ilvl="2">
      <w:start w:val="1"/>
      <w:numFmt w:val="lowerRoman"/>
      <w:lvlText w:val="%2.%3."/>
      <w:lvlJc w:val="right"/>
      <w:pPr>
        <w:tabs>
          <w:tab w:val="num" w:pos="0"/>
        </w:tabs>
        <w:ind w:left="2160" w:firstLine="1800"/>
      </w:pPr>
      <w:rPr>
        <w:u w:val="none"/>
      </w:rPr>
    </w:lvl>
    <w:lvl w:ilvl="3">
      <w:start w:val="1"/>
      <w:numFmt w:val="decimal"/>
      <w:lvlText w:val="%2.%3.%4."/>
      <w:lvlJc w:val="left"/>
      <w:pPr>
        <w:tabs>
          <w:tab w:val="num" w:pos="0"/>
        </w:tabs>
        <w:ind w:left="2880" w:firstLine="2520"/>
      </w:pPr>
      <w:rPr>
        <w:u w:val="none"/>
      </w:rPr>
    </w:lvl>
    <w:lvl w:ilvl="4">
      <w:start w:val="1"/>
      <w:numFmt w:val="lowerLetter"/>
      <w:lvlText w:val="%2.%3.%4.%5."/>
      <w:lvlJc w:val="left"/>
      <w:pPr>
        <w:tabs>
          <w:tab w:val="num" w:pos="0"/>
        </w:tabs>
        <w:ind w:left="3600" w:firstLine="3240"/>
      </w:pPr>
      <w:rPr>
        <w:u w:val="none"/>
      </w:rPr>
    </w:lvl>
    <w:lvl w:ilvl="5">
      <w:start w:val="1"/>
      <w:numFmt w:val="lowerRoman"/>
      <w:lvlText w:val="%2.%3.%4.%5.%6."/>
      <w:lvlJc w:val="right"/>
      <w:pPr>
        <w:tabs>
          <w:tab w:val="num" w:pos="0"/>
        </w:tabs>
        <w:ind w:left="4320" w:firstLine="3960"/>
      </w:pPr>
      <w:rPr>
        <w:u w:val="none"/>
      </w:rPr>
    </w:lvl>
    <w:lvl w:ilvl="6">
      <w:start w:val="1"/>
      <w:numFmt w:val="decimal"/>
      <w:lvlText w:val="%2.%3.%4.%5.%6.%7."/>
      <w:lvlJc w:val="left"/>
      <w:pPr>
        <w:tabs>
          <w:tab w:val="num" w:pos="0"/>
        </w:tabs>
        <w:ind w:left="5040" w:firstLine="4680"/>
      </w:pPr>
      <w:rPr>
        <w:u w:val="none"/>
      </w:rPr>
    </w:lvl>
    <w:lvl w:ilvl="7">
      <w:start w:val="1"/>
      <w:numFmt w:val="lowerLetter"/>
      <w:lvlText w:val="%2.%3.%4.%5.%6.%7.%8."/>
      <w:lvlJc w:val="left"/>
      <w:pPr>
        <w:tabs>
          <w:tab w:val="num" w:pos="0"/>
        </w:tabs>
        <w:ind w:left="5760" w:firstLine="5400"/>
      </w:pPr>
      <w:rPr>
        <w:u w:val="none"/>
      </w:rPr>
    </w:lvl>
    <w:lvl w:ilvl="8">
      <w:start w:val="1"/>
      <w:numFmt w:val="lowerRoman"/>
      <w:lvlText w:val="%2.%3.%4.%5.%6.%7.%8.%9."/>
      <w:lvlJc w:val="right"/>
      <w:pPr>
        <w:tabs>
          <w:tab w:val="num" w:pos="0"/>
        </w:tabs>
        <w:ind w:left="6480" w:firstLine="6120"/>
      </w:pPr>
      <w:rPr>
        <w:u w:val="none"/>
      </w:rPr>
    </w:lvl>
  </w:abstractNum>
  <w:abstractNum w:abstractNumId="3" w15:restartNumberingAfterBreak="0">
    <w:nsid w:val="00000004"/>
    <w:multiLevelType w:val="multilevel"/>
    <w:tmpl w:val="00000004"/>
    <w:name w:val="WWNum9"/>
    <w:lvl w:ilvl="0">
      <w:start w:val="1"/>
      <w:numFmt w:val="bullet"/>
      <w:lvlText w:val=""/>
      <w:lvlJc w:val="left"/>
      <w:pPr>
        <w:tabs>
          <w:tab w:val="num" w:pos="0"/>
        </w:tabs>
        <w:ind w:left="720" w:firstLine="360"/>
      </w:pPr>
      <w:rPr>
        <w:rFonts w:ascii="Wingdings" w:hAnsi="Wingdings"/>
        <w:u w:val="none"/>
      </w:rPr>
    </w:lvl>
    <w:lvl w:ilvl="1">
      <w:start w:val="1"/>
      <w:numFmt w:val="bullet"/>
      <w:lvlText w:val=""/>
      <w:lvlJc w:val="left"/>
      <w:pPr>
        <w:tabs>
          <w:tab w:val="num" w:pos="0"/>
        </w:tabs>
        <w:ind w:left="1440" w:firstLine="1080"/>
      </w:pPr>
      <w:rPr>
        <w:rFonts w:ascii="Wingdings 2" w:hAnsi="Wingdings 2"/>
        <w:u w:val="none"/>
      </w:rPr>
    </w:lvl>
    <w:lvl w:ilvl="2">
      <w:start w:val="1"/>
      <w:numFmt w:val="bullet"/>
      <w:lvlText w:val="■"/>
      <w:lvlJc w:val="left"/>
      <w:pPr>
        <w:tabs>
          <w:tab w:val="num" w:pos="0"/>
        </w:tabs>
        <w:ind w:left="2160" w:firstLine="1800"/>
      </w:pPr>
      <w:rPr>
        <w:rFonts w:ascii="OpenSymbol" w:hAnsi="OpenSymbol"/>
        <w:u w:val="none"/>
      </w:rPr>
    </w:lvl>
    <w:lvl w:ilvl="3">
      <w:start w:val="1"/>
      <w:numFmt w:val="bullet"/>
      <w:lvlText w:val=""/>
      <w:lvlJc w:val="left"/>
      <w:pPr>
        <w:tabs>
          <w:tab w:val="num" w:pos="0"/>
        </w:tabs>
        <w:ind w:left="2880" w:firstLine="2520"/>
      </w:pPr>
      <w:rPr>
        <w:rFonts w:ascii="Wingdings" w:hAnsi="Wingdings"/>
        <w:u w:val="none"/>
      </w:rPr>
    </w:lvl>
    <w:lvl w:ilvl="4">
      <w:start w:val="1"/>
      <w:numFmt w:val="bullet"/>
      <w:lvlText w:val=""/>
      <w:lvlJc w:val="left"/>
      <w:pPr>
        <w:tabs>
          <w:tab w:val="num" w:pos="0"/>
        </w:tabs>
        <w:ind w:left="3600" w:firstLine="3240"/>
      </w:pPr>
      <w:rPr>
        <w:rFonts w:ascii="Wingdings 2" w:hAnsi="Wingdings 2"/>
        <w:u w:val="none"/>
      </w:rPr>
    </w:lvl>
    <w:lvl w:ilvl="5">
      <w:start w:val="1"/>
      <w:numFmt w:val="bullet"/>
      <w:lvlText w:val="■"/>
      <w:lvlJc w:val="left"/>
      <w:pPr>
        <w:tabs>
          <w:tab w:val="num" w:pos="0"/>
        </w:tabs>
        <w:ind w:left="4320" w:firstLine="3960"/>
      </w:pPr>
      <w:rPr>
        <w:rFonts w:ascii="OpenSymbol" w:hAnsi="OpenSymbol"/>
        <w:u w:val="none"/>
      </w:rPr>
    </w:lvl>
    <w:lvl w:ilvl="6">
      <w:start w:val="1"/>
      <w:numFmt w:val="bullet"/>
      <w:lvlText w:val=""/>
      <w:lvlJc w:val="left"/>
      <w:pPr>
        <w:tabs>
          <w:tab w:val="num" w:pos="0"/>
        </w:tabs>
        <w:ind w:left="5040" w:firstLine="4680"/>
      </w:pPr>
      <w:rPr>
        <w:rFonts w:ascii="Wingdings" w:hAnsi="Wingdings"/>
        <w:u w:val="none"/>
      </w:rPr>
    </w:lvl>
    <w:lvl w:ilvl="7">
      <w:start w:val="1"/>
      <w:numFmt w:val="bullet"/>
      <w:lvlText w:val=""/>
      <w:lvlJc w:val="left"/>
      <w:pPr>
        <w:tabs>
          <w:tab w:val="num" w:pos="0"/>
        </w:tabs>
        <w:ind w:left="5760" w:firstLine="5400"/>
      </w:pPr>
      <w:rPr>
        <w:rFonts w:ascii="Wingdings 2" w:hAnsi="Wingdings 2"/>
        <w:u w:val="none"/>
      </w:rPr>
    </w:lvl>
    <w:lvl w:ilvl="8">
      <w:start w:val="1"/>
      <w:numFmt w:val="bullet"/>
      <w:lvlText w:val="■"/>
      <w:lvlJc w:val="left"/>
      <w:pPr>
        <w:tabs>
          <w:tab w:val="num" w:pos="0"/>
        </w:tabs>
        <w:ind w:left="6480" w:firstLine="6120"/>
      </w:pPr>
      <w:rPr>
        <w:rFonts w:ascii="OpenSymbol" w:hAnsi="OpenSymbol"/>
        <w:u w:val="none"/>
      </w:rPr>
    </w:lvl>
  </w:abstractNum>
  <w:abstractNum w:abstractNumId="4" w15:restartNumberingAfterBreak="0">
    <w:nsid w:val="00000005"/>
    <w:multiLevelType w:val="multilevel"/>
    <w:tmpl w:val="00000005"/>
    <w:name w:val="WWNum10"/>
    <w:lvl w:ilvl="0">
      <w:start w:val="1"/>
      <w:numFmt w:val="decimal"/>
      <w:lvlText w:val="%1."/>
      <w:lvlJc w:val="left"/>
      <w:pPr>
        <w:tabs>
          <w:tab w:val="num" w:pos="0"/>
        </w:tabs>
        <w:ind w:left="720" w:firstLine="360"/>
      </w:pPr>
      <w:rPr>
        <w:u w:val="none"/>
      </w:rPr>
    </w:lvl>
    <w:lvl w:ilvl="1">
      <w:start w:val="1"/>
      <w:numFmt w:val="lowerLetter"/>
      <w:lvlText w:val="%2."/>
      <w:lvlJc w:val="left"/>
      <w:pPr>
        <w:tabs>
          <w:tab w:val="num" w:pos="0"/>
        </w:tabs>
        <w:ind w:left="1440" w:firstLine="1080"/>
      </w:pPr>
      <w:rPr>
        <w:u w:val="none"/>
      </w:rPr>
    </w:lvl>
    <w:lvl w:ilvl="2">
      <w:start w:val="1"/>
      <w:numFmt w:val="lowerRoman"/>
      <w:lvlText w:val="%2.%3."/>
      <w:lvlJc w:val="right"/>
      <w:pPr>
        <w:tabs>
          <w:tab w:val="num" w:pos="0"/>
        </w:tabs>
        <w:ind w:left="2160" w:firstLine="1800"/>
      </w:pPr>
      <w:rPr>
        <w:u w:val="none"/>
      </w:rPr>
    </w:lvl>
    <w:lvl w:ilvl="3">
      <w:start w:val="1"/>
      <w:numFmt w:val="decimal"/>
      <w:lvlText w:val="%2.%3.%4."/>
      <w:lvlJc w:val="left"/>
      <w:pPr>
        <w:tabs>
          <w:tab w:val="num" w:pos="0"/>
        </w:tabs>
        <w:ind w:left="2880" w:firstLine="2520"/>
      </w:pPr>
      <w:rPr>
        <w:u w:val="none"/>
      </w:rPr>
    </w:lvl>
    <w:lvl w:ilvl="4">
      <w:start w:val="1"/>
      <w:numFmt w:val="lowerLetter"/>
      <w:lvlText w:val="%2.%3.%4.%5."/>
      <w:lvlJc w:val="left"/>
      <w:pPr>
        <w:tabs>
          <w:tab w:val="num" w:pos="0"/>
        </w:tabs>
        <w:ind w:left="3600" w:firstLine="3240"/>
      </w:pPr>
      <w:rPr>
        <w:u w:val="none"/>
      </w:rPr>
    </w:lvl>
    <w:lvl w:ilvl="5">
      <w:start w:val="1"/>
      <w:numFmt w:val="lowerRoman"/>
      <w:lvlText w:val="%2.%3.%4.%5.%6."/>
      <w:lvlJc w:val="right"/>
      <w:pPr>
        <w:tabs>
          <w:tab w:val="num" w:pos="0"/>
        </w:tabs>
        <w:ind w:left="4320" w:firstLine="3960"/>
      </w:pPr>
      <w:rPr>
        <w:u w:val="none"/>
      </w:rPr>
    </w:lvl>
    <w:lvl w:ilvl="6">
      <w:start w:val="1"/>
      <w:numFmt w:val="decimal"/>
      <w:lvlText w:val="%2.%3.%4.%5.%6.%7."/>
      <w:lvlJc w:val="left"/>
      <w:pPr>
        <w:tabs>
          <w:tab w:val="num" w:pos="0"/>
        </w:tabs>
        <w:ind w:left="5040" w:firstLine="4680"/>
      </w:pPr>
      <w:rPr>
        <w:u w:val="none"/>
      </w:rPr>
    </w:lvl>
    <w:lvl w:ilvl="7">
      <w:start w:val="1"/>
      <w:numFmt w:val="lowerLetter"/>
      <w:lvlText w:val="%2.%3.%4.%5.%6.%7.%8."/>
      <w:lvlJc w:val="left"/>
      <w:pPr>
        <w:tabs>
          <w:tab w:val="num" w:pos="0"/>
        </w:tabs>
        <w:ind w:left="5760" w:firstLine="5400"/>
      </w:pPr>
      <w:rPr>
        <w:u w:val="none"/>
      </w:rPr>
    </w:lvl>
    <w:lvl w:ilvl="8">
      <w:start w:val="1"/>
      <w:numFmt w:val="lowerRoman"/>
      <w:lvlText w:val="%2.%3.%4.%5.%6.%7.%8.%9."/>
      <w:lvlJc w:val="right"/>
      <w:pPr>
        <w:tabs>
          <w:tab w:val="num" w:pos="0"/>
        </w:tabs>
        <w:ind w:left="6480" w:firstLine="6120"/>
      </w:pPr>
      <w:rPr>
        <w:u w:val="none"/>
      </w:rPr>
    </w:lvl>
  </w:abstractNum>
  <w:abstractNum w:abstractNumId="5" w15:restartNumberingAfterBreak="0">
    <w:nsid w:val="00000006"/>
    <w:multiLevelType w:val="multilevel"/>
    <w:tmpl w:val="00000006"/>
    <w:name w:val="WWNum11"/>
    <w:lvl w:ilvl="0">
      <w:start w:val="1"/>
      <w:numFmt w:val="bullet"/>
      <w:lvlText w:val=""/>
      <w:lvlJc w:val="left"/>
      <w:pPr>
        <w:tabs>
          <w:tab w:val="num" w:pos="0"/>
        </w:tabs>
        <w:ind w:left="720" w:firstLine="360"/>
      </w:pPr>
      <w:rPr>
        <w:rFonts w:ascii="Wingdings" w:hAnsi="Wingdings"/>
        <w:u w:val="none"/>
      </w:rPr>
    </w:lvl>
    <w:lvl w:ilvl="1">
      <w:start w:val="1"/>
      <w:numFmt w:val="bullet"/>
      <w:lvlText w:val=""/>
      <w:lvlJc w:val="left"/>
      <w:pPr>
        <w:tabs>
          <w:tab w:val="num" w:pos="0"/>
        </w:tabs>
        <w:ind w:left="1440" w:firstLine="1080"/>
      </w:pPr>
      <w:rPr>
        <w:rFonts w:ascii="Wingdings 2" w:hAnsi="Wingdings 2"/>
        <w:u w:val="none"/>
      </w:rPr>
    </w:lvl>
    <w:lvl w:ilvl="2">
      <w:start w:val="1"/>
      <w:numFmt w:val="bullet"/>
      <w:lvlText w:val="■"/>
      <w:lvlJc w:val="left"/>
      <w:pPr>
        <w:tabs>
          <w:tab w:val="num" w:pos="0"/>
        </w:tabs>
        <w:ind w:left="2160" w:firstLine="1800"/>
      </w:pPr>
      <w:rPr>
        <w:rFonts w:ascii="OpenSymbol" w:hAnsi="OpenSymbol"/>
        <w:u w:val="none"/>
      </w:rPr>
    </w:lvl>
    <w:lvl w:ilvl="3">
      <w:start w:val="1"/>
      <w:numFmt w:val="bullet"/>
      <w:lvlText w:val=""/>
      <w:lvlJc w:val="left"/>
      <w:pPr>
        <w:tabs>
          <w:tab w:val="num" w:pos="0"/>
        </w:tabs>
        <w:ind w:left="2880" w:firstLine="2520"/>
      </w:pPr>
      <w:rPr>
        <w:rFonts w:ascii="Wingdings" w:hAnsi="Wingdings"/>
        <w:u w:val="none"/>
      </w:rPr>
    </w:lvl>
    <w:lvl w:ilvl="4">
      <w:start w:val="1"/>
      <w:numFmt w:val="bullet"/>
      <w:lvlText w:val=""/>
      <w:lvlJc w:val="left"/>
      <w:pPr>
        <w:tabs>
          <w:tab w:val="num" w:pos="0"/>
        </w:tabs>
        <w:ind w:left="3600" w:firstLine="3240"/>
      </w:pPr>
      <w:rPr>
        <w:rFonts w:ascii="Wingdings 2" w:hAnsi="Wingdings 2"/>
        <w:u w:val="none"/>
      </w:rPr>
    </w:lvl>
    <w:lvl w:ilvl="5">
      <w:start w:val="1"/>
      <w:numFmt w:val="bullet"/>
      <w:lvlText w:val="■"/>
      <w:lvlJc w:val="left"/>
      <w:pPr>
        <w:tabs>
          <w:tab w:val="num" w:pos="0"/>
        </w:tabs>
        <w:ind w:left="4320" w:firstLine="3960"/>
      </w:pPr>
      <w:rPr>
        <w:rFonts w:ascii="OpenSymbol" w:hAnsi="OpenSymbol"/>
        <w:u w:val="none"/>
      </w:rPr>
    </w:lvl>
    <w:lvl w:ilvl="6">
      <w:start w:val="1"/>
      <w:numFmt w:val="bullet"/>
      <w:lvlText w:val=""/>
      <w:lvlJc w:val="left"/>
      <w:pPr>
        <w:tabs>
          <w:tab w:val="num" w:pos="0"/>
        </w:tabs>
        <w:ind w:left="5040" w:firstLine="4680"/>
      </w:pPr>
      <w:rPr>
        <w:rFonts w:ascii="Wingdings" w:hAnsi="Wingdings"/>
        <w:u w:val="none"/>
      </w:rPr>
    </w:lvl>
    <w:lvl w:ilvl="7">
      <w:start w:val="1"/>
      <w:numFmt w:val="bullet"/>
      <w:lvlText w:val=""/>
      <w:lvlJc w:val="left"/>
      <w:pPr>
        <w:tabs>
          <w:tab w:val="num" w:pos="0"/>
        </w:tabs>
        <w:ind w:left="5760" w:firstLine="5400"/>
      </w:pPr>
      <w:rPr>
        <w:rFonts w:ascii="Wingdings 2" w:hAnsi="Wingdings 2"/>
        <w:u w:val="none"/>
      </w:rPr>
    </w:lvl>
    <w:lvl w:ilvl="8">
      <w:start w:val="1"/>
      <w:numFmt w:val="bullet"/>
      <w:lvlText w:val="■"/>
      <w:lvlJc w:val="left"/>
      <w:pPr>
        <w:tabs>
          <w:tab w:val="num" w:pos="0"/>
        </w:tabs>
        <w:ind w:left="6480" w:firstLine="6120"/>
      </w:pPr>
      <w:rPr>
        <w:rFonts w:ascii="OpenSymbol" w:hAnsi="OpenSymbol"/>
        <w:u w:val="none"/>
      </w:rPr>
    </w:lvl>
  </w:abstractNum>
  <w:abstractNum w:abstractNumId="6" w15:restartNumberingAfterBreak="0">
    <w:nsid w:val="4B570661"/>
    <w:multiLevelType w:val="hybridMultilevel"/>
    <w:tmpl w:val="6C3256A4"/>
    <w:lvl w:ilvl="0" w:tplc="577E0B30">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7" w15:restartNumberingAfterBreak="0">
    <w:nsid w:val="4C756D90"/>
    <w:multiLevelType w:val="hybridMultilevel"/>
    <w:tmpl w:val="4B58C1BE"/>
    <w:lvl w:ilvl="0" w:tplc="3702BE3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62371187"/>
    <w:multiLevelType w:val="hybridMultilevel"/>
    <w:tmpl w:val="4EF0B3A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bordersDoNotSurroundHeader/>
  <w:bordersDoNotSurroundFooter/>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5A4C"/>
    <w:rsid w:val="000816A0"/>
    <w:rsid w:val="000A5E25"/>
    <w:rsid w:val="000F7B79"/>
    <w:rsid w:val="00112F6E"/>
    <w:rsid w:val="00125A4C"/>
    <w:rsid w:val="00176F45"/>
    <w:rsid w:val="00225A75"/>
    <w:rsid w:val="00230BF6"/>
    <w:rsid w:val="002D46B2"/>
    <w:rsid w:val="002F4E4A"/>
    <w:rsid w:val="00320E25"/>
    <w:rsid w:val="00327996"/>
    <w:rsid w:val="00347D43"/>
    <w:rsid w:val="0035083F"/>
    <w:rsid w:val="00397FE6"/>
    <w:rsid w:val="003A26DA"/>
    <w:rsid w:val="003B6A35"/>
    <w:rsid w:val="003D1B73"/>
    <w:rsid w:val="004F7FC6"/>
    <w:rsid w:val="00526AF1"/>
    <w:rsid w:val="00560B20"/>
    <w:rsid w:val="00570CCC"/>
    <w:rsid w:val="005C728A"/>
    <w:rsid w:val="005F5DB4"/>
    <w:rsid w:val="00663763"/>
    <w:rsid w:val="006E066F"/>
    <w:rsid w:val="007B3E72"/>
    <w:rsid w:val="007E58E9"/>
    <w:rsid w:val="00841FCF"/>
    <w:rsid w:val="00883BF4"/>
    <w:rsid w:val="009C027F"/>
    <w:rsid w:val="009D5A0D"/>
    <w:rsid w:val="009E0826"/>
    <w:rsid w:val="00A261D3"/>
    <w:rsid w:val="00A356C7"/>
    <w:rsid w:val="00AB7851"/>
    <w:rsid w:val="00B10120"/>
    <w:rsid w:val="00B14AC3"/>
    <w:rsid w:val="00B26EA7"/>
    <w:rsid w:val="00B35F40"/>
    <w:rsid w:val="00B60D5D"/>
    <w:rsid w:val="00BC1DCF"/>
    <w:rsid w:val="00C022D2"/>
    <w:rsid w:val="00C71990"/>
    <w:rsid w:val="00CB67EB"/>
    <w:rsid w:val="00D3412B"/>
    <w:rsid w:val="00DF0513"/>
    <w:rsid w:val="00E632E0"/>
    <w:rsid w:val="00E7287B"/>
    <w:rsid w:val="00E80BE6"/>
    <w:rsid w:val="00FD74BB"/>
    <w:rsid w:val="00FE3E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oNotEmbedSmartTags/>
  <w:decimalSymbol w:val="."/>
  <w:listSeparator w:val=","/>
  <w14:docId w14:val="008BCB7D"/>
  <w15:chartTrackingRefBased/>
  <w15:docId w15:val="{18CA7C7E-DA65-46EA-A8F9-53154B853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uppressAutoHyphens/>
      <w:spacing w:line="276" w:lineRule="auto"/>
    </w:pPr>
    <w:rPr>
      <w:rFonts w:ascii="Arial" w:eastAsia="Arial Unicode MS" w:hAnsi="Arial" w:cs="Arial"/>
      <w:sz w:val="22"/>
      <w:szCs w:val="22"/>
      <w:lang w:eastAsia="ar-SA"/>
    </w:rPr>
  </w:style>
  <w:style w:type="paragraph" w:styleId="1">
    <w:name w:val="heading 1"/>
    <w:basedOn w:val="a"/>
    <w:next w:val="a0"/>
    <w:qFormat/>
    <w:pPr>
      <w:keepNext/>
      <w:keepLines/>
      <w:numPr>
        <w:numId w:val="1"/>
      </w:numPr>
      <w:spacing w:before="480" w:after="120"/>
      <w:outlineLvl w:val="0"/>
    </w:pPr>
    <w:rPr>
      <w:b/>
      <w:sz w:val="36"/>
      <w:szCs w:val="36"/>
    </w:rPr>
  </w:style>
  <w:style w:type="paragraph" w:styleId="2">
    <w:name w:val="heading 2"/>
    <w:basedOn w:val="a"/>
    <w:next w:val="a0"/>
    <w:qFormat/>
    <w:pPr>
      <w:keepNext/>
      <w:keepLines/>
      <w:numPr>
        <w:ilvl w:val="1"/>
        <w:numId w:val="1"/>
      </w:numPr>
      <w:spacing w:before="360" w:after="80"/>
      <w:outlineLvl w:val="1"/>
    </w:pPr>
    <w:rPr>
      <w:b/>
      <w:sz w:val="28"/>
      <w:szCs w:val="28"/>
    </w:rPr>
  </w:style>
  <w:style w:type="paragraph" w:styleId="3">
    <w:name w:val="heading 3"/>
    <w:basedOn w:val="a"/>
    <w:next w:val="a0"/>
    <w:qFormat/>
    <w:pPr>
      <w:keepNext/>
      <w:keepLines/>
      <w:numPr>
        <w:ilvl w:val="2"/>
        <w:numId w:val="1"/>
      </w:numPr>
      <w:spacing w:before="280" w:after="80"/>
      <w:outlineLvl w:val="2"/>
    </w:pPr>
    <w:rPr>
      <w:b/>
      <w:color w:val="666666"/>
      <w:sz w:val="24"/>
      <w:szCs w:val="24"/>
    </w:rPr>
  </w:style>
  <w:style w:type="paragraph" w:styleId="4">
    <w:name w:val="heading 4"/>
    <w:basedOn w:val="a"/>
    <w:next w:val="a0"/>
    <w:qFormat/>
    <w:pPr>
      <w:keepNext/>
      <w:keepLines/>
      <w:numPr>
        <w:ilvl w:val="3"/>
        <w:numId w:val="1"/>
      </w:numPr>
      <w:spacing w:before="240" w:after="40"/>
      <w:outlineLvl w:val="3"/>
    </w:pPr>
    <w:rPr>
      <w:i/>
      <w:color w:val="666666"/>
    </w:rPr>
  </w:style>
  <w:style w:type="paragraph" w:styleId="5">
    <w:name w:val="heading 5"/>
    <w:basedOn w:val="a"/>
    <w:next w:val="a0"/>
    <w:qFormat/>
    <w:pPr>
      <w:keepNext/>
      <w:keepLines/>
      <w:numPr>
        <w:ilvl w:val="4"/>
        <w:numId w:val="1"/>
      </w:numPr>
      <w:spacing w:before="220" w:after="40"/>
      <w:outlineLvl w:val="4"/>
    </w:pPr>
    <w:rPr>
      <w:b/>
      <w:color w:val="666666"/>
      <w:sz w:val="20"/>
      <w:szCs w:val="20"/>
    </w:rPr>
  </w:style>
  <w:style w:type="paragraph" w:styleId="6">
    <w:name w:val="heading 6"/>
    <w:basedOn w:val="a"/>
    <w:next w:val="a0"/>
    <w:qFormat/>
    <w:pPr>
      <w:keepNext/>
      <w:keepLines/>
      <w:numPr>
        <w:ilvl w:val="5"/>
        <w:numId w:val="1"/>
      </w:numPr>
      <w:spacing w:before="200" w:after="40"/>
      <w:outlineLvl w:val="5"/>
    </w:pPr>
    <w:rPr>
      <w:i/>
      <w:color w:val="666666"/>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段落フォント1"/>
  </w:style>
  <w:style w:type="character" w:styleId="a4">
    <w:name w:val="Hyperlink"/>
    <w:basedOn w:val="10"/>
    <w:rPr>
      <w:color w:val="0563C1"/>
      <w:u w:val="single"/>
    </w:rPr>
  </w:style>
  <w:style w:type="character" w:customStyle="1" w:styleId="apple-converted-space">
    <w:name w:val="apple-converted-space"/>
    <w:basedOn w:val="10"/>
  </w:style>
  <w:style w:type="character" w:customStyle="1" w:styleId="ListLabel1">
    <w:name w:val="ListLabel 1"/>
    <w:rPr>
      <w:u w:val="none"/>
    </w:rPr>
  </w:style>
  <w:style w:type="character" w:customStyle="1" w:styleId="ListLabel2">
    <w:name w:val="ListLabel 2"/>
    <w:rPr>
      <w:rFonts w:eastAsia="Arial" w:cs="Arial"/>
      <w:b w:val="0"/>
      <w:i w:val="0"/>
      <w:caps w:val="0"/>
      <w:smallCaps w:val="0"/>
      <w:strike w:val="0"/>
      <w:dstrike w:val="0"/>
      <w:color w:val="000000"/>
      <w:position w:val="0"/>
      <w:sz w:val="22"/>
      <w:szCs w:val="22"/>
      <w:u w:val="none"/>
      <w:vertAlign w:val="baseline"/>
    </w:rPr>
  </w:style>
  <w:style w:type="character" w:customStyle="1" w:styleId="ListLabel3">
    <w:name w:val="ListLabel 3"/>
    <w:rPr>
      <w:rFonts w:eastAsia="Arial" w:cs="Arial"/>
      <w:b/>
      <w:i w:val="0"/>
      <w:caps w:val="0"/>
      <w:smallCaps w:val="0"/>
      <w:strike w:val="0"/>
      <w:dstrike w:val="0"/>
      <w:color w:val="000000"/>
      <w:position w:val="0"/>
      <w:sz w:val="36"/>
      <w:szCs w:val="36"/>
      <w:u w:val="none"/>
      <w:vertAlign w:val="baseline"/>
    </w:rPr>
  </w:style>
  <w:style w:type="paragraph" w:customStyle="1" w:styleId="a5">
    <w:name w:val="見出し"/>
    <w:basedOn w:val="a"/>
    <w:next w:val="a0"/>
    <w:pPr>
      <w:keepNext/>
      <w:spacing w:before="240" w:after="120"/>
    </w:pPr>
    <w:rPr>
      <w:rFonts w:cs="Arial Unicode MS"/>
      <w:sz w:val="28"/>
      <w:szCs w:val="28"/>
    </w:rPr>
  </w:style>
  <w:style w:type="paragraph" w:styleId="a0">
    <w:name w:val="Body Text"/>
    <w:basedOn w:val="a"/>
    <w:pPr>
      <w:spacing w:after="120"/>
    </w:pPr>
  </w:style>
  <w:style w:type="paragraph" w:styleId="a6">
    <w:name w:val="List"/>
    <w:basedOn w:val="a0"/>
  </w:style>
  <w:style w:type="paragraph" w:styleId="a7">
    <w:name w:val="caption"/>
    <w:basedOn w:val="a"/>
    <w:qFormat/>
    <w:pPr>
      <w:suppressLineNumbers/>
      <w:spacing w:before="120" w:after="120"/>
    </w:pPr>
    <w:rPr>
      <w:i/>
      <w:iCs/>
      <w:sz w:val="24"/>
      <w:szCs w:val="24"/>
    </w:rPr>
  </w:style>
  <w:style w:type="paragraph" w:customStyle="1" w:styleId="a8">
    <w:name w:val="索引"/>
    <w:basedOn w:val="a"/>
    <w:pPr>
      <w:suppressLineNumbers/>
    </w:pPr>
  </w:style>
  <w:style w:type="paragraph" w:styleId="a9">
    <w:name w:val="Title"/>
    <w:basedOn w:val="a"/>
    <w:next w:val="aa"/>
    <w:qFormat/>
    <w:pPr>
      <w:keepNext/>
      <w:keepLines/>
      <w:spacing w:before="480" w:after="120"/>
    </w:pPr>
    <w:rPr>
      <w:b/>
      <w:bCs/>
      <w:sz w:val="72"/>
      <w:szCs w:val="72"/>
    </w:rPr>
  </w:style>
  <w:style w:type="paragraph" w:styleId="aa">
    <w:name w:val="Subtitle"/>
    <w:basedOn w:val="a"/>
    <w:next w:val="a0"/>
    <w:qFormat/>
    <w:pPr>
      <w:keepNext/>
      <w:keepLines/>
      <w:spacing w:before="360" w:after="80"/>
    </w:pPr>
    <w:rPr>
      <w:rFonts w:ascii="Georgia" w:eastAsia="Georgia" w:hAnsi="Georgia" w:cs="Georgia"/>
      <w:i/>
      <w:iCs/>
      <w:color w:val="666666"/>
      <w:sz w:val="48"/>
      <w:szCs w:val="48"/>
    </w:rPr>
  </w:style>
  <w:style w:type="paragraph" w:customStyle="1" w:styleId="11">
    <w:name w:val="リスト段落1"/>
    <w:basedOn w:val="a"/>
    <w:pPr>
      <w:ind w:left="840"/>
    </w:pPr>
  </w:style>
  <w:style w:type="paragraph" w:customStyle="1" w:styleId="Web1">
    <w:name w:val="標準 (Web)1"/>
    <w:basedOn w:val="a"/>
    <w:pPr>
      <w:spacing w:before="100" w:after="100" w:line="100" w:lineRule="atLeast"/>
    </w:pPr>
    <w:rPr>
      <w:rFonts w:ascii="ＭＳ Ｐゴシック" w:eastAsia="ＭＳ Ｐゴシック" w:hAnsi="ＭＳ Ｐゴシック" w:cs="ＭＳ Ｐゴシック"/>
      <w:color w:val="00000A"/>
      <w:sz w:val="24"/>
      <w:szCs w:val="24"/>
    </w:rPr>
  </w:style>
  <w:style w:type="paragraph" w:styleId="ab">
    <w:name w:val="header"/>
    <w:basedOn w:val="a"/>
    <w:pPr>
      <w:suppressLineNumbers/>
      <w:tabs>
        <w:tab w:val="center" w:pos="4819"/>
        <w:tab w:val="right" w:pos="9638"/>
      </w:tabs>
    </w:pPr>
  </w:style>
  <w:style w:type="paragraph" w:styleId="ac">
    <w:name w:val="footer"/>
    <w:basedOn w:val="a"/>
    <w:pPr>
      <w:suppressLineNumbers/>
      <w:tabs>
        <w:tab w:val="center" w:pos="4819"/>
        <w:tab w:val="right" w:pos="9638"/>
      </w:tabs>
    </w:pPr>
  </w:style>
  <w:style w:type="paragraph" w:styleId="Web">
    <w:name w:val="Normal (Web)"/>
    <w:basedOn w:val="a"/>
    <w:uiPriority w:val="99"/>
    <w:semiHidden/>
    <w:unhideWhenUsed/>
    <w:rsid w:val="000F7B79"/>
    <w:pPr>
      <w:suppressAutoHyphens w:val="0"/>
      <w:spacing w:before="100" w:beforeAutospacing="1" w:after="100" w:afterAutospacing="1" w:line="240" w:lineRule="auto"/>
    </w:pPr>
    <w:rPr>
      <w:rFonts w:ascii="ＭＳ Ｐゴシック" w:eastAsia="ＭＳ Ｐゴシック" w:hAnsi="ＭＳ Ｐゴシック" w:cs="ＭＳ Ｐゴシック"/>
      <w:sz w:val="24"/>
      <w:szCs w:val="24"/>
      <w:lang w:eastAsia="ja-JP"/>
    </w:rPr>
  </w:style>
  <w:style w:type="character" w:styleId="ad">
    <w:name w:val="FollowedHyperlink"/>
    <w:basedOn w:val="a1"/>
    <w:uiPriority w:val="99"/>
    <w:semiHidden/>
    <w:unhideWhenUsed/>
    <w:rsid w:val="006E066F"/>
    <w:rPr>
      <w:color w:val="954F72" w:themeColor="followedHyperlink"/>
      <w:u w:val="single"/>
    </w:rPr>
  </w:style>
  <w:style w:type="paragraph" w:styleId="ae">
    <w:name w:val="List Paragraph"/>
    <w:basedOn w:val="a"/>
    <w:uiPriority w:val="34"/>
    <w:qFormat/>
    <w:rsid w:val="00DF051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jpe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mailto:shop@rt-net.jp"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733</TotalTime>
  <Pages>10</Pages>
  <Words>350</Words>
  <Characters>1997</Characters>
  <Application>Microsoft Office Word</Application>
  <DocSecurity>0</DocSecurity>
  <Lines>16</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Ryota Takahashi</dc:creator>
  <cp:keywords/>
  <cp:lastModifiedBy>Ryota Takahashi</cp:lastModifiedBy>
  <cp:revision>15</cp:revision>
  <cp:lastPrinted>1899-12-31T15:00:00Z</cp:lastPrinted>
  <dcterms:created xsi:type="dcterms:W3CDTF">2015-11-12T01:10:00Z</dcterms:created>
  <dcterms:modified xsi:type="dcterms:W3CDTF">2015-11-25T07:45:00Z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