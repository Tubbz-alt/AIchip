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30B3788" w14:textId="77777777" w:rsidR="000816A0" w:rsidRPr="00125A4C" w:rsidRDefault="000816A0" w:rsidP="000816A0">
      <w:pPr>
        <w:widowControl w:val="0"/>
        <w:rPr>
          <w:rFonts w:asciiTheme="majorEastAsia" w:eastAsiaTheme="majorEastAsia" w:hAnsiTheme="majorEastAsia" w:cs="font376"/>
        </w:rPr>
      </w:pPr>
    </w:p>
    <w:p w14:paraId="005E1D86" w14:textId="77777777" w:rsidR="000816A0" w:rsidRPr="00125A4C" w:rsidRDefault="000816A0" w:rsidP="000816A0">
      <w:pPr>
        <w:widowControl w:val="0"/>
        <w:rPr>
          <w:rFonts w:asciiTheme="majorEastAsia" w:eastAsiaTheme="majorEastAsia" w:hAnsiTheme="majorEastAsia" w:cs="font376"/>
        </w:rPr>
      </w:pPr>
    </w:p>
    <w:p w14:paraId="359F4B3D" w14:textId="77777777" w:rsidR="000816A0" w:rsidRPr="00125A4C" w:rsidRDefault="000816A0" w:rsidP="000816A0">
      <w:pPr>
        <w:widowControl w:val="0"/>
        <w:rPr>
          <w:rFonts w:asciiTheme="majorEastAsia" w:eastAsiaTheme="majorEastAsia" w:hAnsiTheme="majorEastAsia" w:cs="font376"/>
        </w:rPr>
      </w:pPr>
    </w:p>
    <w:p w14:paraId="3B16276C" w14:textId="77777777" w:rsidR="000816A0" w:rsidRPr="00125A4C" w:rsidRDefault="000816A0" w:rsidP="000816A0">
      <w:pPr>
        <w:widowControl w:val="0"/>
        <w:rPr>
          <w:rFonts w:asciiTheme="majorEastAsia" w:eastAsiaTheme="majorEastAsia" w:hAnsiTheme="majorEastAsia" w:cs="font376"/>
        </w:rPr>
      </w:pPr>
    </w:p>
    <w:p w14:paraId="5BF32E4D" w14:textId="77777777" w:rsidR="000816A0" w:rsidRPr="00125A4C" w:rsidRDefault="000816A0" w:rsidP="000816A0">
      <w:pPr>
        <w:widowControl w:val="0"/>
        <w:rPr>
          <w:rFonts w:asciiTheme="majorEastAsia" w:eastAsiaTheme="majorEastAsia" w:hAnsiTheme="majorEastAsia" w:cs="font376"/>
        </w:rPr>
      </w:pPr>
    </w:p>
    <w:p w14:paraId="1B443889" w14:textId="77777777" w:rsidR="000816A0" w:rsidRPr="00125A4C" w:rsidRDefault="000816A0" w:rsidP="000816A0">
      <w:pPr>
        <w:widowControl w:val="0"/>
        <w:rPr>
          <w:rFonts w:asciiTheme="majorEastAsia" w:eastAsiaTheme="majorEastAsia" w:hAnsiTheme="majorEastAsia" w:cs="font376"/>
        </w:rPr>
      </w:pPr>
    </w:p>
    <w:p w14:paraId="23399D36" w14:textId="77777777" w:rsidR="000816A0" w:rsidRPr="00125A4C" w:rsidRDefault="000816A0" w:rsidP="000816A0">
      <w:pPr>
        <w:widowControl w:val="0"/>
        <w:rPr>
          <w:rFonts w:asciiTheme="majorEastAsia" w:eastAsiaTheme="majorEastAsia" w:hAnsiTheme="majorEastAsia" w:cs="font376"/>
        </w:rPr>
      </w:pPr>
    </w:p>
    <w:p w14:paraId="7450F85B" w14:textId="77777777" w:rsidR="000816A0" w:rsidRPr="00125A4C" w:rsidRDefault="000816A0" w:rsidP="000816A0">
      <w:pPr>
        <w:widowControl w:val="0"/>
        <w:rPr>
          <w:rFonts w:asciiTheme="majorEastAsia" w:eastAsiaTheme="majorEastAsia" w:hAnsiTheme="majorEastAsia" w:cs="font376"/>
        </w:rPr>
      </w:pPr>
    </w:p>
    <w:p w14:paraId="6154AFCC" w14:textId="77777777" w:rsidR="000816A0" w:rsidRPr="00125A4C" w:rsidRDefault="000816A0" w:rsidP="000816A0">
      <w:pPr>
        <w:widowControl w:val="0"/>
        <w:rPr>
          <w:rFonts w:asciiTheme="majorEastAsia" w:eastAsiaTheme="majorEastAsia" w:hAnsiTheme="majorEastAsia" w:cs="font376"/>
        </w:rPr>
      </w:pPr>
    </w:p>
    <w:p w14:paraId="08E8FEF4" w14:textId="77777777" w:rsidR="000816A0" w:rsidRDefault="000816A0" w:rsidP="000816A0">
      <w:pPr>
        <w:pStyle w:val="a9"/>
        <w:keepNext w:val="0"/>
        <w:keepLines w:val="0"/>
        <w:widowControl w:val="0"/>
        <w:jc w:val="center"/>
        <w:rPr>
          <w:rFonts w:asciiTheme="majorEastAsia" w:eastAsiaTheme="majorEastAsia" w:hAnsiTheme="majorEastAsia" w:cs="SimSun"/>
          <w:lang w:eastAsia="ja-JP"/>
        </w:rPr>
      </w:pPr>
      <w:bookmarkStart w:id="0" w:name="h.w3rdg97zxxj9"/>
      <w:bookmarkStart w:id="1" w:name="h.ap87tes2pwgt"/>
      <w:bookmarkEnd w:id="0"/>
      <w:bookmarkEnd w:id="1"/>
      <w:r>
        <w:rPr>
          <w:rFonts w:asciiTheme="majorEastAsia" w:eastAsiaTheme="majorEastAsia" w:hAnsiTheme="majorEastAsia" w:cs="SimSun" w:hint="eastAsia"/>
          <w:lang w:eastAsia="ja-JP"/>
        </w:rPr>
        <w:t>AIチップ</w:t>
      </w:r>
    </w:p>
    <w:p w14:paraId="6D8981F2" w14:textId="77777777" w:rsidR="000816A0" w:rsidRPr="00125A4C" w:rsidRDefault="000816A0" w:rsidP="000816A0">
      <w:pPr>
        <w:pStyle w:val="a9"/>
        <w:keepNext w:val="0"/>
        <w:keepLines w:val="0"/>
        <w:widowControl w:val="0"/>
        <w:jc w:val="center"/>
        <w:rPr>
          <w:rFonts w:asciiTheme="majorEastAsia" w:eastAsiaTheme="majorEastAsia" w:hAnsiTheme="majorEastAsia" w:cs="font376"/>
        </w:rPr>
      </w:pPr>
      <w:r>
        <w:rPr>
          <w:rFonts w:asciiTheme="majorEastAsia" w:eastAsiaTheme="majorEastAsia" w:hAnsiTheme="majorEastAsia" w:cs="SimSun" w:hint="eastAsia"/>
          <w:lang w:eastAsia="ja-JP"/>
        </w:rPr>
        <w:t>配線</w:t>
      </w:r>
      <w:r w:rsidRPr="00125A4C">
        <w:rPr>
          <w:rFonts w:asciiTheme="majorEastAsia" w:eastAsiaTheme="majorEastAsia" w:hAnsiTheme="majorEastAsia" w:cs="SimSun"/>
        </w:rPr>
        <w:t>マニュアル</w:t>
      </w:r>
      <w:bookmarkStart w:id="2" w:name="h.q4qyx3gr8lpm"/>
      <w:bookmarkEnd w:id="2"/>
    </w:p>
    <w:p w14:paraId="4F4B20AB" w14:textId="77777777" w:rsidR="000816A0" w:rsidRPr="00125A4C" w:rsidRDefault="000816A0" w:rsidP="000816A0">
      <w:pPr>
        <w:widowControl w:val="0"/>
        <w:rPr>
          <w:rFonts w:asciiTheme="majorEastAsia" w:eastAsiaTheme="majorEastAsia" w:hAnsiTheme="majorEastAsia" w:cs="font376"/>
        </w:rPr>
      </w:pPr>
    </w:p>
    <w:p w14:paraId="10310E6D" w14:textId="77777777" w:rsidR="000816A0" w:rsidRPr="00125A4C" w:rsidRDefault="000816A0" w:rsidP="000816A0">
      <w:pPr>
        <w:widowControl w:val="0"/>
        <w:rPr>
          <w:rFonts w:asciiTheme="majorEastAsia" w:eastAsiaTheme="majorEastAsia" w:hAnsiTheme="majorEastAsia" w:cs="font376"/>
        </w:rPr>
      </w:pPr>
    </w:p>
    <w:p w14:paraId="450317F5" w14:textId="77777777" w:rsidR="000816A0" w:rsidRPr="00125A4C" w:rsidRDefault="000816A0" w:rsidP="000816A0">
      <w:pPr>
        <w:widowControl w:val="0"/>
        <w:rPr>
          <w:rFonts w:asciiTheme="majorEastAsia" w:eastAsiaTheme="majorEastAsia" w:hAnsiTheme="majorEastAsia" w:cs="font376"/>
        </w:rPr>
      </w:pPr>
    </w:p>
    <w:p w14:paraId="22BAD9DD" w14:textId="77777777" w:rsidR="000816A0" w:rsidRPr="00125A4C" w:rsidRDefault="000816A0" w:rsidP="000816A0">
      <w:pPr>
        <w:widowControl w:val="0"/>
        <w:rPr>
          <w:rFonts w:asciiTheme="majorEastAsia" w:eastAsiaTheme="majorEastAsia" w:hAnsiTheme="majorEastAsia" w:cs="font376"/>
        </w:rPr>
      </w:pPr>
    </w:p>
    <w:p w14:paraId="7544AE2D" w14:textId="77777777" w:rsidR="000816A0" w:rsidRPr="00125A4C" w:rsidRDefault="000816A0" w:rsidP="000816A0">
      <w:pPr>
        <w:widowControl w:val="0"/>
        <w:rPr>
          <w:rFonts w:asciiTheme="majorEastAsia" w:eastAsiaTheme="majorEastAsia" w:hAnsiTheme="majorEastAsia" w:cs="font376"/>
        </w:rPr>
      </w:pPr>
    </w:p>
    <w:p w14:paraId="66DAEBB5" w14:textId="77777777" w:rsidR="000816A0" w:rsidRPr="00125A4C" w:rsidRDefault="000816A0" w:rsidP="000816A0">
      <w:pPr>
        <w:widowControl w:val="0"/>
        <w:rPr>
          <w:rFonts w:asciiTheme="majorEastAsia" w:eastAsiaTheme="majorEastAsia" w:hAnsiTheme="majorEastAsia" w:cs="font376"/>
        </w:rPr>
      </w:pPr>
    </w:p>
    <w:p w14:paraId="7791663A" w14:textId="77777777" w:rsidR="000816A0" w:rsidRPr="00125A4C" w:rsidRDefault="000816A0" w:rsidP="000816A0">
      <w:pPr>
        <w:widowControl w:val="0"/>
        <w:rPr>
          <w:rFonts w:asciiTheme="majorEastAsia" w:eastAsiaTheme="majorEastAsia" w:hAnsiTheme="majorEastAsia" w:cs="font376"/>
        </w:rPr>
      </w:pPr>
    </w:p>
    <w:p w14:paraId="200BB95B" w14:textId="77777777" w:rsidR="000816A0" w:rsidRPr="00125A4C" w:rsidRDefault="000816A0" w:rsidP="000816A0">
      <w:pPr>
        <w:widowControl w:val="0"/>
        <w:rPr>
          <w:rFonts w:asciiTheme="majorEastAsia" w:eastAsiaTheme="majorEastAsia" w:hAnsiTheme="majorEastAsia" w:cs="font376"/>
        </w:rPr>
      </w:pPr>
    </w:p>
    <w:p w14:paraId="7CD29C51" w14:textId="77777777" w:rsidR="000816A0" w:rsidRPr="00125A4C" w:rsidRDefault="000816A0" w:rsidP="000816A0">
      <w:pPr>
        <w:widowControl w:val="0"/>
        <w:rPr>
          <w:rFonts w:asciiTheme="majorEastAsia" w:eastAsiaTheme="majorEastAsia" w:hAnsiTheme="majorEastAsia" w:cs="font376"/>
        </w:rPr>
      </w:pPr>
    </w:p>
    <w:p w14:paraId="36C3BB79" w14:textId="77777777" w:rsidR="000816A0" w:rsidRPr="00125A4C" w:rsidRDefault="000816A0" w:rsidP="000816A0">
      <w:pPr>
        <w:widowControl w:val="0"/>
        <w:jc w:val="center"/>
        <w:rPr>
          <w:rFonts w:asciiTheme="majorEastAsia" w:eastAsiaTheme="majorEastAsia" w:hAnsiTheme="majorEastAsia" w:cs="SimSun"/>
          <w:sz w:val="28"/>
          <w:szCs w:val="28"/>
        </w:rPr>
      </w:pPr>
      <w:r w:rsidRPr="00125A4C">
        <w:rPr>
          <w:rFonts w:asciiTheme="majorEastAsia" w:eastAsiaTheme="majorEastAsia" w:hAnsiTheme="majorEastAsia" w:cs="SimSun"/>
          <w:sz w:val="28"/>
          <w:szCs w:val="28"/>
        </w:rPr>
        <w:t>0.7版</w:t>
      </w:r>
    </w:p>
    <w:p w14:paraId="0DFBE81A" w14:textId="77777777" w:rsidR="000816A0" w:rsidRPr="00125A4C" w:rsidRDefault="000816A0" w:rsidP="000816A0">
      <w:pPr>
        <w:widowControl w:val="0"/>
        <w:jc w:val="center"/>
        <w:rPr>
          <w:rFonts w:asciiTheme="majorEastAsia" w:eastAsiaTheme="majorEastAsia" w:hAnsiTheme="majorEastAsia" w:cs="SimSun"/>
          <w:sz w:val="28"/>
          <w:szCs w:val="28"/>
        </w:rPr>
      </w:pPr>
      <w:r w:rsidRPr="00125A4C">
        <w:rPr>
          <w:rFonts w:asciiTheme="majorEastAsia" w:eastAsiaTheme="majorEastAsia" w:hAnsiTheme="majorEastAsia" w:cs="SimSun"/>
          <w:sz w:val="28"/>
          <w:szCs w:val="28"/>
        </w:rPr>
        <w:t>2015年</w:t>
      </w:r>
      <w:r>
        <w:rPr>
          <w:rFonts w:asciiTheme="majorEastAsia" w:eastAsiaTheme="majorEastAsia" w:hAnsiTheme="majorEastAsia" w:cs="SimSun"/>
          <w:sz w:val="28"/>
          <w:szCs w:val="28"/>
        </w:rPr>
        <w:t>11</w:t>
      </w:r>
      <w:r w:rsidRPr="00125A4C">
        <w:rPr>
          <w:rFonts w:asciiTheme="majorEastAsia" w:eastAsiaTheme="majorEastAsia" w:hAnsiTheme="majorEastAsia" w:cs="SimSun"/>
          <w:sz w:val="28"/>
          <w:szCs w:val="28"/>
        </w:rPr>
        <w:t>月</w:t>
      </w:r>
      <w:r>
        <w:rPr>
          <w:rFonts w:asciiTheme="majorEastAsia" w:eastAsiaTheme="majorEastAsia" w:hAnsiTheme="majorEastAsia" w:cs="SimSun"/>
          <w:sz w:val="28"/>
          <w:szCs w:val="28"/>
        </w:rPr>
        <w:t>19</w:t>
      </w:r>
      <w:r w:rsidRPr="00125A4C">
        <w:rPr>
          <w:rFonts w:asciiTheme="majorEastAsia" w:eastAsiaTheme="majorEastAsia" w:hAnsiTheme="majorEastAsia" w:cs="SimSun"/>
          <w:sz w:val="28"/>
          <w:szCs w:val="28"/>
        </w:rPr>
        <w:t>日</w:t>
      </w:r>
    </w:p>
    <w:p w14:paraId="1403EA71" w14:textId="77777777" w:rsidR="000816A0" w:rsidRPr="00125A4C" w:rsidRDefault="000816A0" w:rsidP="000816A0">
      <w:pPr>
        <w:widowControl w:val="0"/>
        <w:jc w:val="center"/>
        <w:rPr>
          <w:rFonts w:asciiTheme="majorEastAsia" w:eastAsiaTheme="majorEastAsia" w:hAnsiTheme="majorEastAsia" w:cs="font376"/>
          <w:sz w:val="44"/>
          <w:szCs w:val="44"/>
        </w:rPr>
      </w:pPr>
      <w:r w:rsidRPr="00125A4C">
        <w:rPr>
          <w:rFonts w:asciiTheme="majorEastAsia" w:eastAsiaTheme="majorEastAsia" w:hAnsiTheme="majorEastAsia" w:cs="SimSun"/>
          <w:sz w:val="28"/>
          <w:szCs w:val="28"/>
        </w:rPr>
        <w:t>株式会社アールティ</w:t>
      </w:r>
    </w:p>
    <w:p w14:paraId="0AF0EA4A" w14:textId="486A403D" w:rsidR="000816A0" w:rsidRDefault="000816A0" w:rsidP="000816A0">
      <w:pPr>
        <w:widowControl w:val="0"/>
        <w:jc w:val="center"/>
        <w:rPr>
          <w:rFonts w:asciiTheme="majorEastAsia" w:eastAsiaTheme="majorEastAsia" w:hAnsiTheme="majorEastAsia" w:cs="font376"/>
          <w:sz w:val="44"/>
          <w:szCs w:val="44"/>
        </w:rPr>
      </w:pPr>
      <w:r w:rsidRPr="00125A4C">
        <w:rPr>
          <w:rFonts w:asciiTheme="majorEastAsia" w:eastAsiaTheme="majorEastAsia" w:hAnsiTheme="majorEastAsia" w:cs="font376"/>
          <w:sz w:val="44"/>
          <w:szCs w:val="44"/>
        </w:rPr>
        <w:br/>
      </w:r>
      <w:r w:rsidRPr="00125A4C">
        <w:rPr>
          <w:rFonts w:asciiTheme="majorEastAsia" w:eastAsiaTheme="majorEastAsia" w:hAnsiTheme="majorEastAsia" w:cs="font376"/>
          <w:sz w:val="44"/>
          <w:szCs w:val="44"/>
        </w:rPr>
        <w:br/>
      </w:r>
      <w:r w:rsidRPr="00125A4C">
        <w:rPr>
          <w:rFonts w:asciiTheme="majorEastAsia" w:eastAsiaTheme="majorEastAsia" w:hAnsiTheme="majorEastAsia" w:cs="font376"/>
          <w:sz w:val="44"/>
          <w:szCs w:val="44"/>
        </w:rPr>
        <w:br/>
      </w:r>
    </w:p>
    <w:p w14:paraId="0448BB3C" w14:textId="77777777" w:rsidR="000816A0" w:rsidRPr="00125A4C" w:rsidRDefault="000816A0" w:rsidP="000816A0">
      <w:pPr>
        <w:widowControl w:val="0"/>
        <w:jc w:val="center"/>
        <w:rPr>
          <w:rFonts w:asciiTheme="majorEastAsia" w:eastAsiaTheme="majorEastAsia" w:hAnsiTheme="majorEastAsia" w:cs="font376"/>
        </w:rPr>
      </w:pPr>
      <w:r w:rsidRPr="00125A4C">
        <w:rPr>
          <w:rFonts w:asciiTheme="majorEastAsia" w:eastAsiaTheme="majorEastAsia" w:hAnsiTheme="majorEastAsia" w:cs="font376"/>
          <w:sz w:val="44"/>
          <w:szCs w:val="44"/>
        </w:rPr>
        <w:lastRenderedPageBreak/>
        <w:t>改定歴</w:t>
      </w:r>
    </w:p>
    <w:p w14:paraId="7543B09B" w14:textId="77777777" w:rsidR="000816A0" w:rsidRPr="00125A4C" w:rsidRDefault="000816A0" w:rsidP="000816A0">
      <w:pPr>
        <w:widowControl w:val="0"/>
        <w:jc w:val="center"/>
        <w:rPr>
          <w:rFonts w:asciiTheme="majorEastAsia" w:eastAsiaTheme="majorEastAsia" w:hAnsiTheme="majorEastAsia" w:cs="font376"/>
        </w:rPr>
      </w:pPr>
    </w:p>
    <w:tbl>
      <w:tblPr>
        <w:tblW w:w="0" w:type="auto"/>
        <w:tblInd w:w="100" w:type="dxa"/>
        <w:tblLayout w:type="fixed"/>
        <w:tblLook w:val="0000" w:firstRow="0" w:lastRow="0" w:firstColumn="0" w:lastColumn="0" w:noHBand="0" w:noVBand="0"/>
      </w:tblPr>
      <w:tblGrid>
        <w:gridCol w:w="2128"/>
        <w:gridCol w:w="1740"/>
        <w:gridCol w:w="3525"/>
        <w:gridCol w:w="1110"/>
      </w:tblGrid>
      <w:tr w:rsidR="000816A0" w:rsidRPr="00125A4C" w14:paraId="7353B769" w14:textId="77777777" w:rsidTr="008B3A53">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40DB12E9" w14:textId="77777777" w:rsidR="000816A0" w:rsidRPr="00125A4C" w:rsidRDefault="000816A0" w:rsidP="008B3A53">
            <w:pPr>
              <w:widowControl w:val="0"/>
              <w:rPr>
                <w:rFonts w:asciiTheme="majorEastAsia" w:eastAsiaTheme="majorEastAsia" w:hAnsiTheme="majorEastAsia" w:cs="Arial Unicode MS"/>
              </w:rPr>
            </w:pPr>
            <w:r w:rsidRPr="00125A4C">
              <w:rPr>
                <w:rFonts w:asciiTheme="majorEastAsia" w:eastAsiaTheme="majorEastAsia" w:hAnsiTheme="majorEastAsia" w:cs="SimSun"/>
              </w:rPr>
              <w:t>改定日</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2F713E00" w14:textId="77777777" w:rsidR="000816A0" w:rsidRPr="00125A4C" w:rsidRDefault="000816A0" w:rsidP="008B3A53">
            <w:pPr>
              <w:widowControl w:val="0"/>
              <w:rPr>
                <w:rFonts w:asciiTheme="majorEastAsia" w:eastAsiaTheme="majorEastAsia" w:hAnsiTheme="majorEastAsia" w:cs="SimSun"/>
              </w:rPr>
            </w:pPr>
            <w:r w:rsidRPr="00125A4C">
              <w:rPr>
                <w:rFonts w:asciiTheme="majorEastAsia" w:eastAsiaTheme="majorEastAsia" w:hAnsiTheme="majorEastAsia" w:cs="Arial Unicode MS"/>
              </w:rPr>
              <w:t>バージョン</w:t>
            </w:r>
          </w:p>
        </w:tc>
        <w:tc>
          <w:tcPr>
            <w:tcW w:w="3525" w:type="dxa"/>
            <w:tcBorders>
              <w:top w:val="single" w:sz="8" w:space="0" w:color="000000"/>
              <w:left w:val="single" w:sz="8" w:space="0" w:color="000000"/>
              <w:bottom w:val="single" w:sz="8" w:space="0" w:color="000000"/>
              <w:right w:val="single" w:sz="8" w:space="0" w:color="000000"/>
            </w:tcBorders>
            <w:shd w:val="clear" w:color="auto" w:fill="auto"/>
          </w:tcPr>
          <w:p w14:paraId="2664592C" w14:textId="77777777" w:rsidR="000816A0" w:rsidRPr="00125A4C" w:rsidRDefault="000816A0" w:rsidP="008B3A53">
            <w:pPr>
              <w:widowControl w:val="0"/>
              <w:rPr>
                <w:rFonts w:asciiTheme="majorEastAsia" w:eastAsiaTheme="majorEastAsia" w:hAnsiTheme="majorEastAsia" w:cs="SimSun"/>
              </w:rPr>
            </w:pPr>
            <w:r w:rsidRPr="00125A4C">
              <w:rPr>
                <w:rFonts w:asciiTheme="majorEastAsia" w:eastAsiaTheme="majorEastAsia" w:hAnsiTheme="majorEastAsia" w:cs="SimSun"/>
              </w:rPr>
              <w:t>変更内容</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72BDB849" w14:textId="77777777" w:rsidR="000816A0" w:rsidRPr="00125A4C" w:rsidRDefault="000816A0" w:rsidP="008B3A53">
            <w:pPr>
              <w:widowControl w:val="0"/>
              <w:spacing w:line="100" w:lineRule="atLeast"/>
              <w:rPr>
                <w:rFonts w:asciiTheme="majorEastAsia" w:eastAsiaTheme="majorEastAsia" w:hAnsiTheme="majorEastAsia"/>
              </w:rPr>
            </w:pPr>
            <w:r w:rsidRPr="00125A4C">
              <w:rPr>
                <w:rFonts w:asciiTheme="majorEastAsia" w:eastAsiaTheme="majorEastAsia" w:hAnsiTheme="majorEastAsia" w:cs="SimSun"/>
              </w:rPr>
              <w:t>担当</w:t>
            </w:r>
          </w:p>
        </w:tc>
      </w:tr>
      <w:tr w:rsidR="000816A0" w:rsidRPr="00125A4C" w14:paraId="2D5EFEFB" w14:textId="77777777" w:rsidTr="008B3A53">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6DB030C0" w14:textId="77777777" w:rsidR="000816A0" w:rsidRPr="00125A4C" w:rsidRDefault="000816A0" w:rsidP="008B3A53">
            <w:pPr>
              <w:widowControl w:val="0"/>
              <w:spacing w:line="100" w:lineRule="atLeast"/>
              <w:rPr>
                <w:rFonts w:asciiTheme="majorEastAsia" w:eastAsiaTheme="majorEastAsia" w:hAnsiTheme="majorEastAsia" w:cs="SimSun"/>
              </w:rPr>
            </w:pPr>
            <w:r>
              <w:rPr>
                <w:rFonts w:asciiTheme="majorEastAsia" w:eastAsiaTheme="majorEastAsia" w:hAnsiTheme="majorEastAsia" w:cs="font376"/>
              </w:rPr>
              <w:t>2015/11/19</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1B4B2E76" w14:textId="77777777" w:rsidR="000816A0" w:rsidRPr="00125A4C" w:rsidRDefault="000816A0" w:rsidP="008B3A53">
            <w:pPr>
              <w:widowControl w:val="0"/>
              <w:spacing w:line="100" w:lineRule="atLeast"/>
              <w:rPr>
                <w:rFonts w:asciiTheme="majorEastAsia" w:eastAsiaTheme="majorEastAsia" w:hAnsiTheme="majorEastAsia" w:cs="font376"/>
              </w:rPr>
            </w:pPr>
            <w:r w:rsidRPr="00125A4C">
              <w:rPr>
                <w:rFonts w:asciiTheme="majorEastAsia" w:eastAsiaTheme="majorEastAsia" w:hAnsiTheme="majorEastAsia" w:cs="SimSun"/>
              </w:rPr>
              <w:t>0.7版</w:t>
            </w:r>
          </w:p>
        </w:tc>
        <w:tc>
          <w:tcPr>
            <w:tcW w:w="3525" w:type="dxa"/>
            <w:tcBorders>
              <w:top w:val="single" w:sz="8" w:space="0" w:color="000000"/>
              <w:left w:val="single" w:sz="8" w:space="0" w:color="000000"/>
              <w:bottom w:val="single" w:sz="8" w:space="0" w:color="000000"/>
              <w:right w:val="single" w:sz="8" w:space="0" w:color="000000"/>
            </w:tcBorders>
            <w:shd w:val="clear" w:color="auto" w:fill="auto"/>
          </w:tcPr>
          <w:p w14:paraId="2E423052" w14:textId="77777777" w:rsidR="000816A0" w:rsidRPr="00125A4C" w:rsidRDefault="000816A0" w:rsidP="008B3A53">
            <w:pPr>
              <w:widowControl w:val="0"/>
              <w:spacing w:line="100" w:lineRule="atLeast"/>
              <w:rPr>
                <w:rFonts w:asciiTheme="majorEastAsia" w:eastAsiaTheme="majorEastAsia" w:hAnsiTheme="majorEastAsia" w:cs="SimSun"/>
              </w:rPr>
            </w:pPr>
            <w:r w:rsidRPr="00125A4C">
              <w:rPr>
                <w:rFonts w:asciiTheme="majorEastAsia" w:eastAsiaTheme="majorEastAsia" w:hAnsiTheme="majorEastAsia" w:cs="font376"/>
              </w:rPr>
              <w:t>作成</w:t>
            </w:r>
          </w:p>
        </w:tc>
        <w:tc>
          <w:tcPr>
            <w:tcW w:w="1110" w:type="dxa"/>
            <w:tcBorders>
              <w:top w:val="single" w:sz="8" w:space="0" w:color="000000"/>
              <w:left w:val="single" w:sz="8" w:space="0" w:color="000000"/>
              <w:bottom w:val="single" w:sz="8" w:space="0" w:color="000000"/>
              <w:right w:val="single" w:sz="8" w:space="0" w:color="000000"/>
            </w:tcBorders>
            <w:shd w:val="clear" w:color="auto" w:fill="auto"/>
          </w:tcPr>
          <w:p w14:paraId="3C449042" w14:textId="77777777" w:rsidR="000816A0" w:rsidRPr="00125A4C" w:rsidRDefault="000816A0" w:rsidP="008B3A53">
            <w:pPr>
              <w:widowControl w:val="0"/>
              <w:spacing w:line="100" w:lineRule="atLeast"/>
              <w:rPr>
                <w:rFonts w:asciiTheme="majorEastAsia" w:eastAsiaTheme="majorEastAsia" w:hAnsiTheme="majorEastAsia"/>
              </w:rPr>
            </w:pPr>
            <w:r w:rsidRPr="00125A4C">
              <w:rPr>
                <w:rFonts w:asciiTheme="majorEastAsia" w:eastAsiaTheme="majorEastAsia" w:hAnsiTheme="majorEastAsia" w:cs="SimSun"/>
              </w:rPr>
              <w:t>高橋</w:t>
            </w:r>
          </w:p>
        </w:tc>
      </w:tr>
    </w:tbl>
    <w:p w14:paraId="3068B635" w14:textId="77777777" w:rsidR="000816A0" w:rsidRPr="00125A4C" w:rsidRDefault="000816A0" w:rsidP="000816A0">
      <w:pPr>
        <w:widowControl w:val="0"/>
        <w:rPr>
          <w:rFonts w:asciiTheme="majorEastAsia" w:eastAsiaTheme="majorEastAsia" w:hAnsiTheme="majorEastAsia" w:cs="font376"/>
        </w:rPr>
      </w:pPr>
    </w:p>
    <w:p w14:paraId="3C22CC9F" w14:textId="77777777" w:rsidR="000816A0" w:rsidRPr="00125A4C" w:rsidRDefault="000816A0" w:rsidP="000816A0">
      <w:pPr>
        <w:widowControl w:val="0"/>
        <w:rPr>
          <w:rFonts w:asciiTheme="majorEastAsia" w:eastAsiaTheme="majorEastAsia" w:hAnsiTheme="majorEastAsia" w:cs="font376"/>
        </w:rPr>
      </w:pPr>
    </w:p>
    <w:p w14:paraId="1E10C089" w14:textId="77777777" w:rsidR="000816A0" w:rsidRPr="00125A4C" w:rsidRDefault="000816A0" w:rsidP="000816A0">
      <w:pPr>
        <w:rPr>
          <w:rFonts w:asciiTheme="majorEastAsia" w:eastAsiaTheme="majorEastAsia" w:hAnsiTheme="majorEastAsia" w:cs="font376"/>
        </w:rPr>
      </w:pPr>
    </w:p>
    <w:p w14:paraId="2FE3784E" w14:textId="77777777" w:rsidR="000816A0" w:rsidRDefault="000816A0" w:rsidP="000816A0">
      <w:pPr>
        <w:widowControl w:val="0"/>
        <w:rPr>
          <w:rFonts w:asciiTheme="majorEastAsia" w:eastAsiaTheme="majorEastAsia" w:hAnsiTheme="majorEastAsia" w:cs="SimSun"/>
        </w:rPr>
      </w:pPr>
    </w:p>
    <w:p w14:paraId="448B05A1" w14:textId="77777777" w:rsidR="000816A0" w:rsidRDefault="000816A0" w:rsidP="000816A0">
      <w:pPr>
        <w:widowControl w:val="0"/>
        <w:rPr>
          <w:rFonts w:asciiTheme="majorEastAsia" w:eastAsiaTheme="majorEastAsia" w:hAnsiTheme="majorEastAsia" w:cs="SimSun"/>
        </w:rPr>
      </w:pPr>
    </w:p>
    <w:p w14:paraId="2463BB4B" w14:textId="77777777" w:rsidR="000816A0" w:rsidRDefault="000816A0" w:rsidP="000816A0">
      <w:pPr>
        <w:widowControl w:val="0"/>
        <w:rPr>
          <w:rFonts w:asciiTheme="majorEastAsia" w:eastAsiaTheme="majorEastAsia" w:hAnsiTheme="majorEastAsia" w:cs="SimSun"/>
        </w:rPr>
      </w:pPr>
    </w:p>
    <w:p w14:paraId="211502DE" w14:textId="77777777" w:rsidR="000816A0" w:rsidRDefault="000816A0" w:rsidP="000816A0">
      <w:pPr>
        <w:widowControl w:val="0"/>
        <w:rPr>
          <w:rFonts w:asciiTheme="majorEastAsia" w:eastAsiaTheme="majorEastAsia" w:hAnsiTheme="majorEastAsia" w:cs="SimSun"/>
        </w:rPr>
      </w:pPr>
    </w:p>
    <w:p w14:paraId="3E1BB13A" w14:textId="77777777" w:rsidR="000816A0" w:rsidRDefault="000816A0" w:rsidP="000816A0">
      <w:pPr>
        <w:widowControl w:val="0"/>
        <w:rPr>
          <w:rFonts w:asciiTheme="majorEastAsia" w:eastAsiaTheme="majorEastAsia" w:hAnsiTheme="majorEastAsia" w:cs="SimSun"/>
        </w:rPr>
      </w:pPr>
    </w:p>
    <w:p w14:paraId="476AC8D9" w14:textId="77777777" w:rsidR="000816A0" w:rsidRDefault="000816A0" w:rsidP="000816A0">
      <w:pPr>
        <w:widowControl w:val="0"/>
        <w:rPr>
          <w:rFonts w:asciiTheme="majorEastAsia" w:eastAsiaTheme="majorEastAsia" w:hAnsiTheme="majorEastAsia" w:cs="SimSun"/>
        </w:rPr>
      </w:pPr>
    </w:p>
    <w:p w14:paraId="66A8114F" w14:textId="77777777" w:rsidR="000816A0" w:rsidRDefault="000816A0" w:rsidP="000816A0">
      <w:pPr>
        <w:widowControl w:val="0"/>
        <w:rPr>
          <w:rFonts w:asciiTheme="majorEastAsia" w:eastAsiaTheme="majorEastAsia" w:hAnsiTheme="majorEastAsia" w:cs="SimSun"/>
        </w:rPr>
      </w:pPr>
    </w:p>
    <w:p w14:paraId="58ACF3CA" w14:textId="77777777" w:rsidR="000816A0" w:rsidRDefault="000816A0" w:rsidP="000816A0">
      <w:pPr>
        <w:widowControl w:val="0"/>
        <w:rPr>
          <w:rFonts w:asciiTheme="majorEastAsia" w:eastAsiaTheme="majorEastAsia" w:hAnsiTheme="majorEastAsia" w:cs="SimSun"/>
        </w:rPr>
      </w:pPr>
    </w:p>
    <w:p w14:paraId="7E118264" w14:textId="77777777" w:rsidR="000816A0" w:rsidRDefault="000816A0" w:rsidP="000816A0">
      <w:pPr>
        <w:widowControl w:val="0"/>
        <w:rPr>
          <w:rFonts w:asciiTheme="majorEastAsia" w:eastAsiaTheme="majorEastAsia" w:hAnsiTheme="majorEastAsia" w:cs="SimSun"/>
        </w:rPr>
      </w:pPr>
    </w:p>
    <w:p w14:paraId="00C439C2" w14:textId="77777777" w:rsidR="000816A0" w:rsidRDefault="000816A0" w:rsidP="000816A0">
      <w:pPr>
        <w:widowControl w:val="0"/>
        <w:rPr>
          <w:rFonts w:asciiTheme="majorEastAsia" w:eastAsiaTheme="majorEastAsia" w:hAnsiTheme="majorEastAsia" w:cs="SimSun"/>
        </w:rPr>
      </w:pPr>
    </w:p>
    <w:p w14:paraId="02E86BAC" w14:textId="77777777" w:rsidR="000816A0" w:rsidRDefault="000816A0" w:rsidP="000816A0">
      <w:pPr>
        <w:widowControl w:val="0"/>
        <w:rPr>
          <w:rFonts w:asciiTheme="majorEastAsia" w:eastAsiaTheme="majorEastAsia" w:hAnsiTheme="majorEastAsia" w:cs="SimSun"/>
        </w:rPr>
      </w:pPr>
    </w:p>
    <w:p w14:paraId="29774EB3" w14:textId="77777777" w:rsidR="000816A0" w:rsidRDefault="000816A0" w:rsidP="000816A0">
      <w:pPr>
        <w:widowControl w:val="0"/>
        <w:rPr>
          <w:rFonts w:asciiTheme="majorEastAsia" w:eastAsiaTheme="majorEastAsia" w:hAnsiTheme="majorEastAsia" w:cs="SimSun"/>
        </w:rPr>
      </w:pPr>
    </w:p>
    <w:p w14:paraId="6112E441" w14:textId="77777777" w:rsidR="000816A0" w:rsidRDefault="000816A0" w:rsidP="000816A0">
      <w:pPr>
        <w:widowControl w:val="0"/>
        <w:rPr>
          <w:rFonts w:asciiTheme="majorEastAsia" w:eastAsiaTheme="majorEastAsia" w:hAnsiTheme="majorEastAsia" w:cs="SimSun"/>
        </w:rPr>
      </w:pPr>
    </w:p>
    <w:p w14:paraId="2CCB7E26" w14:textId="77777777" w:rsidR="000816A0" w:rsidRDefault="000816A0" w:rsidP="000816A0">
      <w:pPr>
        <w:widowControl w:val="0"/>
        <w:rPr>
          <w:rFonts w:asciiTheme="majorEastAsia" w:eastAsiaTheme="majorEastAsia" w:hAnsiTheme="majorEastAsia" w:cs="SimSun"/>
        </w:rPr>
      </w:pPr>
    </w:p>
    <w:p w14:paraId="15B34296" w14:textId="77777777" w:rsidR="000816A0" w:rsidRDefault="000816A0" w:rsidP="000816A0">
      <w:pPr>
        <w:widowControl w:val="0"/>
        <w:rPr>
          <w:rFonts w:asciiTheme="majorEastAsia" w:eastAsiaTheme="majorEastAsia" w:hAnsiTheme="majorEastAsia" w:cs="SimSun"/>
        </w:rPr>
      </w:pPr>
    </w:p>
    <w:p w14:paraId="190E329C" w14:textId="77777777" w:rsidR="000816A0" w:rsidRDefault="000816A0" w:rsidP="000816A0">
      <w:pPr>
        <w:widowControl w:val="0"/>
        <w:rPr>
          <w:rFonts w:asciiTheme="majorEastAsia" w:eastAsiaTheme="majorEastAsia" w:hAnsiTheme="majorEastAsia" w:cs="SimSun"/>
        </w:rPr>
      </w:pPr>
    </w:p>
    <w:p w14:paraId="50B85467" w14:textId="77777777" w:rsidR="000816A0" w:rsidRDefault="000816A0" w:rsidP="000816A0">
      <w:pPr>
        <w:widowControl w:val="0"/>
        <w:rPr>
          <w:rFonts w:asciiTheme="majorEastAsia" w:eastAsiaTheme="majorEastAsia" w:hAnsiTheme="majorEastAsia" w:cs="SimSun"/>
        </w:rPr>
      </w:pPr>
    </w:p>
    <w:p w14:paraId="4A8AC311" w14:textId="77777777" w:rsidR="000816A0" w:rsidRDefault="000816A0" w:rsidP="000816A0">
      <w:pPr>
        <w:widowControl w:val="0"/>
        <w:rPr>
          <w:rFonts w:asciiTheme="majorEastAsia" w:eastAsiaTheme="majorEastAsia" w:hAnsiTheme="majorEastAsia" w:cs="SimSun"/>
        </w:rPr>
      </w:pPr>
    </w:p>
    <w:p w14:paraId="2F2F2E91" w14:textId="77777777" w:rsidR="000816A0" w:rsidRDefault="000816A0" w:rsidP="000816A0">
      <w:pPr>
        <w:widowControl w:val="0"/>
        <w:rPr>
          <w:rFonts w:asciiTheme="majorEastAsia" w:eastAsiaTheme="majorEastAsia" w:hAnsiTheme="majorEastAsia" w:cs="SimSun"/>
        </w:rPr>
      </w:pPr>
    </w:p>
    <w:p w14:paraId="401A3250" w14:textId="77777777" w:rsidR="000816A0" w:rsidRDefault="000816A0" w:rsidP="000816A0">
      <w:pPr>
        <w:widowControl w:val="0"/>
        <w:rPr>
          <w:rFonts w:asciiTheme="majorEastAsia" w:eastAsiaTheme="majorEastAsia" w:hAnsiTheme="majorEastAsia" w:cs="SimSun"/>
        </w:rPr>
      </w:pPr>
    </w:p>
    <w:p w14:paraId="48090566" w14:textId="77777777" w:rsidR="000816A0" w:rsidRDefault="000816A0" w:rsidP="000816A0">
      <w:pPr>
        <w:widowControl w:val="0"/>
        <w:rPr>
          <w:rFonts w:asciiTheme="majorEastAsia" w:eastAsiaTheme="majorEastAsia" w:hAnsiTheme="majorEastAsia" w:cs="SimSun"/>
        </w:rPr>
      </w:pPr>
    </w:p>
    <w:p w14:paraId="1D20E7D5" w14:textId="77777777" w:rsidR="000816A0" w:rsidRDefault="000816A0" w:rsidP="000816A0">
      <w:pPr>
        <w:widowControl w:val="0"/>
        <w:rPr>
          <w:rFonts w:asciiTheme="majorEastAsia" w:eastAsiaTheme="majorEastAsia" w:hAnsiTheme="majorEastAsia" w:cs="SimSun"/>
        </w:rPr>
      </w:pPr>
    </w:p>
    <w:p w14:paraId="126A9EB0" w14:textId="77777777" w:rsidR="000816A0" w:rsidRDefault="000816A0" w:rsidP="000816A0">
      <w:pPr>
        <w:widowControl w:val="0"/>
        <w:rPr>
          <w:rFonts w:asciiTheme="majorEastAsia" w:eastAsiaTheme="majorEastAsia" w:hAnsiTheme="majorEastAsia" w:cs="SimSun"/>
        </w:rPr>
      </w:pPr>
    </w:p>
    <w:p w14:paraId="1F568448" w14:textId="77777777" w:rsidR="000816A0" w:rsidRDefault="000816A0" w:rsidP="000816A0">
      <w:pPr>
        <w:widowControl w:val="0"/>
        <w:rPr>
          <w:rFonts w:asciiTheme="majorEastAsia" w:eastAsiaTheme="majorEastAsia" w:hAnsiTheme="majorEastAsia" w:cs="SimSun"/>
        </w:rPr>
      </w:pPr>
    </w:p>
    <w:p w14:paraId="551D766D" w14:textId="77777777" w:rsidR="000816A0" w:rsidRDefault="000816A0" w:rsidP="000816A0">
      <w:pPr>
        <w:widowControl w:val="0"/>
        <w:rPr>
          <w:rFonts w:asciiTheme="majorEastAsia" w:eastAsiaTheme="majorEastAsia" w:hAnsiTheme="majorEastAsia" w:cs="SimSun"/>
        </w:rPr>
      </w:pPr>
    </w:p>
    <w:p w14:paraId="66551D3F" w14:textId="77777777" w:rsidR="000816A0" w:rsidRDefault="000816A0" w:rsidP="000816A0">
      <w:pPr>
        <w:widowControl w:val="0"/>
        <w:rPr>
          <w:rFonts w:asciiTheme="majorEastAsia" w:eastAsiaTheme="majorEastAsia" w:hAnsiTheme="majorEastAsia" w:cs="SimSun"/>
        </w:rPr>
      </w:pPr>
    </w:p>
    <w:p w14:paraId="6A4FD812" w14:textId="77777777" w:rsidR="000816A0" w:rsidRDefault="000816A0" w:rsidP="000816A0">
      <w:pPr>
        <w:widowControl w:val="0"/>
        <w:rPr>
          <w:rFonts w:asciiTheme="majorEastAsia" w:eastAsiaTheme="majorEastAsia" w:hAnsiTheme="majorEastAsia" w:cs="SimSun"/>
        </w:rPr>
      </w:pPr>
    </w:p>
    <w:p w14:paraId="142110BF" w14:textId="77777777" w:rsidR="000816A0" w:rsidRDefault="000816A0" w:rsidP="000816A0">
      <w:pPr>
        <w:widowControl w:val="0"/>
        <w:rPr>
          <w:rFonts w:asciiTheme="majorEastAsia" w:eastAsiaTheme="majorEastAsia" w:hAnsiTheme="majorEastAsia" w:cs="SimSun"/>
        </w:rPr>
      </w:pPr>
    </w:p>
    <w:p w14:paraId="538C1992" w14:textId="77777777" w:rsidR="000816A0" w:rsidRDefault="000816A0" w:rsidP="000816A0">
      <w:pPr>
        <w:widowControl w:val="0"/>
        <w:rPr>
          <w:rFonts w:asciiTheme="majorEastAsia" w:eastAsiaTheme="majorEastAsia" w:hAnsiTheme="majorEastAsia" w:cs="SimSun"/>
        </w:rPr>
      </w:pPr>
    </w:p>
    <w:p w14:paraId="40BDD9FE" w14:textId="77777777" w:rsidR="000816A0" w:rsidRDefault="000816A0" w:rsidP="000816A0">
      <w:pPr>
        <w:widowControl w:val="0"/>
        <w:rPr>
          <w:rFonts w:asciiTheme="majorEastAsia" w:eastAsiaTheme="majorEastAsia" w:hAnsiTheme="majorEastAsia" w:cs="SimSun"/>
        </w:rPr>
      </w:pPr>
    </w:p>
    <w:p w14:paraId="4E60CAF3" w14:textId="77777777" w:rsidR="000816A0" w:rsidRDefault="000816A0" w:rsidP="000816A0">
      <w:pPr>
        <w:widowControl w:val="0"/>
        <w:rPr>
          <w:rFonts w:asciiTheme="majorEastAsia" w:eastAsiaTheme="majorEastAsia" w:hAnsiTheme="majorEastAsia" w:cs="SimSun"/>
        </w:rPr>
      </w:pPr>
    </w:p>
    <w:p w14:paraId="3954E0BD"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SimSun"/>
        </w:rPr>
        <w:lastRenderedPageBreak/>
        <w:t>目次</w:t>
      </w:r>
    </w:p>
    <w:p w14:paraId="083E8F80" w14:textId="77777777" w:rsidR="000816A0" w:rsidRPr="00125A4C" w:rsidRDefault="000816A0" w:rsidP="000816A0">
      <w:pPr>
        <w:pBdr>
          <w:top w:val="single" w:sz="4" w:space="1" w:color="000000"/>
        </w:pBdr>
        <w:rPr>
          <w:rFonts w:asciiTheme="majorEastAsia" w:eastAsiaTheme="majorEastAsia" w:hAnsiTheme="majorEastAsia" w:cs="font376"/>
        </w:rPr>
      </w:pPr>
    </w:p>
    <w:p w14:paraId="0B2BE901" w14:textId="77777777" w:rsidR="000816A0" w:rsidRPr="00125A4C" w:rsidRDefault="000816A0" w:rsidP="000816A0">
      <w:pPr>
        <w:widowControl w:val="0"/>
        <w:rPr>
          <w:rFonts w:asciiTheme="majorEastAsia" w:eastAsiaTheme="majorEastAsia" w:hAnsiTheme="majorEastAsia" w:cs="font376"/>
        </w:rPr>
      </w:pPr>
    </w:p>
    <w:p w14:paraId="2E968236" w14:textId="77777777" w:rsidR="000816A0" w:rsidRPr="00125A4C" w:rsidRDefault="000816A0" w:rsidP="000816A0">
      <w:pPr>
        <w:ind w:left="360"/>
        <w:rPr>
          <w:rFonts w:asciiTheme="majorEastAsia" w:eastAsiaTheme="majorEastAsia" w:hAnsiTheme="majorEastAsia" w:cs="Arial Unicode MS"/>
          <w:color w:val="1155CC"/>
          <w:u w:val="single"/>
        </w:rPr>
      </w:pPr>
      <w:hyperlink w:anchor="h.n2y5getsh54o" w:history="1">
        <w:r w:rsidRPr="00125A4C">
          <w:rPr>
            <w:rStyle w:val="a4"/>
            <w:rFonts w:asciiTheme="majorEastAsia" w:eastAsiaTheme="majorEastAsia" w:hAnsiTheme="majorEastAsia" w:cs="font376"/>
            <w:color w:val="1155CC"/>
          </w:rPr>
          <w:t>1.注意事項</w:t>
        </w:r>
      </w:hyperlink>
    </w:p>
    <w:p w14:paraId="5F0E29F5" w14:textId="77777777" w:rsidR="000816A0" w:rsidRPr="00125A4C" w:rsidRDefault="000816A0" w:rsidP="000816A0">
      <w:pPr>
        <w:ind w:left="360"/>
        <w:rPr>
          <w:rFonts w:asciiTheme="majorEastAsia" w:eastAsiaTheme="majorEastAsia" w:hAnsiTheme="majorEastAsia"/>
        </w:rPr>
      </w:pPr>
      <w:r w:rsidRPr="00125A4C">
        <w:rPr>
          <w:rFonts w:asciiTheme="majorEastAsia" w:eastAsiaTheme="majorEastAsia" w:hAnsiTheme="majorEastAsia" w:cs="Arial Unicode MS"/>
          <w:color w:val="1155CC"/>
          <w:u w:val="single"/>
        </w:rPr>
        <w:t>2</w:t>
      </w:r>
      <w:r>
        <w:rPr>
          <w:rFonts w:asciiTheme="majorEastAsia" w:eastAsiaTheme="majorEastAsia" w:hAnsiTheme="majorEastAsia" w:cs="Arial Unicode MS"/>
          <w:color w:val="1155CC"/>
          <w:u w:val="single"/>
        </w:rPr>
        <w:t>.</w:t>
      </w:r>
      <w:hyperlink w:history="1">
        <w:r w:rsidRPr="00125A4C">
          <w:rPr>
            <w:rStyle w:val="a4"/>
            <w:rFonts w:asciiTheme="majorEastAsia" w:eastAsiaTheme="majorEastAsia" w:hAnsiTheme="majorEastAsia" w:cs="font376"/>
            <w:color w:val="1155CC"/>
          </w:rPr>
          <w:t>概要</w:t>
        </w:r>
      </w:hyperlink>
    </w:p>
    <w:p w14:paraId="3D6C7BC3" w14:textId="77777777" w:rsidR="000816A0" w:rsidRPr="00125A4C" w:rsidRDefault="000816A0" w:rsidP="000816A0">
      <w:pPr>
        <w:ind w:left="360"/>
        <w:rPr>
          <w:rFonts w:asciiTheme="majorEastAsia" w:eastAsiaTheme="majorEastAsia" w:hAnsiTheme="majorEastAsia" w:cs="font376"/>
          <w:color w:val="1155CC"/>
          <w:u w:val="single"/>
        </w:rPr>
      </w:pPr>
      <w:r>
        <w:rPr>
          <w:rFonts w:asciiTheme="majorEastAsia" w:eastAsiaTheme="majorEastAsia" w:hAnsiTheme="majorEastAsia" w:cs="font376"/>
          <w:color w:val="1155CC"/>
          <w:u w:val="single"/>
        </w:rPr>
        <w:t>3</w:t>
      </w:r>
      <w:r w:rsidRPr="00125A4C">
        <w:rPr>
          <w:rFonts w:asciiTheme="majorEastAsia" w:eastAsiaTheme="majorEastAsia" w:hAnsiTheme="majorEastAsia" w:cs="font376"/>
          <w:color w:val="1155CC"/>
          <w:u w:val="single"/>
        </w:rPr>
        <w:t>.</w:t>
      </w:r>
      <w:r>
        <w:rPr>
          <w:rFonts w:asciiTheme="majorEastAsia" w:eastAsiaTheme="majorEastAsia" w:hAnsiTheme="majorEastAsia" w:cs="font376" w:hint="eastAsia"/>
          <w:color w:val="1155CC"/>
          <w:u w:val="single"/>
          <w:lang w:eastAsia="ja-JP"/>
        </w:rPr>
        <w:t>配線方法</w:t>
      </w:r>
    </w:p>
    <w:p w14:paraId="05D4C6ED" w14:textId="2342C1EA" w:rsidR="000816A0" w:rsidRDefault="000816A0" w:rsidP="000816A0">
      <w:pPr>
        <w:ind w:left="360"/>
        <w:rPr>
          <w:rStyle w:val="a4"/>
          <w:rFonts w:asciiTheme="majorEastAsia" w:eastAsiaTheme="majorEastAsia" w:hAnsiTheme="majorEastAsia" w:cs="font376"/>
          <w:color w:val="1155CC"/>
        </w:rPr>
      </w:pPr>
      <w:r>
        <w:rPr>
          <w:rFonts w:asciiTheme="majorEastAsia" w:eastAsiaTheme="majorEastAsia" w:hAnsiTheme="majorEastAsia" w:cs="font376"/>
          <w:color w:val="1155CC"/>
          <w:u w:val="single"/>
        </w:rPr>
        <w:t>4</w:t>
      </w:r>
      <w:r w:rsidRPr="00125A4C">
        <w:rPr>
          <w:rFonts w:asciiTheme="majorEastAsia" w:eastAsiaTheme="majorEastAsia" w:hAnsiTheme="majorEastAsia" w:cs="font376"/>
          <w:color w:val="1155CC"/>
          <w:u w:val="single"/>
        </w:rPr>
        <w:t>.</w:t>
      </w:r>
      <w:hyperlink w:anchor="h.ps6p8pr6yu1x" w:history="1">
        <w:r w:rsidRPr="00125A4C">
          <w:rPr>
            <w:rStyle w:val="a4"/>
            <w:rFonts w:asciiTheme="majorEastAsia" w:eastAsiaTheme="majorEastAsia" w:hAnsiTheme="majorEastAsia" w:cs="font376"/>
            <w:color w:val="1155CC"/>
          </w:rPr>
          <w:t>お問い合わせ</w:t>
        </w:r>
      </w:hyperlink>
    </w:p>
    <w:p w14:paraId="0DC6EB6F" w14:textId="77777777" w:rsidR="000816A0" w:rsidRDefault="000816A0" w:rsidP="000816A0">
      <w:pPr>
        <w:ind w:left="360"/>
        <w:rPr>
          <w:rStyle w:val="a4"/>
          <w:rFonts w:asciiTheme="majorEastAsia" w:eastAsiaTheme="majorEastAsia" w:hAnsiTheme="majorEastAsia" w:cs="font376"/>
          <w:color w:val="1155CC"/>
        </w:rPr>
      </w:pPr>
    </w:p>
    <w:p w14:paraId="009B9EA4" w14:textId="77777777" w:rsidR="000816A0" w:rsidRDefault="000816A0" w:rsidP="000816A0">
      <w:pPr>
        <w:rPr>
          <w:rStyle w:val="a4"/>
          <w:rFonts w:asciiTheme="majorEastAsia" w:eastAsiaTheme="majorEastAsia" w:hAnsiTheme="majorEastAsia" w:cs="font376"/>
          <w:color w:val="1155CC"/>
        </w:rPr>
      </w:pPr>
    </w:p>
    <w:p w14:paraId="7794CC24" w14:textId="77777777" w:rsidR="000816A0" w:rsidRDefault="000816A0" w:rsidP="000816A0">
      <w:pPr>
        <w:rPr>
          <w:rStyle w:val="a4"/>
          <w:rFonts w:asciiTheme="majorEastAsia" w:eastAsiaTheme="majorEastAsia" w:hAnsiTheme="majorEastAsia" w:cs="font376"/>
          <w:color w:val="1155CC"/>
        </w:rPr>
      </w:pPr>
    </w:p>
    <w:p w14:paraId="22688554" w14:textId="77777777" w:rsidR="000816A0" w:rsidRDefault="000816A0" w:rsidP="000816A0">
      <w:pPr>
        <w:rPr>
          <w:rStyle w:val="a4"/>
          <w:rFonts w:asciiTheme="majorEastAsia" w:eastAsiaTheme="majorEastAsia" w:hAnsiTheme="majorEastAsia" w:cs="font376"/>
          <w:color w:val="1155CC"/>
        </w:rPr>
      </w:pPr>
    </w:p>
    <w:p w14:paraId="1ECFB1EC" w14:textId="77777777" w:rsidR="000816A0" w:rsidRDefault="000816A0" w:rsidP="000816A0">
      <w:pPr>
        <w:rPr>
          <w:rStyle w:val="a4"/>
          <w:rFonts w:asciiTheme="majorEastAsia" w:eastAsiaTheme="majorEastAsia" w:hAnsiTheme="majorEastAsia" w:cs="font376"/>
          <w:color w:val="1155CC"/>
        </w:rPr>
      </w:pPr>
    </w:p>
    <w:p w14:paraId="5E5FA200" w14:textId="77777777" w:rsidR="009C027F" w:rsidRDefault="009C027F" w:rsidP="000816A0">
      <w:pPr>
        <w:rPr>
          <w:rStyle w:val="a4"/>
          <w:rFonts w:asciiTheme="majorEastAsia" w:eastAsiaTheme="majorEastAsia" w:hAnsiTheme="majorEastAsia" w:cs="font376"/>
          <w:color w:val="1155CC"/>
        </w:rPr>
      </w:pPr>
    </w:p>
    <w:p w14:paraId="15D6BABC" w14:textId="77777777" w:rsidR="009C027F" w:rsidRDefault="009C027F" w:rsidP="000816A0">
      <w:pPr>
        <w:rPr>
          <w:rStyle w:val="a4"/>
          <w:rFonts w:asciiTheme="majorEastAsia" w:eastAsiaTheme="majorEastAsia" w:hAnsiTheme="majorEastAsia" w:cs="font376"/>
          <w:color w:val="1155CC"/>
        </w:rPr>
      </w:pPr>
    </w:p>
    <w:p w14:paraId="69C684E1" w14:textId="77777777" w:rsidR="009C027F" w:rsidRDefault="009C027F" w:rsidP="000816A0">
      <w:pPr>
        <w:rPr>
          <w:rStyle w:val="a4"/>
          <w:rFonts w:asciiTheme="majorEastAsia" w:eastAsiaTheme="majorEastAsia" w:hAnsiTheme="majorEastAsia" w:cs="font376"/>
          <w:color w:val="1155CC"/>
        </w:rPr>
      </w:pPr>
    </w:p>
    <w:p w14:paraId="7FE4899F" w14:textId="77777777" w:rsidR="009C027F" w:rsidRDefault="009C027F" w:rsidP="000816A0">
      <w:pPr>
        <w:rPr>
          <w:rStyle w:val="a4"/>
          <w:rFonts w:asciiTheme="majorEastAsia" w:eastAsiaTheme="majorEastAsia" w:hAnsiTheme="majorEastAsia" w:cs="font376"/>
          <w:color w:val="1155CC"/>
        </w:rPr>
      </w:pPr>
    </w:p>
    <w:p w14:paraId="7D808973" w14:textId="77777777" w:rsidR="009C027F" w:rsidRDefault="009C027F" w:rsidP="000816A0">
      <w:pPr>
        <w:rPr>
          <w:rStyle w:val="a4"/>
          <w:rFonts w:asciiTheme="majorEastAsia" w:eastAsiaTheme="majorEastAsia" w:hAnsiTheme="majorEastAsia" w:cs="font376"/>
          <w:color w:val="1155CC"/>
        </w:rPr>
      </w:pPr>
    </w:p>
    <w:p w14:paraId="4726082C" w14:textId="77777777" w:rsidR="009C027F" w:rsidRDefault="009C027F" w:rsidP="000816A0">
      <w:pPr>
        <w:rPr>
          <w:rStyle w:val="a4"/>
          <w:rFonts w:asciiTheme="majorEastAsia" w:eastAsiaTheme="majorEastAsia" w:hAnsiTheme="majorEastAsia" w:cs="font376"/>
          <w:color w:val="1155CC"/>
        </w:rPr>
      </w:pPr>
    </w:p>
    <w:p w14:paraId="19146285" w14:textId="77777777" w:rsidR="009C027F" w:rsidRDefault="009C027F" w:rsidP="000816A0">
      <w:pPr>
        <w:rPr>
          <w:rStyle w:val="a4"/>
          <w:rFonts w:asciiTheme="majorEastAsia" w:eastAsiaTheme="majorEastAsia" w:hAnsiTheme="majorEastAsia" w:cs="font376"/>
          <w:color w:val="1155CC"/>
        </w:rPr>
      </w:pPr>
    </w:p>
    <w:p w14:paraId="3E143653" w14:textId="77777777" w:rsidR="009C027F" w:rsidRDefault="009C027F" w:rsidP="000816A0">
      <w:pPr>
        <w:rPr>
          <w:rStyle w:val="a4"/>
          <w:rFonts w:asciiTheme="majorEastAsia" w:eastAsiaTheme="majorEastAsia" w:hAnsiTheme="majorEastAsia" w:cs="font376"/>
          <w:color w:val="1155CC"/>
        </w:rPr>
      </w:pPr>
    </w:p>
    <w:p w14:paraId="2874D5DC" w14:textId="77777777" w:rsidR="009C027F" w:rsidRDefault="009C027F" w:rsidP="000816A0">
      <w:pPr>
        <w:rPr>
          <w:rStyle w:val="a4"/>
          <w:rFonts w:asciiTheme="majorEastAsia" w:eastAsiaTheme="majorEastAsia" w:hAnsiTheme="majorEastAsia" w:cs="font376"/>
          <w:color w:val="1155CC"/>
        </w:rPr>
      </w:pPr>
    </w:p>
    <w:p w14:paraId="253D2C3E" w14:textId="77777777" w:rsidR="009C027F" w:rsidRDefault="009C027F" w:rsidP="000816A0">
      <w:pPr>
        <w:rPr>
          <w:rStyle w:val="a4"/>
          <w:rFonts w:asciiTheme="majorEastAsia" w:eastAsiaTheme="majorEastAsia" w:hAnsiTheme="majorEastAsia" w:cs="font376"/>
          <w:color w:val="1155CC"/>
        </w:rPr>
      </w:pPr>
    </w:p>
    <w:p w14:paraId="36D71FC4" w14:textId="77777777" w:rsidR="009C027F" w:rsidRDefault="009C027F" w:rsidP="000816A0">
      <w:pPr>
        <w:rPr>
          <w:rStyle w:val="a4"/>
          <w:rFonts w:asciiTheme="majorEastAsia" w:eastAsiaTheme="majorEastAsia" w:hAnsiTheme="majorEastAsia" w:cs="font376"/>
          <w:color w:val="1155CC"/>
        </w:rPr>
      </w:pPr>
    </w:p>
    <w:p w14:paraId="75EA627D" w14:textId="77777777" w:rsidR="009C027F" w:rsidRDefault="009C027F" w:rsidP="000816A0">
      <w:pPr>
        <w:rPr>
          <w:rStyle w:val="a4"/>
          <w:rFonts w:asciiTheme="majorEastAsia" w:eastAsiaTheme="majorEastAsia" w:hAnsiTheme="majorEastAsia" w:cs="font376"/>
          <w:color w:val="1155CC"/>
        </w:rPr>
      </w:pPr>
    </w:p>
    <w:p w14:paraId="3BD14FC5" w14:textId="77777777" w:rsidR="009C027F" w:rsidRDefault="009C027F" w:rsidP="000816A0">
      <w:pPr>
        <w:rPr>
          <w:rStyle w:val="a4"/>
          <w:rFonts w:asciiTheme="majorEastAsia" w:eastAsiaTheme="majorEastAsia" w:hAnsiTheme="majorEastAsia" w:cs="font376"/>
          <w:color w:val="1155CC"/>
        </w:rPr>
      </w:pPr>
    </w:p>
    <w:p w14:paraId="67EE03DE" w14:textId="77777777" w:rsidR="009C027F" w:rsidRDefault="009C027F" w:rsidP="000816A0">
      <w:pPr>
        <w:rPr>
          <w:rStyle w:val="a4"/>
          <w:rFonts w:asciiTheme="majorEastAsia" w:eastAsiaTheme="majorEastAsia" w:hAnsiTheme="majorEastAsia" w:cs="font376"/>
          <w:color w:val="1155CC"/>
        </w:rPr>
      </w:pPr>
    </w:p>
    <w:p w14:paraId="31174A8B" w14:textId="77777777" w:rsidR="009C027F" w:rsidRDefault="009C027F" w:rsidP="000816A0">
      <w:pPr>
        <w:rPr>
          <w:rStyle w:val="a4"/>
          <w:rFonts w:asciiTheme="majorEastAsia" w:eastAsiaTheme="majorEastAsia" w:hAnsiTheme="majorEastAsia" w:cs="font376"/>
          <w:color w:val="1155CC"/>
        </w:rPr>
      </w:pPr>
    </w:p>
    <w:p w14:paraId="659389BD" w14:textId="77777777" w:rsidR="009C027F" w:rsidRDefault="009C027F" w:rsidP="000816A0">
      <w:pPr>
        <w:rPr>
          <w:rStyle w:val="a4"/>
          <w:rFonts w:asciiTheme="majorEastAsia" w:eastAsiaTheme="majorEastAsia" w:hAnsiTheme="majorEastAsia" w:cs="font376"/>
          <w:color w:val="1155CC"/>
        </w:rPr>
      </w:pPr>
    </w:p>
    <w:p w14:paraId="6818104B" w14:textId="77777777" w:rsidR="009C027F" w:rsidRDefault="009C027F" w:rsidP="000816A0">
      <w:pPr>
        <w:rPr>
          <w:rStyle w:val="a4"/>
          <w:rFonts w:asciiTheme="majorEastAsia" w:eastAsiaTheme="majorEastAsia" w:hAnsiTheme="majorEastAsia" w:cs="font376"/>
          <w:color w:val="1155CC"/>
        </w:rPr>
      </w:pPr>
    </w:p>
    <w:p w14:paraId="7E35F804" w14:textId="77777777" w:rsidR="009C027F" w:rsidRDefault="009C027F" w:rsidP="000816A0">
      <w:pPr>
        <w:rPr>
          <w:rStyle w:val="a4"/>
          <w:rFonts w:asciiTheme="majorEastAsia" w:eastAsiaTheme="majorEastAsia" w:hAnsiTheme="majorEastAsia" w:cs="font376"/>
          <w:color w:val="1155CC"/>
        </w:rPr>
      </w:pPr>
    </w:p>
    <w:p w14:paraId="7778AB6F" w14:textId="77777777" w:rsidR="009C027F" w:rsidRDefault="009C027F" w:rsidP="000816A0">
      <w:pPr>
        <w:rPr>
          <w:rStyle w:val="a4"/>
          <w:rFonts w:asciiTheme="majorEastAsia" w:eastAsiaTheme="majorEastAsia" w:hAnsiTheme="majorEastAsia" w:cs="font376"/>
          <w:color w:val="1155CC"/>
        </w:rPr>
      </w:pPr>
    </w:p>
    <w:p w14:paraId="6B55B66F" w14:textId="77777777" w:rsidR="009C027F" w:rsidRDefault="009C027F" w:rsidP="000816A0">
      <w:pPr>
        <w:rPr>
          <w:rStyle w:val="a4"/>
          <w:rFonts w:asciiTheme="majorEastAsia" w:eastAsiaTheme="majorEastAsia" w:hAnsiTheme="majorEastAsia" w:cs="font376"/>
          <w:color w:val="1155CC"/>
        </w:rPr>
      </w:pPr>
    </w:p>
    <w:p w14:paraId="5244BCEE" w14:textId="77777777" w:rsidR="009C027F" w:rsidRDefault="009C027F" w:rsidP="000816A0">
      <w:pPr>
        <w:rPr>
          <w:rStyle w:val="a4"/>
          <w:rFonts w:asciiTheme="majorEastAsia" w:eastAsiaTheme="majorEastAsia" w:hAnsiTheme="majorEastAsia" w:cs="font376"/>
          <w:color w:val="1155CC"/>
        </w:rPr>
      </w:pPr>
    </w:p>
    <w:p w14:paraId="3210D300" w14:textId="77777777" w:rsidR="009C027F" w:rsidRDefault="009C027F" w:rsidP="000816A0">
      <w:pPr>
        <w:rPr>
          <w:rStyle w:val="a4"/>
          <w:rFonts w:asciiTheme="majorEastAsia" w:eastAsiaTheme="majorEastAsia" w:hAnsiTheme="majorEastAsia" w:cs="font376"/>
          <w:color w:val="1155CC"/>
        </w:rPr>
      </w:pPr>
    </w:p>
    <w:p w14:paraId="4A7B66FD" w14:textId="77777777" w:rsidR="009C027F" w:rsidRDefault="009C027F" w:rsidP="000816A0">
      <w:pPr>
        <w:rPr>
          <w:rStyle w:val="a4"/>
          <w:rFonts w:asciiTheme="majorEastAsia" w:eastAsiaTheme="majorEastAsia" w:hAnsiTheme="majorEastAsia" w:cs="font376"/>
          <w:color w:val="1155CC"/>
        </w:rPr>
      </w:pPr>
    </w:p>
    <w:p w14:paraId="7B2AD664" w14:textId="77777777" w:rsidR="009C027F" w:rsidRDefault="009C027F" w:rsidP="000816A0">
      <w:pPr>
        <w:rPr>
          <w:rStyle w:val="a4"/>
          <w:rFonts w:asciiTheme="majorEastAsia" w:eastAsiaTheme="majorEastAsia" w:hAnsiTheme="majorEastAsia" w:cs="font376"/>
          <w:color w:val="1155CC"/>
        </w:rPr>
      </w:pPr>
    </w:p>
    <w:p w14:paraId="356FBC68" w14:textId="77777777" w:rsidR="009C027F" w:rsidRDefault="009C027F" w:rsidP="000816A0">
      <w:pPr>
        <w:rPr>
          <w:rStyle w:val="a4"/>
          <w:rFonts w:asciiTheme="majorEastAsia" w:eastAsiaTheme="majorEastAsia" w:hAnsiTheme="majorEastAsia" w:cs="font376"/>
          <w:color w:val="1155CC"/>
        </w:rPr>
      </w:pPr>
    </w:p>
    <w:p w14:paraId="1A9BA1D9" w14:textId="77777777" w:rsidR="009C027F" w:rsidRDefault="009C027F" w:rsidP="000816A0">
      <w:pPr>
        <w:rPr>
          <w:rStyle w:val="a4"/>
          <w:rFonts w:asciiTheme="majorEastAsia" w:eastAsiaTheme="majorEastAsia" w:hAnsiTheme="majorEastAsia" w:cs="font376"/>
          <w:color w:val="1155CC"/>
        </w:rPr>
      </w:pPr>
    </w:p>
    <w:p w14:paraId="5F9CC0EC" w14:textId="77777777" w:rsidR="009C027F" w:rsidRDefault="009C027F" w:rsidP="000816A0">
      <w:pPr>
        <w:rPr>
          <w:rStyle w:val="a4"/>
          <w:rFonts w:asciiTheme="majorEastAsia" w:eastAsiaTheme="majorEastAsia" w:hAnsiTheme="majorEastAsia" w:cs="font376"/>
          <w:color w:val="1155CC"/>
        </w:rPr>
      </w:pPr>
    </w:p>
    <w:p w14:paraId="5788F8B6" w14:textId="0844A4E2" w:rsidR="000816A0" w:rsidRPr="000816A0" w:rsidRDefault="000816A0" w:rsidP="000816A0">
      <w:pPr>
        <w:pStyle w:val="a0"/>
        <w:numPr>
          <w:ilvl w:val="0"/>
          <w:numId w:val="9"/>
        </w:numPr>
        <w:rPr>
          <w:rFonts w:asciiTheme="majorEastAsia" w:eastAsiaTheme="majorEastAsia" w:hAnsiTheme="majorEastAsia"/>
          <w:sz w:val="36"/>
        </w:rPr>
      </w:pPr>
      <w:r w:rsidRPr="000816A0">
        <w:rPr>
          <w:rFonts w:asciiTheme="majorEastAsia" w:eastAsiaTheme="majorEastAsia" w:hAnsiTheme="majorEastAsia" w:hint="eastAsia"/>
          <w:sz w:val="36"/>
          <w:lang w:eastAsia="ja-JP"/>
        </w:rPr>
        <w:lastRenderedPageBreak/>
        <w:t>注意事項</w:t>
      </w:r>
    </w:p>
    <w:p w14:paraId="3CBA3C4D" w14:textId="77777777" w:rsidR="000816A0" w:rsidRPr="00125A4C" w:rsidRDefault="000816A0" w:rsidP="000816A0">
      <w:pPr>
        <w:widowControl w:val="0"/>
        <w:rPr>
          <w:rFonts w:asciiTheme="majorEastAsia" w:eastAsiaTheme="majorEastAsia" w:hAnsiTheme="majorEastAsia" w:cs="SimSun"/>
        </w:rPr>
      </w:pPr>
      <w:r w:rsidRPr="00125A4C">
        <w:rPr>
          <w:rFonts w:asciiTheme="majorEastAsia" w:eastAsiaTheme="majorEastAsia" w:hAnsiTheme="majorEastAsia" w:cs="SimSun"/>
        </w:rPr>
        <w:t xml:space="preserve">本製品をご使用頂く前に本マニュアルを熟読下さい．使用者および周囲の人に対する安全のため, 内容をよく理解してから製品をお使い下さい．本製品をご使用したことによる、損害・損失について弊社は一切補償できません．また, 本製品は民生用です.測定データの絶対的な信頼性の保証はできません.  </w:t>
      </w:r>
    </w:p>
    <w:p w14:paraId="4FA83C2D" w14:textId="77777777" w:rsidR="000816A0" w:rsidRPr="00125A4C" w:rsidRDefault="000816A0" w:rsidP="000816A0">
      <w:pPr>
        <w:pStyle w:val="1"/>
        <w:keepNext w:val="0"/>
        <w:keepLines w:val="0"/>
        <w:widowControl w:val="0"/>
        <w:rPr>
          <w:rFonts w:asciiTheme="majorEastAsia" w:eastAsiaTheme="majorEastAsia" w:hAnsiTheme="majorEastAsia" w:cs="Arial Unicode MS"/>
        </w:rPr>
      </w:pPr>
      <w:bookmarkStart w:id="3" w:name="h.fc4ysj7v1cg"/>
      <w:bookmarkEnd w:id="3"/>
      <w:r w:rsidRPr="00125A4C">
        <w:rPr>
          <w:rFonts w:asciiTheme="majorEastAsia" w:eastAsiaTheme="majorEastAsia" w:hAnsiTheme="majorEastAsia" w:cs="SimSun"/>
        </w:rPr>
        <w:t>2.概要</w:t>
      </w:r>
    </w:p>
    <w:p w14:paraId="04195AE6" w14:textId="71A83E01" w:rsidR="000816A0" w:rsidRPr="00125A4C" w:rsidRDefault="000816A0" w:rsidP="000816A0">
      <w:pPr>
        <w:rPr>
          <w:rFonts w:asciiTheme="majorEastAsia" w:eastAsiaTheme="majorEastAsia" w:hAnsiTheme="majorEastAsia" w:cs="Arial Unicode MS"/>
          <w:lang w:eastAsia="ja-JP"/>
        </w:rPr>
      </w:pPr>
      <w:r w:rsidRPr="00125A4C">
        <w:rPr>
          <w:rFonts w:asciiTheme="majorEastAsia" w:eastAsiaTheme="majorEastAsia" w:hAnsiTheme="majorEastAsia" w:cs="Arial Unicode MS"/>
        </w:rPr>
        <w:t xml:space="preserve">　本</w:t>
      </w:r>
      <w:r w:rsidR="00883BF4">
        <w:rPr>
          <w:rFonts w:asciiTheme="majorEastAsia" w:eastAsiaTheme="majorEastAsia" w:hAnsiTheme="majorEastAsia" w:cs="Arial Unicode MS" w:hint="eastAsia"/>
          <w:lang w:eastAsia="ja-JP"/>
        </w:rPr>
        <w:t>マニュアルはAIチップ</w:t>
      </w:r>
      <w:r w:rsidRPr="00125A4C">
        <w:rPr>
          <w:rFonts w:asciiTheme="majorEastAsia" w:eastAsiaTheme="majorEastAsia" w:hAnsiTheme="majorEastAsia" w:cs="Arial Unicode MS"/>
        </w:rPr>
        <w:t xml:space="preserve"> </w:t>
      </w:r>
      <w:r w:rsidR="00883BF4">
        <w:rPr>
          <w:rFonts w:asciiTheme="majorEastAsia" w:eastAsiaTheme="majorEastAsia" w:hAnsiTheme="majorEastAsia" w:cs="Arial Unicode MS"/>
        </w:rPr>
        <w:t>(</w:t>
      </w:r>
      <w:r w:rsidR="00883BF4">
        <w:rPr>
          <w:rFonts w:asciiTheme="majorEastAsia" w:eastAsiaTheme="majorEastAsia" w:hAnsiTheme="majorEastAsia" w:cs="Arial Unicode MS" w:hint="eastAsia"/>
          <w:lang w:eastAsia="ja-JP"/>
        </w:rPr>
        <w:t>ミニ四駆制御用基板</w:t>
      </w:r>
      <w:r w:rsidR="00883BF4">
        <w:rPr>
          <w:rFonts w:asciiTheme="majorEastAsia" w:eastAsiaTheme="majorEastAsia" w:hAnsiTheme="majorEastAsia" w:cs="Arial Unicode MS"/>
        </w:rPr>
        <w:t>)</w:t>
      </w:r>
      <w:r w:rsidR="00883BF4">
        <w:rPr>
          <w:rFonts w:asciiTheme="majorEastAsia" w:eastAsiaTheme="majorEastAsia" w:hAnsiTheme="majorEastAsia" w:cs="Arial Unicode MS" w:hint="eastAsia"/>
          <w:lang w:eastAsia="ja-JP"/>
        </w:rPr>
        <w:t>とミニ四駆の配線の方法について</w:t>
      </w:r>
      <w:r w:rsidR="009C027F">
        <w:rPr>
          <w:rFonts w:asciiTheme="majorEastAsia" w:eastAsiaTheme="majorEastAsia" w:hAnsiTheme="majorEastAsia" w:cs="Arial Unicode MS" w:hint="eastAsia"/>
          <w:lang w:eastAsia="ja-JP"/>
        </w:rPr>
        <w:t xml:space="preserve">記述したものです. </w:t>
      </w:r>
      <w:r w:rsidR="009C027F">
        <w:rPr>
          <w:rFonts w:asciiTheme="majorEastAsia" w:eastAsiaTheme="majorEastAsia" w:hAnsiTheme="majorEastAsia" w:cs="Arial Unicode MS"/>
          <w:lang w:eastAsia="ja-JP"/>
        </w:rPr>
        <w:t xml:space="preserve"> </w:t>
      </w:r>
      <w:r w:rsidR="009C027F">
        <w:rPr>
          <w:rFonts w:asciiTheme="majorEastAsia" w:eastAsiaTheme="majorEastAsia" w:hAnsiTheme="majorEastAsia" w:cs="Arial Unicode MS" w:hint="eastAsia"/>
          <w:lang w:eastAsia="ja-JP"/>
        </w:rPr>
        <w:t>ミニ四駆との配線を間違えると基板上のICの破損につながるので, 本マニュアルを熟読した上で配線作業を行ってください.</w:t>
      </w:r>
    </w:p>
    <w:p w14:paraId="5BC0E725" w14:textId="77777777" w:rsidR="000816A0" w:rsidRPr="009C027F" w:rsidRDefault="000816A0" w:rsidP="000816A0">
      <w:pPr>
        <w:rPr>
          <w:rFonts w:asciiTheme="majorEastAsia" w:eastAsiaTheme="majorEastAsia" w:hAnsiTheme="majorEastAsia" w:cs="Arial Unicode MS"/>
        </w:rPr>
      </w:pPr>
    </w:p>
    <w:p w14:paraId="12705C1F" w14:textId="72A18053" w:rsidR="000816A0" w:rsidRDefault="000816A0" w:rsidP="000816A0">
      <w:pPr>
        <w:rPr>
          <w:rFonts w:asciiTheme="majorEastAsia" w:eastAsiaTheme="majorEastAsia" w:hAnsiTheme="majorEastAsia" w:cs="SimSun"/>
          <w:b/>
          <w:sz w:val="36"/>
          <w:szCs w:val="36"/>
          <w:lang w:eastAsia="ja-JP"/>
        </w:rPr>
      </w:pPr>
      <w:bookmarkStart w:id="4" w:name="配線方法"/>
      <w:r>
        <w:rPr>
          <w:rFonts w:asciiTheme="majorEastAsia" w:eastAsiaTheme="majorEastAsia" w:hAnsiTheme="majorEastAsia" w:cs="SimSun" w:hint="eastAsia"/>
          <w:b/>
          <w:sz w:val="36"/>
          <w:szCs w:val="36"/>
          <w:lang w:eastAsia="ja-JP"/>
        </w:rPr>
        <w:t>3.</w:t>
      </w:r>
      <w:r>
        <w:rPr>
          <w:rFonts w:asciiTheme="majorEastAsia" w:eastAsiaTheme="majorEastAsia" w:hAnsiTheme="majorEastAsia" w:cs="SimSun" w:hint="eastAsia"/>
          <w:b/>
          <w:sz w:val="36"/>
          <w:szCs w:val="36"/>
          <w:lang w:eastAsia="ja-JP"/>
        </w:rPr>
        <w:t>配線方法</w:t>
      </w:r>
    </w:p>
    <w:bookmarkEnd w:id="4"/>
    <w:p w14:paraId="2F4D57F5" w14:textId="77777777" w:rsidR="009C027F" w:rsidRDefault="009C027F" w:rsidP="000816A0">
      <w:pPr>
        <w:rPr>
          <w:rFonts w:asciiTheme="majorEastAsia" w:eastAsiaTheme="majorEastAsia" w:hAnsiTheme="majorEastAsia" w:cs="SimSun"/>
          <w:sz w:val="21"/>
          <w:szCs w:val="21"/>
          <w:lang w:eastAsia="ja-JP"/>
        </w:rPr>
      </w:pPr>
    </w:p>
    <w:p w14:paraId="18761822" w14:textId="1BA1F554"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配線を行う部分はミニ四駆の電池ケース部（Fig.電池ボックスの配線部のアップ）と</w:t>
      </w:r>
      <w:r w:rsidR="00883BF4">
        <w:rPr>
          <w:rFonts w:asciiTheme="majorEastAsia" w:eastAsiaTheme="majorEastAsia" w:hAnsiTheme="majorEastAsia" w:cs="SimSun" w:hint="eastAsia"/>
          <w:sz w:val="21"/>
          <w:szCs w:val="21"/>
          <w:lang w:eastAsia="ja-JP"/>
        </w:rPr>
        <w:t>AIチップ</w:t>
      </w:r>
      <w:r>
        <w:rPr>
          <w:rFonts w:asciiTheme="majorEastAsia" w:eastAsiaTheme="majorEastAsia" w:hAnsiTheme="majorEastAsia" w:cs="SimSun" w:hint="eastAsia"/>
          <w:sz w:val="21"/>
          <w:szCs w:val="21"/>
          <w:lang w:eastAsia="ja-JP"/>
        </w:rPr>
        <w:t>の上部二個所（</w:t>
      </w:r>
      <w:r w:rsidR="00883BF4">
        <w:rPr>
          <w:rFonts w:asciiTheme="majorEastAsia" w:eastAsiaTheme="majorEastAsia" w:hAnsiTheme="majorEastAsia" w:cs="SimSun" w:hint="eastAsia"/>
          <w:sz w:val="21"/>
          <w:szCs w:val="21"/>
          <w:lang w:eastAsia="ja-JP"/>
        </w:rPr>
        <w:t>Fig.AIチップ</w:t>
      </w:r>
      <w:r>
        <w:rPr>
          <w:rFonts w:asciiTheme="majorEastAsia" w:eastAsiaTheme="majorEastAsia" w:hAnsiTheme="majorEastAsia" w:cs="SimSun" w:hint="eastAsia"/>
          <w:sz w:val="21"/>
          <w:szCs w:val="21"/>
          <w:lang w:eastAsia="ja-JP"/>
        </w:rPr>
        <w:t>の配線部のアップ）です.配線は、ミニ四駆の電池の電源を</w:t>
      </w:r>
      <w:r w:rsidR="00883BF4">
        <w:rPr>
          <w:rFonts w:asciiTheme="majorEastAsia" w:eastAsiaTheme="majorEastAsia" w:hAnsiTheme="majorEastAsia" w:cs="SimSun" w:hint="eastAsia"/>
          <w:sz w:val="21"/>
          <w:szCs w:val="21"/>
          <w:lang w:eastAsia="ja-JP"/>
        </w:rPr>
        <w:t>A</w:t>
      </w:r>
      <w:r w:rsidR="00883BF4">
        <w:rPr>
          <w:rFonts w:asciiTheme="majorEastAsia" w:eastAsiaTheme="majorEastAsia" w:hAnsiTheme="majorEastAsia" w:cs="SimSun"/>
          <w:sz w:val="21"/>
          <w:szCs w:val="21"/>
          <w:lang w:eastAsia="ja-JP"/>
        </w:rPr>
        <w:t>I</w:t>
      </w:r>
      <w:r w:rsidR="00883BF4">
        <w:rPr>
          <w:rFonts w:asciiTheme="majorEastAsia" w:eastAsiaTheme="majorEastAsia" w:hAnsiTheme="majorEastAsia" w:cs="SimSun" w:hint="eastAsia"/>
          <w:sz w:val="21"/>
          <w:szCs w:val="21"/>
          <w:lang w:eastAsia="ja-JP"/>
        </w:rPr>
        <w:t>チップ</w:t>
      </w:r>
      <w:r>
        <w:rPr>
          <w:rFonts w:asciiTheme="majorEastAsia" w:eastAsiaTheme="majorEastAsia" w:hAnsiTheme="majorEastAsia" w:cs="SimSun" w:hint="eastAsia"/>
          <w:sz w:val="21"/>
          <w:szCs w:val="21"/>
          <w:lang w:eastAsia="ja-JP"/>
        </w:rPr>
        <w:t>の右側の半田面に接続し,モーターを</w:t>
      </w:r>
      <w:r w:rsidR="00883BF4">
        <w:rPr>
          <w:rFonts w:asciiTheme="majorEastAsia" w:eastAsiaTheme="majorEastAsia" w:hAnsiTheme="majorEastAsia" w:cs="SimSun" w:hint="eastAsia"/>
          <w:sz w:val="21"/>
          <w:szCs w:val="21"/>
          <w:lang w:eastAsia="ja-JP"/>
        </w:rPr>
        <w:t>AIチップ</w:t>
      </w:r>
      <w:r>
        <w:rPr>
          <w:rFonts w:asciiTheme="majorEastAsia" w:eastAsiaTheme="majorEastAsia" w:hAnsiTheme="majorEastAsia" w:cs="SimSun" w:hint="eastAsia"/>
          <w:sz w:val="21"/>
          <w:szCs w:val="21"/>
          <w:lang w:eastAsia="ja-JP"/>
        </w:rPr>
        <w:t>の左側の半田面に接続します(Fig.配線概要→概略図で配線の説明).</w:t>
      </w:r>
    </w:p>
    <w:p w14:paraId="05888D1F" w14:textId="77777777" w:rsidR="000816A0" w:rsidRDefault="000816A0" w:rsidP="000816A0">
      <w:pPr>
        <w:rPr>
          <w:rFonts w:asciiTheme="majorEastAsia" w:eastAsiaTheme="majorEastAsia" w:hAnsiTheme="majorEastAsia" w:cs="SimSun"/>
          <w:sz w:val="21"/>
          <w:szCs w:val="21"/>
        </w:rPr>
      </w:pPr>
    </w:p>
    <w:p w14:paraId="629A9DA6" w14:textId="77777777" w:rsidR="000816A0" w:rsidRDefault="000816A0" w:rsidP="000816A0">
      <w:pPr>
        <w:rPr>
          <w:rFonts w:asciiTheme="minorHAnsi" w:eastAsiaTheme="minorEastAsia" w:hAnsi="Century" w:cstheme="minorBidi"/>
          <w:b/>
          <w:bCs/>
          <w:color w:val="000000" w:themeColor="text1"/>
          <w:kern w:val="24"/>
          <w:sz w:val="52"/>
          <w:szCs w:val="52"/>
          <w:lang w:eastAsia="ja-JP"/>
        </w:rPr>
      </w:pPr>
    </w:p>
    <w:p w14:paraId="609EDCC4" w14:textId="77777777" w:rsidR="000816A0" w:rsidRDefault="000816A0" w:rsidP="000816A0">
      <w:pPr>
        <w:rPr>
          <w:rFonts w:asciiTheme="minorHAnsi" w:eastAsiaTheme="minorEastAsia" w:hAnsi="Century" w:cstheme="minorBidi"/>
          <w:b/>
          <w:bCs/>
          <w:color w:val="000000" w:themeColor="text1"/>
          <w:kern w:val="24"/>
          <w:sz w:val="52"/>
          <w:szCs w:val="52"/>
          <w:lang w:eastAsia="ja-JP"/>
        </w:rPr>
      </w:pPr>
    </w:p>
    <w:p w14:paraId="498847E2" w14:textId="4592705F" w:rsidR="000816A0" w:rsidRPr="00112F6E" w:rsidRDefault="00B14AC3" w:rsidP="000816A0">
      <w:pPr>
        <w:rPr>
          <w:rFonts w:asciiTheme="minorHAnsi" w:eastAsiaTheme="minorEastAsia" w:hAnsi="Century" w:cstheme="minorBidi"/>
          <w:b/>
          <w:bCs/>
          <w:color w:val="000000" w:themeColor="text1"/>
          <w:kern w:val="24"/>
          <w:sz w:val="52"/>
          <w:szCs w:val="52"/>
          <w:lang w:eastAsia="ja-JP"/>
        </w:rPr>
      </w:pPr>
      <w:r>
        <w:rPr>
          <w:rFonts w:asciiTheme="minorHAnsi" w:eastAsiaTheme="minorEastAsia" w:hAnsi="Century" w:cstheme="minorBidi"/>
          <w:b/>
          <w:bCs/>
          <w:noProof/>
          <w:color w:val="000000" w:themeColor="text1"/>
          <w:kern w:val="24"/>
          <w:sz w:val="52"/>
          <w:szCs w:val="52"/>
          <w:lang w:eastAsia="ja-JP"/>
        </w:rPr>
        <w:lastRenderedPageBreak/>
        <mc:AlternateContent>
          <mc:Choice Requires="wps">
            <w:drawing>
              <wp:anchor distT="0" distB="0" distL="114300" distR="114300" simplePos="0" relativeHeight="251674624" behindDoc="0" locked="0" layoutInCell="1" allowOverlap="1" wp14:anchorId="767051EE" wp14:editId="1CBA154F">
                <wp:simplePos x="0" y="0"/>
                <wp:positionH relativeFrom="column">
                  <wp:posOffset>1229656</wp:posOffset>
                </wp:positionH>
                <wp:positionV relativeFrom="paragraph">
                  <wp:posOffset>3292569</wp:posOffset>
                </wp:positionV>
                <wp:extent cx="914400" cy="328742"/>
                <wp:effectExtent l="0" t="0" r="13335" b="14605"/>
                <wp:wrapNone/>
                <wp:docPr id="12" name="テキスト ボックス 12"/>
                <wp:cNvGraphicFramePr/>
                <a:graphic xmlns:a="http://schemas.openxmlformats.org/drawingml/2006/main">
                  <a:graphicData uri="http://schemas.microsoft.com/office/word/2010/wordprocessingShape">
                    <wps:wsp>
                      <wps:cNvSpPr txBox="1"/>
                      <wps:spPr>
                        <a:xfrm>
                          <a:off x="0" y="0"/>
                          <a:ext cx="914400" cy="3287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A43019" w14:textId="61364119" w:rsidR="003B6A35" w:rsidRDefault="003B6A35">
                            <w:pPr>
                              <w:rPr>
                                <w:rFonts w:hint="eastAsia"/>
                                <w:lang w:eastAsia="ja-JP"/>
                              </w:rPr>
                            </w:pPr>
                            <w:r>
                              <w:rPr>
                                <w:rFonts w:hint="eastAsia"/>
                                <w:lang w:eastAsia="ja-JP"/>
                              </w:rPr>
                              <w:t>モーターの</w:t>
                            </w:r>
                            <w:r>
                              <w:rPr>
                                <w:lang w:eastAsia="ja-JP"/>
                              </w:rPr>
                              <w:t>端子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7051EE" id="_x0000_t202" coordsize="21600,21600" o:spt="202" path="m,l,21600r21600,l21600,xe">
                <v:stroke joinstyle="miter"/>
                <v:path gradientshapeok="t" o:connecttype="rect"/>
              </v:shapetype>
              <v:shape id="テキスト ボックス 12" o:spid="_x0000_s1026" type="#_x0000_t202" style="position:absolute;margin-left:96.8pt;margin-top:259.25pt;width:1in;height:25.9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" fillcolor="white [3201]" strokeweight=".5pt">
                <v:textbox>
                  <w:txbxContent>
                    <w:p w14:paraId="15A43019" w14:textId="61364119" w:rsidR="003B6A35" w:rsidRDefault="003B6A35">
                      <w:pPr>
                        <w:rPr>
                          <w:rFonts w:hint="eastAsia"/>
                          <w:lang w:eastAsia="ja-JP"/>
                        </w:rPr>
                      </w:pPr>
                      <w:r>
                        <w:rPr>
                          <w:rFonts w:hint="eastAsia"/>
                          <w:lang w:eastAsia="ja-JP"/>
                        </w:rPr>
                        <w:t>モーターの</w:t>
                      </w:r>
                      <w:r>
                        <w:rPr>
                          <w:lang w:eastAsia="ja-JP"/>
                        </w:rPr>
                        <w:t>端子</w:t>
                      </w:r>
                    </w:p>
                  </w:txbxContent>
                </v:textbox>
              </v:shape>
            </w:pict>
          </mc:Fallback>
        </mc:AlternateContent>
      </w:r>
      <w:r>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73600" behindDoc="0" locked="0" layoutInCell="1" allowOverlap="1" wp14:anchorId="0716C22A" wp14:editId="29D031C5">
                <wp:simplePos x="0" y="0"/>
                <wp:positionH relativeFrom="column">
                  <wp:posOffset>866996</wp:posOffset>
                </wp:positionH>
                <wp:positionV relativeFrom="paragraph">
                  <wp:posOffset>2072470</wp:posOffset>
                </wp:positionV>
                <wp:extent cx="508182" cy="1112369"/>
                <wp:effectExtent l="19050" t="38100" r="44450" b="12065"/>
                <wp:wrapNone/>
                <wp:docPr id="15" name="直線矢印コネクタ 15"/>
                <wp:cNvGraphicFramePr/>
                <a:graphic xmlns:a="http://schemas.openxmlformats.org/drawingml/2006/main">
                  <a:graphicData uri="http://schemas.microsoft.com/office/word/2010/wordprocessingShape">
                    <wps:wsp>
                      <wps:cNvCnPr/>
                      <wps:spPr>
                        <a:xfrm flipV="1">
                          <a:off x="0" y="0"/>
                          <a:ext cx="508182" cy="1112369"/>
                        </a:xfrm>
                        <a:prstGeom prst="straightConnector1">
                          <a:avLst/>
                        </a:prstGeom>
                        <a:ln w="28575">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F5882" id="_x0000_t32" coordsize="21600,21600" o:spt="32" o:oned="t" path="m,l21600,21600e" filled="f">
                <v:path arrowok="t" fillok="f" o:connecttype="none"/>
                <o:lock v:ext="edit" shapetype="t"/>
              </v:shapetype>
              <v:shape id="直線矢印コネクタ 15" o:spid="_x0000_s1026" type="#_x0000_t32" style="position:absolute;left:0;text-align:left;margin-left:68.25pt;margin-top:163.2pt;width:40pt;height:87.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" strokecolor="#002060" strokeweight="2.25pt">
                <v:stroke endarrow="block" joinstyle="miter"/>
              </v:shape>
            </w:pict>
          </mc:Fallback>
        </mc:AlternateContent>
      </w:r>
      <w:r>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71552" behindDoc="0" locked="0" layoutInCell="1" allowOverlap="1" wp14:anchorId="2D8D6938" wp14:editId="331223A4">
                <wp:simplePos x="0" y="0"/>
                <wp:positionH relativeFrom="column">
                  <wp:posOffset>459589</wp:posOffset>
                </wp:positionH>
                <wp:positionV relativeFrom="paragraph">
                  <wp:posOffset>2199219</wp:posOffset>
                </wp:positionV>
                <wp:extent cx="620162" cy="986827"/>
                <wp:effectExtent l="38100" t="38100" r="27940" b="22860"/>
                <wp:wrapNone/>
                <wp:docPr id="14" name="直線矢印コネクタ 14"/>
                <wp:cNvGraphicFramePr/>
                <a:graphic xmlns:a="http://schemas.openxmlformats.org/drawingml/2006/main">
                  <a:graphicData uri="http://schemas.microsoft.com/office/word/2010/wordprocessingShape">
                    <wps:wsp>
                      <wps:cNvCnPr/>
                      <wps:spPr>
                        <a:xfrm flipH="1" flipV="1">
                          <a:off x="0" y="0"/>
                          <a:ext cx="620162" cy="98682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9A093" id="直線矢印コネクタ 14" o:spid="_x0000_s1026" type="#_x0000_t32" style="position:absolute;left:0;text-align:left;margin-left:36.2pt;margin-top:173.15pt;width:48.85pt;height:77.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" strokecolor="#00b050" strokeweight="2.25pt">
                <v:stroke endarrow="block" joinstyle="miter"/>
              </v:shape>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9504" behindDoc="0" locked="0" layoutInCell="1" allowOverlap="1" wp14:anchorId="580A2185" wp14:editId="59EE1295">
                <wp:simplePos x="0" y="0"/>
                <wp:positionH relativeFrom="column">
                  <wp:posOffset>1028358</wp:posOffset>
                </wp:positionH>
                <wp:positionV relativeFrom="paragraph">
                  <wp:posOffset>3206575</wp:posOffset>
                </wp:positionV>
                <wp:extent cx="132602" cy="320454"/>
                <wp:effectExtent l="19050" t="19050" r="20320" b="22860"/>
                <wp:wrapNone/>
                <wp:docPr id="11" name="円/楕円 11"/>
                <wp:cNvGraphicFramePr/>
                <a:graphic xmlns:a="http://schemas.openxmlformats.org/drawingml/2006/main">
                  <a:graphicData uri="http://schemas.microsoft.com/office/word/2010/wordprocessingShape">
                    <wps:wsp>
                      <wps:cNvSpPr/>
                      <wps:spPr>
                        <a:xfrm>
                          <a:off x="0" y="0"/>
                          <a:ext cx="132602" cy="320454"/>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7A97F" id="円/楕円 11" o:spid="_x0000_s1026" style="position:absolute;left:0;text-align:left;margin-left:80.95pt;margin-top:252.5pt;width:10.45pt;height:2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" filled="f" strokecolor="#00b050" strokeweight="2.25pt">
                <v:stroke joinstyle="miter"/>
              </v:oval>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7456" behindDoc="0" locked="0" layoutInCell="1" allowOverlap="1" wp14:anchorId="1CFE3013" wp14:editId="1D4BCD53">
                <wp:simplePos x="0" y="0"/>
                <wp:positionH relativeFrom="column">
                  <wp:posOffset>801782</wp:posOffset>
                </wp:positionH>
                <wp:positionV relativeFrom="paragraph">
                  <wp:posOffset>3206311</wp:posOffset>
                </wp:positionV>
                <wp:extent cx="132602" cy="320454"/>
                <wp:effectExtent l="19050" t="19050" r="20320" b="22860"/>
                <wp:wrapNone/>
                <wp:docPr id="10" name="円/楕円 10"/>
                <wp:cNvGraphicFramePr/>
                <a:graphic xmlns:a="http://schemas.openxmlformats.org/drawingml/2006/main">
                  <a:graphicData uri="http://schemas.microsoft.com/office/word/2010/wordprocessingShape">
                    <wps:wsp>
                      <wps:cNvSpPr/>
                      <wps:spPr>
                        <a:xfrm>
                          <a:off x="0" y="0"/>
                          <a:ext cx="132602" cy="320454"/>
                        </a:xfrm>
                        <a:prstGeom prst="ellipse">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21992" id="円/楕円 10" o:spid="_x0000_s1026" style="position:absolute;left:0;text-align:left;margin-left:63.15pt;margin-top:252.45pt;width:10.4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" filled="f" strokecolor="#002060" strokeweight="2.25pt">
                <v:stroke joinstyle="miter"/>
              </v:oval>
            </w:pict>
          </mc:Fallback>
        </mc:AlternateContent>
      </w:r>
      <w:r w:rsidR="003B6A35">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6432" behindDoc="0" locked="0" layoutInCell="1" allowOverlap="1" wp14:anchorId="6DED4CB2" wp14:editId="0010B1E9">
                <wp:simplePos x="0" y="0"/>
                <wp:positionH relativeFrom="column">
                  <wp:posOffset>200169</wp:posOffset>
                </wp:positionH>
                <wp:positionV relativeFrom="paragraph">
                  <wp:posOffset>2615371</wp:posOffset>
                </wp:positionV>
                <wp:extent cx="4078586" cy="2607398"/>
                <wp:effectExtent l="0" t="0" r="0" b="2540"/>
                <wp:wrapNone/>
                <wp:docPr id="9" name="テキスト ボックス 9"/>
                <wp:cNvGraphicFramePr/>
                <a:graphic xmlns:a="http://schemas.openxmlformats.org/drawingml/2006/main">
                  <a:graphicData uri="http://schemas.microsoft.com/office/word/2010/wordprocessingShape">
                    <wps:wsp>
                      <wps:cNvSpPr txBox="1"/>
                      <wps:spPr>
                        <a:xfrm>
                          <a:off x="0" y="0"/>
                          <a:ext cx="4078586" cy="26073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C287" w14:textId="388846B7" w:rsidR="003B6A35" w:rsidRDefault="003B6A35">
                            <w:r w:rsidRPr="003B6A35">
                              <w:rPr>
                                <w:rFonts w:asciiTheme="minorHAnsi" w:eastAsiaTheme="minorEastAsia" w:hAnsi="Century" w:cstheme="minorBidi"/>
                                <w:b/>
                                <w:bCs/>
                                <w:color w:val="000000" w:themeColor="text1"/>
                                <w:kern w:val="24"/>
                                <w:sz w:val="52"/>
                                <w:szCs w:val="52"/>
                                <w:lang w:eastAsia="ja-JP"/>
                              </w:rPr>
                              <w:drawing>
                                <wp:inline distT="0" distB="0" distL="0" distR="0" wp14:anchorId="5F0DBF55" wp14:editId="67DF14A6">
                                  <wp:extent cx="1312753" cy="984642"/>
                                  <wp:effectExtent l="0" t="0" r="1905" b="6350"/>
                                  <wp:docPr id="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1318664" cy="989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CB2" id="テキスト ボックス 9" o:spid="_x0000_s1027" type="#_x0000_t202" style="position:absolute;margin-left:15.75pt;margin-top:205.95pt;width:321.15pt;height:20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" filled="f" stroked="f" strokeweight=".5pt">
                <v:textbox>
                  <w:txbxContent>
                    <w:p w14:paraId="3831C287" w14:textId="388846B7" w:rsidR="003B6A35" w:rsidRDefault="003B6A35">
                      <w:r w:rsidRPr="003B6A35">
                        <w:rPr>
                          <w:rFonts w:asciiTheme="minorHAnsi" w:eastAsiaTheme="minorEastAsia" w:hAnsi="Century" w:cstheme="minorBidi"/>
                          <w:b/>
                          <w:bCs/>
                          <w:color w:val="000000" w:themeColor="text1"/>
                          <w:kern w:val="24"/>
                          <w:sz w:val="52"/>
                          <w:szCs w:val="52"/>
                          <w:lang w:eastAsia="ja-JP"/>
                        </w:rPr>
                        <w:drawing>
                          <wp:inline distT="0" distB="0" distL="0" distR="0" wp14:anchorId="5F0DBF55" wp14:editId="67DF14A6">
                            <wp:extent cx="1312753" cy="984642"/>
                            <wp:effectExtent l="0" t="0" r="1905" b="6350"/>
                            <wp:docPr id="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1318664" cy="989076"/>
                                    </a:xfrm>
                                    <a:prstGeom prst="rect">
                                      <a:avLst/>
                                    </a:prstGeom>
                                  </pic:spPr>
                                </pic:pic>
                              </a:graphicData>
                            </a:graphic>
                          </wp:inline>
                        </w:drawing>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0288" behindDoc="0" locked="0" layoutInCell="1" allowOverlap="1" wp14:anchorId="23DE82C3" wp14:editId="1B85F96F">
                <wp:simplePos x="0" y="0"/>
                <wp:positionH relativeFrom="column">
                  <wp:posOffset>2715178</wp:posOffset>
                </wp:positionH>
                <wp:positionV relativeFrom="paragraph">
                  <wp:posOffset>1144905</wp:posOffset>
                </wp:positionV>
                <wp:extent cx="559435" cy="667385"/>
                <wp:effectExtent l="0" t="0" r="12065" b="18415"/>
                <wp:wrapNone/>
                <wp:docPr id="3" name="正方形/長方形 3"/>
                <wp:cNvGraphicFramePr/>
                <a:graphic xmlns:a="http://schemas.openxmlformats.org/drawingml/2006/main">
                  <a:graphicData uri="http://schemas.microsoft.com/office/word/2010/wordprocessingShape">
                    <wps:wsp>
                      <wps:cNvSpPr/>
                      <wps:spPr>
                        <a:xfrm>
                          <a:off x="0" y="0"/>
                          <a:ext cx="559435" cy="667385"/>
                        </a:xfrm>
                        <a:prstGeom prst="rect">
                          <a:avLst/>
                        </a:prstGeom>
                        <a:noFill/>
                        <a:ln>
                          <a:solidFill>
                            <a:srgbClr val="00B0F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34F6D" id="正方形/長方形 3" o:spid="_x0000_s1026" style="position:absolute;left:0;text-align:left;margin-left:213.8pt;margin-top:90.15pt;width:44.05pt;height:5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" filled="f" strokecolor="#00b0f0" strokeweight="1pt">
                <v:stroke dashstyle="longDashDotDot"/>
              </v:rect>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5408" behindDoc="0" locked="0" layoutInCell="1" allowOverlap="1" wp14:anchorId="682B3E83" wp14:editId="7DBEDD3B">
                <wp:simplePos x="0" y="0"/>
                <wp:positionH relativeFrom="column">
                  <wp:posOffset>1271551</wp:posOffset>
                </wp:positionH>
                <wp:positionV relativeFrom="paragraph">
                  <wp:posOffset>1254534</wp:posOffset>
                </wp:positionV>
                <wp:extent cx="914400" cy="343261"/>
                <wp:effectExtent l="0" t="0" r="26035" b="19050"/>
                <wp:wrapNone/>
                <wp:docPr id="7" name="テキスト ボックス 7"/>
                <wp:cNvGraphicFramePr/>
                <a:graphic xmlns:a="http://schemas.openxmlformats.org/drawingml/2006/main">
                  <a:graphicData uri="http://schemas.microsoft.com/office/word/2010/wordprocessingShape">
                    <wps:wsp>
                      <wps:cNvSpPr txBox="1"/>
                      <wps:spPr>
                        <a:xfrm>
                          <a:off x="0" y="0"/>
                          <a:ext cx="914400" cy="343261"/>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ECCE88B" w14:textId="671F91D2" w:rsidR="00B26EA7" w:rsidRDefault="00B26EA7" w:rsidP="00B26EA7">
                            <w:pPr>
                              <w:rPr>
                                <w:rFonts w:hint="eastAsia"/>
                                <w:lang w:eastAsia="ja-JP"/>
                              </w:rPr>
                            </w:pPr>
                            <w:r>
                              <w:rPr>
                                <w:rFonts w:hint="eastAsia"/>
                                <w:lang w:eastAsia="ja-JP"/>
                              </w:rPr>
                              <w:t>モータ</w:t>
                            </w:r>
                            <w:r>
                              <w:rPr>
                                <w:lang w:eastAsia="ja-JP"/>
                              </w:rPr>
                              <w:t>配線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B3E83" id="テキスト ボックス 7" o:spid="_x0000_s1028" type="#_x0000_t202" style="position:absolute;margin-left:100.1pt;margin-top:98.8pt;width:1in;height:27.0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" fillcolor="white [3201]" strokecolor="red" strokeweight=".5pt">
                <v:textbox>
                  <w:txbxContent>
                    <w:p w14:paraId="7ECCE88B" w14:textId="671F91D2" w:rsidR="00B26EA7" w:rsidRDefault="00B26EA7" w:rsidP="00B26EA7">
                      <w:pPr>
                        <w:rPr>
                          <w:rFonts w:hint="eastAsia"/>
                          <w:lang w:eastAsia="ja-JP"/>
                        </w:rPr>
                      </w:pPr>
                      <w:r>
                        <w:rPr>
                          <w:rFonts w:hint="eastAsia"/>
                          <w:lang w:eastAsia="ja-JP"/>
                        </w:rPr>
                        <w:t>モータ</w:t>
                      </w:r>
                      <w:r>
                        <w:rPr>
                          <w:lang w:eastAsia="ja-JP"/>
                        </w:rPr>
                        <w:t>配線</w:t>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3360" behindDoc="0" locked="0" layoutInCell="1" allowOverlap="1" wp14:anchorId="7E37960F" wp14:editId="1E3A19F8">
                <wp:simplePos x="0" y="0"/>
                <wp:positionH relativeFrom="column">
                  <wp:posOffset>3198042</wp:posOffset>
                </wp:positionH>
                <wp:positionV relativeFrom="paragraph">
                  <wp:posOffset>1236657</wp:posOffset>
                </wp:positionV>
                <wp:extent cx="914400" cy="343261"/>
                <wp:effectExtent l="0" t="0" r="13335" b="19050"/>
                <wp:wrapNone/>
                <wp:docPr id="5" name="テキスト ボックス 5"/>
                <wp:cNvGraphicFramePr/>
                <a:graphic xmlns:a="http://schemas.openxmlformats.org/drawingml/2006/main">
                  <a:graphicData uri="http://schemas.microsoft.com/office/word/2010/wordprocessingShape">
                    <wps:wsp>
                      <wps:cNvSpPr txBox="1"/>
                      <wps:spPr>
                        <a:xfrm>
                          <a:off x="0" y="0"/>
                          <a:ext cx="914400" cy="343261"/>
                        </a:xfrm>
                        <a:prstGeom prst="rect">
                          <a:avLst/>
                        </a:prstGeom>
                        <a:solidFill>
                          <a:schemeClr val="lt1"/>
                        </a:solidFill>
                        <a:ln w="63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14:paraId="7485C774" w14:textId="308BCB87" w:rsidR="00B26EA7" w:rsidRDefault="00B26EA7">
                            <w:pPr>
                              <w:rPr>
                                <w:rFonts w:hint="eastAsia"/>
                                <w:lang w:eastAsia="ja-JP"/>
                              </w:rPr>
                            </w:pPr>
                            <w:r>
                              <w:rPr>
                                <w:rFonts w:hint="eastAsia"/>
                                <w:lang w:eastAsia="ja-JP"/>
                              </w:rPr>
                              <w:t>電池</w:t>
                            </w:r>
                            <w:r>
                              <w:rPr>
                                <w:lang w:eastAsia="ja-JP"/>
                              </w:rPr>
                              <w:t>配線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7960F" id="テキスト ボックス 5" o:spid="_x0000_s1029" type="#_x0000_t202" style="position:absolute;margin-left:251.8pt;margin-top:97.35pt;width:1in;height:27.0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" fillcolor="white [3201]" strokecolor="#00b0f0" strokeweight=".5pt">
                <v:textbox>
                  <w:txbxContent>
                    <w:p w14:paraId="7485C774" w14:textId="308BCB87" w:rsidR="00B26EA7" w:rsidRDefault="00B26EA7">
                      <w:pPr>
                        <w:rPr>
                          <w:rFonts w:hint="eastAsia"/>
                          <w:lang w:eastAsia="ja-JP"/>
                        </w:rPr>
                      </w:pPr>
                      <w:r>
                        <w:rPr>
                          <w:rFonts w:hint="eastAsia"/>
                          <w:lang w:eastAsia="ja-JP"/>
                        </w:rPr>
                        <w:t>電池</w:t>
                      </w:r>
                      <w:r>
                        <w:rPr>
                          <w:lang w:eastAsia="ja-JP"/>
                        </w:rPr>
                        <w:t>配線</w:t>
                      </w:r>
                    </w:p>
                  </w:txbxContent>
                </v:textbox>
              </v:shape>
            </w:pict>
          </mc:Fallback>
        </mc:AlternateContent>
      </w:r>
      <w:r w:rsidR="00B26EA7">
        <w:rPr>
          <w:rFonts w:asciiTheme="minorHAnsi" w:eastAsiaTheme="minorEastAsia" w:hAnsi="Century" w:cstheme="minorBidi"/>
          <w:b/>
          <w:bCs/>
          <w:noProof/>
          <w:color w:val="000000" w:themeColor="text1"/>
          <w:kern w:val="24"/>
          <w:sz w:val="52"/>
          <w:szCs w:val="52"/>
          <w:lang w:eastAsia="ja-JP"/>
        </w:rPr>
        <mc:AlternateContent>
          <mc:Choice Requires="wps">
            <w:drawing>
              <wp:anchor distT="0" distB="0" distL="114300" distR="114300" simplePos="0" relativeHeight="251662336" behindDoc="0" locked="0" layoutInCell="1" allowOverlap="1" wp14:anchorId="7889070F" wp14:editId="36030A8C">
                <wp:simplePos x="0" y="0"/>
                <wp:positionH relativeFrom="column">
                  <wp:posOffset>2101372</wp:posOffset>
                </wp:positionH>
                <wp:positionV relativeFrom="paragraph">
                  <wp:posOffset>1144424</wp:posOffset>
                </wp:positionV>
                <wp:extent cx="559786" cy="667668"/>
                <wp:effectExtent l="0" t="0" r="12065" b="18415"/>
                <wp:wrapNone/>
                <wp:docPr id="4" name="正方形/長方形 4"/>
                <wp:cNvGraphicFramePr/>
                <a:graphic xmlns:a="http://schemas.openxmlformats.org/drawingml/2006/main">
                  <a:graphicData uri="http://schemas.microsoft.com/office/word/2010/wordprocessingShape">
                    <wps:wsp>
                      <wps:cNvSpPr/>
                      <wps:spPr>
                        <a:xfrm>
                          <a:off x="0" y="0"/>
                          <a:ext cx="559786" cy="667668"/>
                        </a:xfrm>
                        <a:prstGeom prst="rect">
                          <a:avLst/>
                        </a:prstGeom>
                        <a:noFill/>
                        <a:ln>
                          <a:solidFill>
                            <a:srgbClr val="FF0000"/>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766F" id="正方形/長方形 4" o:spid="_x0000_s1026" style="position:absolute;left:0;text-align:left;margin-left:165.45pt;margin-top:90.1pt;width:44.1pt;height:5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" filled="f" strokecolor="red" strokeweight="1pt">
                <v:stroke dashstyle="longDashDotDot"/>
              </v:rect>
            </w:pict>
          </mc:Fallback>
        </mc:AlternateContent>
      </w:r>
      <w:r w:rsidR="000816A0" w:rsidRPr="00112F6E">
        <w:rPr>
          <w:rFonts w:asciiTheme="minorHAnsi" w:eastAsiaTheme="minorEastAsia" w:hAnsi="Century" w:cstheme="minorBidi"/>
          <w:b/>
          <w:bCs/>
          <w:noProof/>
          <w:color w:val="000000" w:themeColor="text1"/>
          <w:kern w:val="24"/>
          <w:sz w:val="52"/>
          <w:szCs w:val="52"/>
          <w:lang w:eastAsia="ja-JP"/>
        </w:rPr>
        <mc:AlternateContent>
          <mc:Choice Requires="wpg">
            <w:drawing>
              <wp:inline distT="0" distB="0" distL="0" distR="0" wp14:anchorId="2812A0B2" wp14:editId="2DB87354">
                <wp:extent cx="5318125" cy="3689350"/>
                <wp:effectExtent l="19050" t="19050" r="15875" b="25400"/>
                <wp:docPr id="25" name="グループ化 67"/>
                <wp:cNvGraphicFramePr/>
                <a:graphic xmlns:a="http://schemas.openxmlformats.org/drawingml/2006/main">
                  <a:graphicData uri="http://schemas.microsoft.com/office/word/2010/wordprocessingGroup">
                    <wpg:wgp>
                      <wpg:cNvGrpSpPr/>
                      <wpg:grpSpPr>
                        <a:xfrm>
                          <a:off x="0" y="0"/>
                          <a:ext cx="5318125" cy="3689350"/>
                          <a:chOff x="0" y="0"/>
                          <a:chExt cx="7708900" cy="5499100"/>
                        </a:xfrm>
                      </wpg:grpSpPr>
                      <wpg:grpSp>
                        <wpg:cNvPr id="26" name="グループ化 26"/>
                        <wpg:cNvGrpSpPr/>
                        <wpg:grpSpPr>
                          <a:xfrm>
                            <a:off x="0" y="0"/>
                            <a:ext cx="7708900" cy="5499100"/>
                            <a:chOff x="0" y="0"/>
                            <a:chExt cx="7708900" cy="5499100"/>
                          </a:xfrm>
                        </wpg:grpSpPr>
                        <wpg:grpSp>
                          <wpg:cNvPr id="27" name="グループ化 27"/>
                          <wpg:cNvGrpSpPr/>
                          <wpg:grpSpPr>
                            <a:xfrm>
                              <a:off x="5933076" y="3055283"/>
                              <a:ext cx="1076477" cy="416614"/>
                              <a:chOff x="5933070" y="3055290"/>
                              <a:chExt cx="1044054" cy="379824"/>
                            </a:xfrm>
                          </wpg:grpSpPr>
                          <wps:wsp>
                            <wps:cNvPr id="28" name="正方形/長方形 28"/>
                            <wps:cNvSpPr/>
                            <wps:spPr>
                              <a:xfrm>
                                <a:off x="6191081" y="3158098"/>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5933070" y="3055290"/>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6191081" y="338359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5933070" y="328079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3" name="円/楕円 33"/>
                          <wps:cNvSpPr/>
                          <wps:spPr>
                            <a:xfrm>
                              <a:off x="601674" y="2514905"/>
                              <a:ext cx="1440180"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F56D9" w14:textId="77777777" w:rsidR="000816A0" w:rsidRPr="009E0826" w:rsidRDefault="000816A0" w:rsidP="000816A0">
                                <w:pPr>
                                  <w:pStyle w:val="Web"/>
                                  <w:spacing w:before="0" w:beforeAutospacing="0" w:after="0" w:afterAutospacing="0"/>
                                  <w:jc w:val="center"/>
                                  <w:rPr>
                                    <w:sz w:val="72"/>
                                    <w:szCs w:val="72"/>
                                  </w:rPr>
                                </w:pPr>
                                <w:r w:rsidRPr="009E0826">
                                  <w:rPr>
                                    <w:rFonts w:asciiTheme="minorHAnsi" w:eastAsiaTheme="minorEastAsia" w:hAnsi="Century" w:cstheme="minorBidi"/>
                                    <w:b/>
                                    <w:bCs/>
                                    <w:color w:val="000000" w:themeColor="text1"/>
                                    <w:kern w:val="24"/>
                                    <w:sz w:val="72"/>
                                    <w:szCs w:val="72"/>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4" name="グループ化 34"/>
                          <wpg:cNvGrpSpPr/>
                          <wpg:grpSpPr>
                            <a:xfrm>
                              <a:off x="2755901" y="1799183"/>
                              <a:ext cx="2197100" cy="3345444"/>
                              <a:chOff x="2755901" y="1799183"/>
                              <a:chExt cx="2197100" cy="3345444"/>
                            </a:xfrm>
                          </wpg:grpSpPr>
                          <wpg:grpSp>
                            <wpg:cNvPr id="35" name="グループ化 35"/>
                            <wpg:cNvGrpSpPr/>
                            <wpg:grpSpPr>
                              <a:xfrm>
                                <a:off x="2755901" y="2416403"/>
                                <a:ext cx="2197100" cy="2728224"/>
                                <a:chOff x="2755901" y="2416403"/>
                                <a:chExt cx="2197100" cy="3467100"/>
                              </a:xfrm>
                            </wpg:grpSpPr>
                            <wps:wsp>
                              <wps:cNvPr id="36" name="正方形/長方形 36"/>
                              <wps:cNvSpPr/>
                              <wps:spPr>
                                <a:xfrm>
                                  <a:off x="2755901" y="2416403"/>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3263901" y="4537303"/>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正方形/長方形 38"/>
                            <wps:cNvSpPr/>
                            <wps:spPr>
                              <a:xfrm>
                                <a:off x="3169131" y="1799183"/>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正方形/長方形 39"/>
                            <wps:cNvSpPr/>
                            <wps:spPr>
                              <a:xfrm>
                                <a:off x="3646961" y="4085317"/>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0" name="グループ化 40"/>
                          <wpg:cNvGrpSpPr/>
                          <wpg:grpSpPr>
                            <a:xfrm>
                              <a:off x="3257074" y="1859137"/>
                              <a:ext cx="389894" cy="497312"/>
                              <a:chOff x="3257068" y="1859137"/>
                              <a:chExt cx="558800" cy="430178"/>
                            </a:xfrm>
                          </wpg:grpSpPr>
                          <wps:wsp>
                            <wps:cNvPr id="41" name="円/楕円 41"/>
                            <wps:cNvSpPr/>
                            <wps:spPr>
                              <a:xfrm>
                                <a:off x="325706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円/楕円 42"/>
                            <wps:cNvSpPr/>
                            <wps:spPr>
                              <a:xfrm>
                                <a:off x="358726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グループ化 43"/>
                          <wpg:cNvGrpSpPr/>
                          <wpg:grpSpPr>
                            <a:xfrm>
                              <a:off x="4055116" y="1859137"/>
                              <a:ext cx="389894" cy="497312"/>
                              <a:chOff x="4055108" y="1859137"/>
                              <a:chExt cx="558800" cy="430178"/>
                            </a:xfrm>
                          </wpg:grpSpPr>
                          <wps:wsp>
                            <wps:cNvPr id="44" name="円/楕円 44"/>
                            <wps:cNvSpPr/>
                            <wps:spPr>
                              <a:xfrm>
                                <a:off x="405510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円/楕円 45"/>
                            <wps:cNvSpPr/>
                            <wps:spPr>
                              <a:xfrm>
                                <a:off x="4385308" y="1859137"/>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6" name="フリーフォーム 46"/>
                          <wps:cNvSpPr/>
                          <wps:spPr>
                            <a:xfrm>
                              <a:off x="4049251" y="169927"/>
                              <a:ext cx="2422057" cy="4249112"/>
                            </a:xfrm>
                            <a:custGeom>
                              <a:avLst/>
                              <a:gdLst>
                                <a:gd name="connsiteX0" fmla="*/ 2422057 w 2422057"/>
                                <a:gd name="connsiteY0" fmla="*/ 3280388 h 4249112"/>
                                <a:gd name="connsiteX1" fmla="*/ 1647357 w 2422057"/>
                                <a:gd name="connsiteY1" fmla="*/ 4067788 h 4249112"/>
                                <a:gd name="connsiteX2" fmla="*/ 1113957 w 2422057"/>
                                <a:gd name="connsiteY2" fmla="*/ 245088 h 4249112"/>
                                <a:gd name="connsiteX3" fmla="*/ 85257 w 2422057"/>
                                <a:gd name="connsiteY3" fmla="*/ 562588 h 4249112"/>
                                <a:gd name="connsiteX4" fmla="*/ 59857 w 2422057"/>
                                <a:gd name="connsiteY4" fmla="*/ 2023088 h 42491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2057" h="4249112">
                                  <a:moveTo>
                                    <a:pt x="2422057" y="3280388"/>
                                  </a:moveTo>
                                  <a:cubicBezTo>
                                    <a:pt x="2143715" y="3927029"/>
                                    <a:pt x="1865374" y="4573671"/>
                                    <a:pt x="1647357" y="4067788"/>
                                  </a:cubicBezTo>
                                  <a:cubicBezTo>
                                    <a:pt x="1429340" y="3561905"/>
                                    <a:pt x="1374307" y="829288"/>
                                    <a:pt x="1113957" y="245088"/>
                                  </a:cubicBezTo>
                                  <a:cubicBezTo>
                                    <a:pt x="853607" y="-339112"/>
                                    <a:pt x="260940" y="266255"/>
                                    <a:pt x="85257" y="562588"/>
                                  </a:cubicBezTo>
                                  <a:cubicBezTo>
                                    <a:pt x="-90426" y="858921"/>
                                    <a:pt x="59857" y="2023088"/>
                                    <a:pt x="59857" y="2023088"/>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フリーフォーム 48"/>
                          <wps:cNvSpPr/>
                          <wps:spPr>
                            <a:xfrm>
                              <a:off x="4368402" y="746997"/>
                              <a:ext cx="2118771" cy="2281252"/>
                            </a:xfrm>
                            <a:custGeom>
                              <a:avLst/>
                              <a:gdLst>
                                <a:gd name="connsiteX0" fmla="*/ 2071459 w 2118771"/>
                                <a:gd name="connsiteY0" fmla="*/ 2281252 h 2281252"/>
                                <a:gd name="connsiteX1" fmla="*/ 1893659 w 2118771"/>
                                <a:gd name="connsiteY1" fmla="*/ 312752 h 2281252"/>
                                <a:gd name="connsiteX2" fmla="*/ 306159 w 2118771"/>
                                <a:gd name="connsiteY2" fmla="*/ 109552 h 2281252"/>
                                <a:gd name="connsiteX3" fmla="*/ 1359 w 2118771"/>
                                <a:gd name="connsiteY3" fmla="*/ 1379552 h 2281252"/>
                              </a:gdLst>
                              <a:ahLst/>
                              <a:cxnLst>
                                <a:cxn ang="0">
                                  <a:pos x="connsiteX0" y="connsiteY0"/>
                                </a:cxn>
                                <a:cxn ang="0">
                                  <a:pos x="connsiteX1" y="connsiteY1"/>
                                </a:cxn>
                                <a:cxn ang="0">
                                  <a:pos x="connsiteX2" y="connsiteY2"/>
                                </a:cxn>
                                <a:cxn ang="0">
                                  <a:pos x="connsiteX3" y="connsiteY3"/>
                                </a:cxn>
                              </a:cxnLst>
                              <a:rect l="l" t="t" r="r" b="b"/>
                              <a:pathLst>
                                <a:path w="2118771" h="2281252">
                                  <a:moveTo>
                                    <a:pt x="2071459" y="2281252"/>
                                  </a:moveTo>
                                  <a:cubicBezTo>
                                    <a:pt x="2129667" y="1477977"/>
                                    <a:pt x="2187876" y="674702"/>
                                    <a:pt x="1893659" y="312752"/>
                                  </a:cubicBezTo>
                                  <a:cubicBezTo>
                                    <a:pt x="1599442" y="-49198"/>
                                    <a:pt x="621542" y="-68248"/>
                                    <a:pt x="306159" y="109552"/>
                                  </a:cubicBezTo>
                                  <a:cubicBezTo>
                                    <a:pt x="-9224" y="287352"/>
                                    <a:pt x="-3933" y="833452"/>
                                    <a:pt x="1359" y="1379552"/>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フリーフォーム 49"/>
                          <wps:cNvSpPr/>
                          <wps:spPr>
                            <a:xfrm>
                              <a:off x="2058361" y="382665"/>
                              <a:ext cx="1530133"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フリーフォーム 50"/>
                          <wps:cNvSpPr/>
                          <wps:spPr>
                            <a:xfrm>
                              <a:off x="389757" y="1254740"/>
                              <a:ext cx="3026471"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正方形/長方形 51"/>
                          <wps:cNvSpPr/>
                          <wps:spPr>
                            <a:xfrm>
                              <a:off x="0" y="0"/>
                              <a:ext cx="7708900" cy="54991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2" name="テキスト ボックス 47"/>
                        <wps:cNvSpPr txBox="1"/>
                        <wps:spPr>
                          <a:xfrm>
                            <a:off x="3811537" y="2295471"/>
                            <a:ext cx="951230" cy="600785"/>
                          </a:xfrm>
                          <a:prstGeom prst="rect">
                            <a:avLst/>
                          </a:prstGeom>
                          <a:noFill/>
                        </wps:spPr>
                        <wps:txbx>
                          <w:txbxContent>
                            <w:p w14:paraId="39E3909C" w14:textId="77777777" w:rsidR="000816A0" w:rsidRPr="00CB67EB" w:rsidRDefault="000816A0" w:rsidP="000816A0">
                              <w:pPr>
                                <w:pStyle w:val="Web"/>
                                <w:spacing w:before="0" w:beforeAutospacing="0" w:after="0" w:afterAutospacing="0"/>
                                <w:rPr>
                                  <w:rFonts w:asciiTheme="majorEastAsia" w:eastAsiaTheme="majorEastAsia" w:hAnsiTheme="majorEastAsia"/>
                                  <w:b/>
                                  <w:sz w:val="28"/>
                                  <w:szCs w:val="28"/>
                                </w:rPr>
                              </w:pPr>
                              <w:r w:rsidRPr="00CB67EB">
                                <w:rPr>
                                  <w:rFonts w:asciiTheme="majorEastAsia" w:eastAsiaTheme="majorEastAsia" w:hAnsiTheme="majorEastAsia" w:cstheme="minorBidi" w:hint="eastAsia"/>
                                  <w:b/>
                                  <w:color w:val="000000" w:themeColor="text1"/>
                                  <w:kern w:val="24"/>
                                  <w:sz w:val="28"/>
                                  <w:szCs w:val="28"/>
                                </w:rPr>
                                <w:t>ー</w:t>
                              </w:r>
                              <w:r w:rsidRPr="00CB67EB">
                                <w:rPr>
                                  <w:rFonts w:asciiTheme="majorEastAsia" w:eastAsiaTheme="majorEastAsia" w:hAnsiTheme="majorEastAsia" w:cstheme="minorBidi" w:hint="eastAsia"/>
                                  <w:b/>
                                  <w:color w:val="000000" w:themeColor="text1"/>
                                  <w:kern w:val="24"/>
                                  <w:sz w:val="28"/>
                                  <w:szCs w:val="28"/>
                                </w:rPr>
                                <w:t xml:space="preserve"> ＋</w:t>
                              </w:r>
                            </w:p>
                          </w:txbxContent>
                        </wps:txbx>
                        <wps:bodyPr wrap="square" rtlCol="0">
                          <a:noAutofit/>
                        </wps:bodyPr>
                      </wps:wsp>
                      <wps:wsp>
                        <wps:cNvPr id="53" name="正方形/長方形 53"/>
                        <wps:cNvSpPr/>
                        <wps:spPr>
                          <a:xfrm>
                            <a:off x="3769844" y="4206301"/>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矢印コネクタ 54"/>
                        <wps:cNvCnPr/>
                        <wps:spPr>
                          <a:xfrm flipH="1" flipV="1">
                            <a:off x="4573668" y="4189912"/>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円/楕円 55"/>
                        <wps:cNvSpPr/>
                        <wps:spPr>
                          <a:xfrm>
                            <a:off x="4478749" y="4505392"/>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直線矢印コネクタ 56"/>
                        <wps:cNvCnPr>
                          <a:stCxn id="55" idx="6"/>
                        </wps:cNvCnPr>
                        <wps:spPr>
                          <a:xfrm flipV="1">
                            <a:off x="4668588" y="4601822"/>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円/楕円 57"/>
                        <wps:cNvSpPr/>
                        <wps:spPr>
                          <a:xfrm>
                            <a:off x="4550808" y="4573416"/>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8" name="グループ化 58"/>
                        <wpg:cNvGrpSpPr/>
                        <wpg:grpSpPr>
                          <a:xfrm>
                            <a:off x="3876985" y="2737557"/>
                            <a:ext cx="872995" cy="855769"/>
                            <a:chOff x="3876985" y="2737557"/>
                            <a:chExt cx="872995" cy="855769"/>
                          </a:xfrm>
                        </wpg:grpSpPr>
                        <wps:wsp>
                          <wps:cNvPr id="59" name="台形 59"/>
                          <wps:cNvSpPr/>
                          <wps:spPr>
                            <a:xfrm>
                              <a:off x="3877844" y="2944396"/>
                              <a:ext cx="872136" cy="420047"/>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正方形/長方形 60"/>
                          <wps:cNvSpPr/>
                          <wps:spPr>
                            <a:xfrm>
                              <a:off x="3876985" y="3352781"/>
                              <a:ext cx="872995"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正方形/長方形 61"/>
                          <wps:cNvSpPr/>
                          <wps:spPr>
                            <a:xfrm>
                              <a:off x="3982653" y="2737557"/>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2812A0B2" id="グループ化 67" o:spid="_x0000_s1030" style="width:418.75pt;height:290.5pt;mso-position-horizontal-relative:char;mso-position-vertical-relative:line" coordsize="77089,5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">
                <v:group id="グループ化 26" o:spid="_x0000_s1031" style="position:absolute;width:77089;height:54991" coordsize="77089,54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グループ化 27" o:spid="_x0000_s1032" style="position:absolute;left:59330;top:30552;width:10765;height:4166" coordorigin="59330,30552"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正方形/長方形 28" o:spid="_x0000_s1033" style="position:absolute;left:61910;top:31580;width:5281;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sGcIA&#10;AADbAAAADwAAAGRycy9kb3ducmV2LnhtbERPzWrCQBC+C77DMoIX0Y2hSkldg1oF6UWb+ABDdpoE&#10;s7Mhu43x7bsHoceP73+TDqYRPXWutqxguYhAEBdW11wquOWn+TsI55E1NpZJwZMcpNvxaIOJtg/+&#10;pj7zpQgh7BJUUHnfJlK6oiKDbmFb4sD92M6gD7Arpe7wEcJNI+MoWkuDNYeGCls6VFTcs1+jIL9c&#10;18dTveK4vX/u3orVfnb82is1nQy7DxCeBv8vfrnPWkEcxoYv4Qf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qwZwgAAANsAAAAPAAAAAAAAAAAAAAAAAJgCAABkcnMvZG93&#10;bnJldi54bWxQSwUGAAAAAAQABAD1AAAAhwMAAAAA&#10;" fillcolor="black [3213]" stroked="f" strokeweight="1pt"/>
                    <v:rect id="正方形/長方形 30" o:spid="_x0000_s1034" style="position:absolute;left:59330;top:30552;width:1044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2wsEA&#10;AADbAAAADwAAAGRycy9kb3ducmV2LnhtbERPzYrCMBC+C/sOYRb2IjbVtSLVKOoqiJddrQ8wNGNb&#10;bCalyWp9e3MQPH58//NlZ2pxo9ZVlhUMoxgEcW51xYWCc7YbTEE4j6yxtkwKHuRgufjozTHV9s5H&#10;up18IUIIuxQVlN43qZQuL8mgi2xDHLiLbQ36ANtC6hbvIdzUchTHE2mw4tBQYkObkvLr6d8oyH7/&#10;JttdlfCouf6sxnmy7m8Pa6W+PrvVDISnzr/FL/deK/gO6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9NsLBAAAA2wAAAA8AAAAAAAAAAAAAAAAAmAIAAGRycy9kb3du&#10;cmV2LnhtbFBLBQYAAAAABAAEAPUAAACGAwAAAAA=&#10;" fillcolor="black [3213]" stroked="f" strokeweight="1pt"/>
                    <v:rect id="正方形/長方形 31" o:spid="_x0000_s1035" style="position:absolute;left:61910;top:33835;width:5281;height: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GTWcYA&#10;AADbAAAADwAAAGRycy9kb3ducmV2LnhtbESP0WrCQBRE3wv+w3IFX6TZmKqUNGuIVkF8aav9gEv2&#10;Nglm74bsNqZ/3y0IfRxm5gyT5aNpxUC9aywrWEQxCOLS6oYrBZ+Xw+MzCOeRNbaWScEPOcg3k4cM&#10;U21v/EHD2VciQNilqKD2vkuldGVNBl1kO+LgfdneoA+yr6Tu8RbgppVJHK+lwYbDQo0d7Woqr+dv&#10;o+Dy9r7eH5oVJ931tViWq+18f9oqNZuOxQsIT6P/D9/bR63gaQF/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GTWcYAAADbAAAADwAAAAAAAAAAAAAAAACYAgAAZHJz&#10;L2Rvd25yZXYueG1sUEsFBgAAAAAEAAQA9QAAAIsDAAAAAA==&#10;" fillcolor="black [3213]" stroked="f" strokeweight="1pt"/>
                    <v:rect id="正方形/長方形 32" o:spid="_x0000_s1036" style="position:absolute;left:59330;top:32807;width:1044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NLsYA&#10;AADbAAAADwAAAGRycy9kb3ducmV2LnhtbESP3WrCQBSE7wXfYTlCb0rdmKqU1FWSVkF6U3/6AIfs&#10;MQlmz4bsNknf3hUKXg4z8w2z2gymFh21rrKsYDaNQBDnVldcKPg5717eQDiPrLG2TAr+yMFmPR6t&#10;MNG25yN1J1+IAGGXoILS+yaR0uUlGXRT2xAH72Jbgz7ItpC6xT7ATS3jKFpKgxWHhRIb+igpv55+&#10;jYLz92G53VULjpvrZzrPF9nz9itT6mkypO8gPA3+Ef5v77WC1xjuX8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MNLsYAAADbAAAADwAAAAAAAAAAAAAAAACYAgAAZHJz&#10;L2Rvd25yZXYueG1sUEsFBgAAAAAEAAQA9QAAAIsDAAAAAA==&#10;" fillcolor="black [3213]" stroked="f" strokeweight="1pt"/>
                  </v:group>
                  <v:oval id="円/楕円 33" o:spid="_x0000_s1037" style="position:absolute;left:6016;top:25149;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beMQA&#10;AADbAAAADwAAAGRycy9kb3ducmV2LnhtbESPT2sCMRTE74LfIbxCL6LZdluxW6O0pVJv4h/w+rp5&#10;7i5uXpYk1fjtjSD0OMzMb5jpPJpWnMj5xrKCp1EGgri0uuFKwW67GE5A+ICssbVMCi7kYT7r96ZY&#10;aHvmNZ02oRIJwr5ABXUIXSGlL2sy6Ee2I07ewTqDIUlXSe3wnOCmlc9ZNpYGG04LNXb0VVN53PwZ&#10;BYOl/I6HJn/93X3u3csbxtXqJyr1+BA/3kEEiuE/fG8vtYI8h9uX9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823jEAAAA2wAAAA8AAAAAAAAAAAAAAAAAmAIAAGRycy9k&#10;b3ducmV2LnhtbFBLBQYAAAAABAAEAPUAAACJAwAAAAA=&#10;" filled="f" strokecolor="black [3213]" strokeweight="3pt">
                    <v:stroke joinstyle="miter"/>
                    <v:textbox>
                      <w:txbxContent>
                        <w:p w14:paraId="35EF56D9" w14:textId="77777777" w:rsidR="000816A0" w:rsidRPr="009E0826" w:rsidRDefault="000816A0" w:rsidP="000816A0">
                          <w:pPr>
                            <w:pStyle w:val="Web"/>
                            <w:spacing w:before="0" w:beforeAutospacing="0" w:after="0" w:afterAutospacing="0"/>
                            <w:jc w:val="center"/>
                            <w:rPr>
                              <w:sz w:val="72"/>
                              <w:szCs w:val="72"/>
                            </w:rPr>
                          </w:pPr>
                          <w:r w:rsidRPr="009E0826">
                            <w:rPr>
                              <w:rFonts w:asciiTheme="minorHAnsi" w:eastAsiaTheme="minorEastAsia" w:hAnsi="Century" w:cstheme="minorBidi"/>
                              <w:b/>
                              <w:bCs/>
                              <w:color w:val="000000" w:themeColor="text1"/>
                              <w:kern w:val="24"/>
                              <w:sz w:val="72"/>
                              <w:szCs w:val="72"/>
                            </w:rPr>
                            <w:t>M</w:t>
                          </w:r>
                        </w:p>
                      </w:txbxContent>
                    </v:textbox>
                  </v:oval>
                  <v:group id="グループ化 34" o:spid="_x0000_s1038" style="position:absolute;left:27559;top:17991;width:21971;height:33455" coordorigin="27559,17991"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グループ化 35" o:spid="_x0000_s1039" style="position:absolute;left:27559;top:24164;width:21971;height:27282" coordorigin="27559,24164"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正方形/長方形 36" o:spid="_x0000_s1040" style="position:absolute;left:27559;top:24164;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eB8YA&#10;AADbAAAADwAAAGRycy9kb3ducmV2LnhtbESP0WrCQBRE3wv+w3IFX0qzUSHVmFWsEOpDtWj9gGv2&#10;mgSzd9PsVtO/7xYKfRxm5gyTrXrTiBt1rrasYBzFIIgLq2suFZw+8qcZCOeRNTaWScE3OVgtBw8Z&#10;ptre+UC3oy9FgLBLUUHlfZtK6YqKDLrItsTBu9jOoA+yK6Xu8B7gppGTOE6kwZrDQoUtbSoqrscv&#10;o+DxZbdPNv1hPh/Pcn7Pz+758/VNqdGwXy9AeOr9f/ivvdUKpgn8fgk/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yeB8YAAADbAAAADwAAAAAAAAAAAAAAAACYAgAAZHJz&#10;L2Rvd25yZXYueG1sUEsFBgAAAAAEAAQA9QAAAIsDAAAAAA==&#10;" fillcolor="#747070 [1614]" stroked="f" strokeweight="1pt"/>
                      <v:rect id="正方形/長方形 37" o:spid="_x0000_s1041" style="position:absolute;left:32639;top:45373;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mdsUA&#10;AADbAAAADwAAAGRycy9kb3ducmV2LnhtbESPzWrDMBCE74W8g9hALyWRW0ETnCihLRRy6SE/lB4X&#10;a2OJWCtjqbbTp68KgR6HmfmGWW9H34ieuugCa3icFyCIq2Ac1xpOx/fZEkRMyAabwKThShG2m8nd&#10;GksTBt5Tf0i1yBCOJWqwKbWllLGy5DHOQ0ucvXPoPKYsu1qaDocM9418Kopn6dFxXrDY0pul6nL4&#10;9ho+rkrt+gd1GU5O1e5Hfr1+2qD1/XR8WYFINKb/8K29MxrUAv6+5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OZ2xQAAANsAAAAPAAAAAAAAAAAAAAAAAJgCAABkcnMv&#10;ZG93bnJldi54bWxQSwUGAAAAAAQABAD1AAAAigMAAAAA&#10;" fillcolor="white [3212]" stroked="f" strokeweight="1pt"/>
                    </v:group>
                    <v:rect id="正方形/長方形 38" o:spid="_x0000_s1042" style="position:absolute;left:31691;top:17991;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sQA&#10;AADbAAAADwAAAGRycy9kb3ducmV2LnhtbERPy2rCQBTdF/yH4QrdlGaiBR8xo7RCaBdq0fYDrplr&#10;EszciZlpkv69syh0eTjvdDOYWnTUusqygkkUgyDOra64UPD9lT0vQDiPrLG2TAp+ycFmPXpIMdG2&#10;5yN1J1+IEMIuQQWl900ipctLMugi2xAH7mJbgz7AtpC6xT6Em1pO43gmDVYcGkpsaFtSfj39GAVP&#10;b/vDbDscl8vJIuPP7Ozmt/edUo/j4XUFwtPg/8V/7g+t4CWMDV/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r+7EAAAA2wAAAA8AAAAAAAAAAAAAAAAAmAIAAGRycy9k&#10;b3ducmV2LnhtbFBLBQYAAAAABAAEAPUAAACJAwAAAAA=&#10;" fillcolor="#747070 [1614]" stroked="f" strokeweight="1pt"/>
                    <v:rect id="正方形/長方形 39" o:spid="_x0000_s1043" style="position:absolute;left:36469;top:40853;width:4150;height:4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MKdcYA&#10;AADbAAAADwAAAGRycy9kb3ducmV2LnhtbESP0WrCQBRE3wv9h+UW+iJ1Y4XUpK7SCkEf1KL1A67Z&#10;2yQ0ezfNrib+vSsIfRxm5gwznfemFmdqXWVZwWgYgSDOra64UHD4zl4mIJxH1lhbJgUXcjCfPT5M&#10;MdW24x2d974QAcIuRQWl900qpctLMuiGtiEO3o9tDfog20LqFrsAN7V8jaJYGqw4LJTY0KKk/Hd/&#10;MgoGn5ttvOh3STKaZPyVHd3b33Kt1PNT//EOwlPv/8P39korGCdw+xJ+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MKdcYAAADbAAAADwAAAAAAAAAAAAAAAACYAgAAZHJz&#10;L2Rvd25yZXYueG1sUEsFBgAAAAAEAAQA9QAAAIsDAAAAAA==&#10;" fillcolor="#747070 [1614]" stroked="f" strokeweight="1pt"/>
                  </v:group>
                  <v:group id="グループ化 40" o:spid="_x0000_s1044" style="position:absolute;left:32570;top:18591;width:3899;height:4973" coordorigin="32570,18591"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円/楕円 41" o:spid="_x0000_s1045" style="position:absolute;left:32570;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mMcA&#10;AADbAAAADwAAAGRycy9kb3ducmV2LnhtbESPUUsCQRSF3wX/w3ADX0RntchanV0iNaIgySJ8vMzc&#10;dhd37qw7k67/3gmCHg/nnO9wFnlna3Gk1leOFUzGCQhi7UzFhYLPj/XoDoQPyAZrx6TgTB7yrN9b&#10;YGrcid/puA2FiBD2KSooQ2hSKb0uyaIfu4Y4et+utRiibAtpWjxFuK3lNElupcWK40KJDT2WpPfb&#10;H6tAPun1avm1O1zPXoerl3stZ2/JRqnBVfcwBxGoC//hv/azUXAzgd8v8QfI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3GJjHAAAA2wAAAA8AAAAAAAAAAAAAAAAAmAIAAGRy&#10;cy9kb3ducmV2LnhtbFBLBQYAAAAABAAEAPUAAACMAwAAAAA=&#10;" fillcolor="#bfbfbf [2412]" stroked="f" strokeweight="1pt">
                      <v:stroke joinstyle="miter"/>
                    </v:oval>
                    <v:oval id="円/楕円 42" o:spid="_x0000_s1046" style="position:absolute;left:35872;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G78cA&#10;AADbAAAADwAAAGRycy9kb3ducmV2LnhtbESPQUvDQBSE74L/YXkFL9Ju2orV2E0othVRsBhFPD52&#10;X5Ng9m2a3bbpv+8KgsdhZr5h5nlvG3GgzteOFYxHCQhi7UzNpYLPj/XwDoQPyAYbx6TgRB7y7PJi&#10;jqlxR36nQxFKESHsU1RQhdCmUnpdkUU/ci1x9Lausxii7EppOjxGuG3kJElupcWa40KFLT1WpH+K&#10;vVUgn/R6tfz63k1nr9erl3stZ2/JRqmrQb94ABGoD//hv/azUXAzgd8v8QfI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lhu/HAAAA2wAAAA8AAAAAAAAAAAAAAAAAmAIAAGRy&#10;cy9kb3ducmV2LnhtbFBLBQYAAAAABAAEAPUAAACMAwAAAAA=&#10;" fillcolor="#bfbfbf [2412]" stroked="f" strokeweight="1pt">
                      <v:stroke joinstyle="miter"/>
                    </v:oval>
                  </v:group>
                  <v:group id="グループ化 43" o:spid="_x0000_s1047" style="position:absolute;left:40551;top:18591;width:3899;height:4973" coordorigin="40551,18591"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円/楕円 44" o:spid="_x0000_s1048" style="position:absolute;left:40551;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7AMcA&#10;AADbAAAADwAAAGRycy9kb3ducmV2LnhtbESPQUvDQBSE70L/w/IKXqTdWIvV2E2Q2kqpYDGKeHzs&#10;viah2bdpdm3jv+8KgsdhZr5h5nlvG3GkzteOFVyPExDE2pmaSwUf76vRHQgfkA02jknBD3nIs8HF&#10;HFPjTvxGxyKUIkLYp6igCqFNpfS6Iot+7Fri6O1cZzFE2ZXSdHiKcNvISZLcSos1x4UKW1pUpPfF&#10;t1Ugn/Vq+fT5dbiZvVwtN/dazl6TrVKXw/7xAUSgPvyH/9pro2A6hd8v8QfI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AuwDHAAAA2wAAAA8AAAAAAAAAAAAAAAAAmAIAAGRy&#10;cy9kb3ducmV2LnhtbFBLBQYAAAAABAAEAPUAAACMAwAAAAA=&#10;" fillcolor="#bfbfbf [2412]" stroked="f" strokeweight="1pt">
                      <v:stroke joinstyle="miter"/>
                    </v:oval>
                    <v:oval id="円/楕円 45" o:spid="_x0000_s1049" style="position:absolute;left:43853;top:18591;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em8gA&#10;AADbAAAADwAAAGRycy9kb3ducmV2LnhtbESPW0vDQBSE3wX/w3IEX0q78VLbxm6K2AulQsW2iI+H&#10;3WMSzJ6N2bWJ/74rFHwcZuYbZjrrbCWO1PjSsYKbQQKCWDtTcq7gsF/2xyB8QDZYOSYFv+Rhll1e&#10;TDE1ruU3Ou5CLiKEfYoKihDqVEqvC7LoB64mjt6nayyGKJtcmgbbCLeVvE2SB2mx5LhQYE3PBemv&#10;3Y9VIFd6uZi/f3zfjV56i81Ey9E2eVXq+qp7egQRqAv/4XN7bRTcD+HvS/wBMj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B6byAAAANsAAAAPAAAAAAAAAAAAAAAAAJgCAABk&#10;cnMvZG93bnJldi54bWxQSwUGAAAAAAQABAD1AAAAjQMAAAAA&#10;" fillcolor="#bfbfbf [2412]" stroked="f" strokeweight="1pt">
                      <v:stroke joinstyle="miter"/>
                    </v:oval>
                  </v:group>
                  <v:shape id="フリーフォーム 46" o:spid="_x0000_s1050" style="position:absolute;left:40492;top:1699;width:24221;height:42491;visibility:visible;mso-wrap-style:square;v-text-anchor:middle" coordsize="2422057,4249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OGMUA&#10;AADbAAAADwAAAGRycy9kb3ducmV2LnhtbESPT2vCQBTE7wW/w/KE3nSjFWnTrOIfAgUvbSri8ZF9&#10;yYZm34bsqmk/fbcg9DjMzG+YbD3YVlyp941jBbNpAoK4dLrhWsHxM588g/ABWWPrmBR8k4f1avSQ&#10;YardjT/oWoRaRAj7FBWYELpUSl8asuinriOOXuV6iyHKvpa6x1uE21bOk2QpLTYcFwx2tDNUfhUX&#10;q+CQvxyO+5/c+ffz6Ymr+Za7hVHqcTxsXkEEGsJ/+N5+0woWS/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44YxQAAANsAAAAPAAAAAAAAAAAAAAAAAJgCAABkcnMv&#10;ZG93bnJldi54bWxQSwUGAAAAAAQABAD1AAAAigMAAAAA&#10;" path="m2422057,3280388v-278342,646641,-556683,1293283,-774700,787400c1429340,3561905,1374307,829288,1113957,245088,853607,-339112,260940,266255,85257,562588,-90426,858921,59857,2023088,59857,2023088e" filled="f" strokecolor="black [3213]" strokeweight="3pt">
                    <v:stroke joinstyle="miter"/>
                    <v:path arrowok="t" o:connecttype="custom" o:connectlocs="2422057,3280388;1647357,4067788;1113957,245088;85257,562588;59857,2023088" o:connectangles="0,0,0,0,0"/>
                  </v:shape>
                  <v:shape id="フリーフォーム 48" o:spid="_x0000_s1051" style="position:absolute;left:43684;top:7469;width:21187;height:22813;visibility:visible;mso-wrap-style:square;v-text-anchor:middle" coordsize="2118771,228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zXb4A&#10;AADbAAAADwAAAGRycy9kb3ducmV2LnhtbERPy4rCMBTdC/5DuII7TX0ydEyLiIKbWVjF9aW505Zp&#10;bkIT287fTxbCLA/nfchH04qeOt9YVrBaJiCIS6sbrhQ87pfFBwgfkDW2lknBL3nIs+nkgKm2A9+o&#10;L0IlYgj7FBXUIbhUSl/WZNAvrSOO3LftDIYIu0rqDocYblq5TpK9NNhwbKjR0amm8qd4GQUuscVX&#10;PzzdbvvanI9PbsLDnpSaz8bjJ4hAY/gXv91XrWAbx8Yv8QfI7A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iS812+AAAA2wAAAA8AAAAAAAAAAAAAAAAAmAIAAGRycy9kb3ducmV2&#10;LnhtbFBLBQYAAAAABAAEAPUAAACDAwAAAAA=&#10;" path="m2071459,2281252c2129667,1477977,2187876,674702,1893659,312752,1599442,-49198,621542,-68248,306159,109552,-9224,287352,-3933,833452,1359,1379552e" filled="f" strokecolor="red" strokeweight="3pt">
                    <v:stroke joinstyle="miter"/>
                    <v:path arrowok="t" o:connecttype="custom" o:connectlocs="2071459,2281252;1893659,312752;306159,109552;1359,1379552" o:connectangles="0,0,0,0"/>
                  </v:shape>
                  <v:shape id="フリーフォーム 49" o:spid="_x0000_s1052" style="position:absolute;left:20583;top:3826;width:15301;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JeMQA&#10;AADbAAAADwAAAGRycy9kb3ducmV2LnhtbESPQWvCQBSE74L/YXlCL6IbQ7E1dRVTKIjgIbbeH9nX&#10;bDD7Nma3mv57VxA8DjPzDbNc97YRF+p87VjBbJqAIC6drrlS8PP9NXkH4QOyxsYxKfgnD+vVcLDE&#10;TLsrF3Q5hEpECPsMFZgQ2kxKXxqy6KeuJY7er+sshii7SuoOrxFuG5kmyVxarDkuGGzp01B5OvxZ&#10;BfvNeZv3b0VxTMdNvju6ND+ZVKmXUb/5ABGoD8/wo73VCl4X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6yXjEAAAA2wAAAA8AAAAAAAAAAAAAAAAAmAIAAGRycy9k&#10;b3ducmV2LnhtbFBLBQYAAAAABAAEAPUAAACJAwAAAAA=&#10;" path="m,2785284c20108,1755525,40217,725767,266700,296084,493183,-133599,1151467,-34116,1358900,207184v207433,241300,179916,889000,152400,1536700e" filled="f" strokecolor="#002060" strokeweight="3pt">
                    <v:stroke joinstyle="miter"/>
                    <v:path arrowok="t" o:connecttype="custom" o:connectlocs="0,2785284;266700,296084;1358900,207184;1511300,1743884" o:connectangles="0,0,0,0"/>
                  </v:shape>
                  <v:shape id="フリーフォーム 50" o:spid="_x0000_s1053" style="position:absolute;left:3897;top:12547;width:30265;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Qx8AA&#10;AADbAAAADwAAAGRycy9kb3ducmV2LnhtbERP3WrCMBS+F3yHcITd2WQbc6M2iowN6o1g3QMcmrO2&#10;rjmpSVbr2y8XAy8/vv9iO9lejORD51jDY6ZAENfOdNxo+Dp9Lt9AhIhssHdMGm4UYLuZzwrMjbvy&#10;kcYqNiKFcMhRQxvjkEsZ6pYshswNxIn7dt5iTNA30ni8pnDbyyelVtJix6mhxYHeW6p/ql+r4YK3&#10;OtChHEvbPX+Q2avX815p/bCYdmsQkaZ4F/+7S6PhJa1PX9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XQx8AAAADbAAAADwAAAAAAAAAAAAAAAACYAgAAZHJzL2Rvd25y&#10;ZXYueG1sUEsFBgAAAAAEAAQA9QAAAIUDAAAAAA==&#10;" path="m208104,1976709c21837,1227409,-164429,478109,246204,173309,656837,-131491,2218937,35726,2671904,147909v452967,112183,372533,405341,292100,698500e" filled="f" strokecolor="#00b050" strokeweight="3pt">
                    <v:stroke joinstyle="miter"/>
                    <v:path arrowok="t" o:connecttype="custom" o:connectlocs="208104,1976709;246204,173309;2671904,147909;2964004,846409" o:connectangles="0,0,0,0"/>
                  </v:shape>
                  <v:rect id="正方形/長方形 51" o:spid="_x0000_s1054" style="position:absolute;width:77089;height:54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5GcQA&#10;AADbAAAADwAAAGRycy9kb3ducmV2LnhtbESPQWsCMRSE74X+h/AKvXWzliq6NUoRCr140BXx+Ni8&#10;3SwmL8sm6tZfbwTB4zAz3zDz5eCsOFMfWs8KRlkOgrjyuuVGwa78/ZiCCBFZo/VMCv4pwHLx+jLH&#10;QvsLb+i8jY1IEA4FKjAxdoWUoTLkMGS+I05e7XuHMcm+kbrHS4I7Kz/zfCIdtpwWDHa0MlQdtyen&#10;IJ8ejK2/1nZVrq/l4VjP9ieeKfX+Nvx8g4g0xGf40f7TCsYjuH9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nEAAAA2wAAAA8AAAAAAAAAAAAAAAAAmAIAAGRycy9k&#10;b3ducmV2LnhtbFBLBQYAAAAABAAEAPUAAACJAwAAAAA=&#10;" filled="f" strokecolor="black [3213]" strokeweight="3pt"/>
                </v:group>
                <v:shape id="テキスト ボックス 47" o:spid="_x0000_s1055" type="#_x0000_t202" style="position:absolute;left:38115;top:22954;width:9512;height:6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39E3909C" w14:textId="77777777" w:rsidR="000816A0" w:rsidRPr="00CB67EB" w:rsidRDefault="000816A0" w:rsidP="000816A0">
                        <w:pPr>
                          <w:pStyle w:val="Web"/>
                          <w:spacing w:before="0" w:beforeAutospacing="0" w:after="0" w:afterAutospacing="0"/>
                          <w:rPr>
                            <w:rFonts w:asciiTheme="majorEastAsia" w:eastAsiaTheme="majorEastAsia" w:hAnsiTheme="majorEastAsia"/>
                            <w:b/>
                            <w:sz w:val="28"/>
                            <w:szCs w:val="28"/>
                          </w:rPr>
                        </w:pPr>
                        <w:r w:rsidRPr="00CB67EB">
                          <w:rPr>
                            <w:rFonts w:asciiTheme="majorEastAsia" w:eastAsiaTheme="majorEastAsia" w:hAnsiTheme="majorEastAsia" w:cstheme="minorBidi" w:hint="eastAsia"/>
                            <w:b/>
                            <w:color w:val="000000" w:themeColor="text1"/>
                            <w:kern w:val="24"/>
                            <w:sz w:val="28"/>
                            <w:szCs w:val="28"/>
                          </w:rPr>
                          <w:t>ー</w:t>
                        </w:r>
                        <w:r w:rsidRPr="00CB67EB">
                          <w:rPr>
                            <w:rFonts w:asciiTheme="majorEastAsia" w:eastAsiaTheme="majorEastAsia" w:hAnsiTheme="majorEastAsia" w:cstheme="minorBidi" w:hint="eastAsia"/>
                            <w:b/>
                            <w:color w:val="000000" w:themeColor="text1"/>
                            <w:kern w:val="24"/>
                            <w:sz w:val="28"/>
                            <w:szCs w:val="28"/>
                          </w:rPr>
                          <w:t xml:space="preserve"> ＋</w:t>
                        </w:r>
                      </w:p>
                    </w:txbxContent>
                  </v:textbox>
                </v:shape>
                <v:rect id="正方形/長方形 53" o:spid="_x0000_s1056" style="position:absolute;left:37698;top:42063;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NFcUA&#10;AADbAAAADwAAAGRycy9kb3ducmV2LnhtbESP0WrCQBRE3wv+w3ILvhTdaBuR6CpqFYovtokfcMne&#10;JsHs3ZDdJunfu0Khj8PMnGHW28HUoqPWVZYVzKYRCOLc6ooLBdfsNFmCcB5ZY22ZFPySg+1m9LTG&#10;RNuev6hLfSEChF2CCkrvm0RKl5dk0E1tQxy8b9sa9EG2hdQt9gFuajmPooU0WHFYKLGhQ0n5Lf0x&#10;CrLL5+J4qmKeN7f33Vse71+O571S4+dhtwLhafD/4b/2h1YQv8Lj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E0VxQAAANsAAAAPAAAAAAAAAAAAAAAAAJgCAABkcnMv&#10;ZG93bnJldi54bWxQSwUGAAAAAAQABAD1AAAAigMAAAAA&#10;" fillcolor="black [3213]" stroked="f" strokeweight="1pt"/>
                <v:shape id="直線矢印コネクタ 54" o:spid="_x0000_s1057" type="#_x0000_t32" style="position:absolute;left:45736;top:41899;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RIFMQAAADbAAAADwAAAGRycy9kb3ducmV2LnhtbESP3WrCQBSE7wXfYTlC73RjUbGpq0gh&#10;YPEHTaXXh+wxiWbPhuyq8e27BcHLYWa+YWaL1lTiRo0rLSsYDiIQxJnVJecKjj9JfwrCeWSNlWVS&#10;8CAHi3m3M8NY2zsf6Jb6XAQIuxgVFN7XsZQuK8igG9iaOHgn2xj0QTa51A3eA9xU8j2KJtJgyWGh&#10;wJq+Csou6dUoqHbfyeVjm0zP2+s+PeJv5qP1Rqm3Xrv8BOGp9a/ws73SCsYj+P8Sf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EgUxAAAANsAAAAPAAAAAAAAAAAA&#10;AAAAAKECAABkcnMvZG93bnJldi54bWxQSwUGAAAAAAQABAD5AAAAkgMAAAAA&#10;" strokecolor="black [3213]" strokeweight="3.75pt">
                  <v:stroke endarrow="block" joinstyle="miter"/>
                </v:shape>
                <v:oval id="円/楕円 55" o:spid="_x0000_s1058" style="position:absolute;left:44787;top:45053;width:1898;height:1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EsIA&#10;AADbAAAADwAAAGRycy9kb3ducmV2LnhtbESPQUsDMRSE70L/Q3hCbzZboSJr0yKlgq14sHrx9ti8&#10;bpZuXkLybOO/N4LgcZiZb5jluvhRnSnlIbCB+awBRdwFO3Bv4OP96eYeVBZki2NgMvBNGdarydUS&#10;Wxsu/Ebng/SqQji3aMCJxFbr3DnymGchElfvGJJHqTL12ia8VLgf9W3T3GmPA9cFh5E2jrrT4csb&#10;2I8+lq3fzfdFp82re5FIn2LM9Lo8PoASKvIf/ms/WwOLBfx+qT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hsSwgAAANsAAAAPAAAAAAAAAAAAAAAAAJgCAABkcnMvZG93&#10;bnJldi54bWxQSwUGAAAAAAQABAD1AAAAhwMAAAAA&#10;" filled="f" strokecolor="black [3213]" strokeweight="2pt">
                  <v:stroke joinstyle="miter"/>
                </v:oval>
                <v:shape id="直線矢印コネクタ 56" o:spid="_x0000_s1059" type="#_x0000_t32" style="position:absolute;left:46685;top:46018;width:28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9KOsYAAADbAAAADwAAAGRycy9kb3ducmV2LnhtbESPQWvCQBSE70L/w/IKXqRuFBqa1DVU&#10;QRChB9MWenxkn0na7NuQ3cTor+8WBI/DzHzDrLLRNGKgztWWFSzmEQjiwuqaSwWfH7unFxDOI2ts&#10;LJOCCznI1g+TFabanvlIQ+5LESDsUlRQed+mUrqiIoNublvi4J1sZ9AH2ZVSd3gOcNPIZRTF0mDN&#10;YaHClrYVFb95bxR8Dz/l5r2J+1lxSQ5JfrruDl9XpaaP49srCE+jv4dv7b1W8BzD/5fwA+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PSjrGAAAA2wAAAA8AAAAAAAAA&#10;AAAAAAAAoQIAAGRycy9kb3ducmV2LnhtbFBLBQYAAAAABAAEAPkAAACUAwAAAAA=&#10;" strokecolor="black [3213]" strokeweight="3.75pt">
                  <v:stroke endarrow="block" joinstyle="miter"/>
                </v:shape>
                <v:oval id="円/楕円 57" o:spid="_x0000_s1060" style="position:absolute;left:45508;top:45734;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3B8UA&#10;AADbAAAADwAAAGRycy9kb3ducmV2LnhtbESPQWvCQBSE7wX/w/IKXopuVGwluoq0KD2IYCri8ZF9&#10;JqnZtyG70dRf7wpCj8PMfMPMFq0pxYVqV1hWMOhHIIhTqwvOFOx/Vr0JCOeRNZaWScEfOVjMOy8z&#10;jLW98o4uic9EgLCLUUHufRVL6dKcDLq+rYiDd7K1QR9knUld4zXATSmHUfQuDRYcFnKs6DOn9Jw0&#10;RkGzfhslbN3ueDjR7beh7Wb11SjVfW2XUxCeWv8ffra/tYLxBzy+h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LcHxQAAANsAAAAPAAAAAAAAAAAAAAAAAJgCAABkcnMv&#10;ZG93bnJldi54bWxQSwUGAAAAAAQABAD1AAAAigMAAAAA&#10;" fillcolor="black [3213]" stroked="f" strokeweight="1pt">
                  <v:stroke joinstyle="miter"/>
                </v:oval>
                <v:group id="グループ化 58" o:spid="_x0000_s1061" style="position:absolute;left:38769;top:27375;width:8730;height:8558" coordorigin="38769,27375"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台形 59" o:spid="_x0000_s1062" style="position:absolute;left:38778;top:29443;width:8721;height:4201;visibility:visible;mso-wrap-style:square;v-text-anchor:middle" coordsize="872136,420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pGOsUA&#10;AADbAAAADwAAAGRycy9kb3ducmV2LnhtbESPS2vDMBCE74H+B7GF3hK5pc7DiRJMS6GXBPIi18Xa&#10;WCbWyrbUxM2vrwqFHoeZ+YZZrHpbiyt1vnKs4HmUgCAunK64VHDYfwynIHxA1lg7JgXf5GG1fBgs&#10;MNPuxlu67kIpIoR9hgpMCE0mpS8MWfQj1xBH7+w6iyHKrpS6w1uE21q+JMlYWqw4Lhhs6M1Qcdl9&#10;WQXuMEnfN/fU5+1rfmp7M9se27VST499PgcRqA//4b/2p1aQzuD3S/w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kY6xQAAANsAAAAPAAAAAAAAAAAAAAAAAJgCAABkcnMv&#10;ZG93bnJldi54bWxQSwUGAAAAAAQABAD1AAAAigMAAAAA&#10;" path="m,420047l105012,,767124,,872136,420047,,420047xe" fillcolor="#00b050" stroked="f" strokeweight="1pt">
                    <v:stroke joinstyle="miter"/>
                    <v:path arrowok="t" o:connecttype="custom" o:connectlocs="0,420047;105012,0;767124,0;872136,420047;0,420047" o:connectangles="0,0,0,0,0"/>
                  </v:shape>
                  <v:rect id="正方形/長方形 60" o:spid="_x0000_s1063" style="position:absolute;left:38769;top:33527;width:8730;height:2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HLrcEA&#10;AADbAAAADwAAAGRycy9kb3ducmV2LnhtbERP3WrCMBS+H/gO4Qi7W1PdkFKbFnUM5sVAqw9waM7a&#10;suakJNHWt18uBrv8+P6LajaDuJPzvWUFqyQFQdxY3XOr4Hr5eMlA+ICscbBMCh7koSoXTwXm2k58&#10;pnsdWhFD2OeooAthzKX0TUcGfWJH4sh9W2cwROhaqR1OMdwMcp2mG2mw59jQ4UiHjpqf+mYUrLO+&#10;3btp/3air+l8zN4fr8dTrdTzct5tQQSaw7/4z/2pFWzi+vgl/gB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Ry63BAAAA2wAAAA8AAAAAAAAAAAAAAAAAmAIAAGRycy9kb3du&#10;cmV2LnhtbFBLBQYAAAAABAAEAPUAAACGAwAAAAA=&#10;" fillcolor="#00b050" stroked="f" strokeweight="1pt"/>
                  <v:rect id="正方形/長方形 61" o:spid="_x0000_s1064" style="position:absolute;left:39826;top:27375;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PL8A&#10;AADbAAAADwAAAGRycy9kb3ducmV2LnhtbESPzYrCMBSF94LvEK7gzqZ1oVKNMggDg+DCnwe4NNem&#10;Y3NTmmjbtzeC4PJwfj7OZtfbWjyp9ZVjBVmSgiAunK64VHC9/M5WIHxA1lg7JgUDedhtx6MN5tp1&#10;fKLnOZQijrDPUYEJocml9IUhiz5xDXH0bq61GKJsS6lb7OK4reU8TRfSYsWRYLChvaHifn7YCEE6&#10;Ddmy29+Ppj9UVA//9BiUmk76nzWIQH34hj/tP61gk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4BY8vwAAANsAAAAPAAAAAAAAAAAAAAAAAJgCAABkcnMvZG93bnJl&#10;di54bWxQSwUGAAAAAAQABAD1AAAAhAMAAAAA&#10;" fillcolor="#5b9bd5 [3204]" strokecolor="#1f4d78 [1604]" strokeweight="1pt"/>
                </v:group>
                <w10:anchorlock/>
              </v:group>
            </w:pict>
          </mc:Fallback>
        </mc:AlternateContent>
      </w:r>
    </w:p>
    <w:p w14:paraId="0C3A8C89" w14:textId="77777777" w:rsidR="000816A0" w:rsidRDefault="000816A0" w:rsidP="000816A0">
      <w:pPr>
        <w:rPr>
          <w:rFonts w:asciiTheme="majorEastAsia" w:eastAsiaTheme="majorEastAsia" w:hAnsiTheme="majorEastAsia" w:cs="SimSun"/>
          <w:sz w:val="21"/>
          <w:szCs w:val="21"/>
        </w:rPr>
      </w:pPr>
      <w:r>
        <w:rPr>
          <w:rFonts w:asciiTheme="majorEastAsia" w:eastAsiaTheme="majorEastAsia" w:hAnsiTheme="majorEastAsia" w:cs="SimSun" w:hint="eastAsia"/>
          <w:sz w:val="21"/>
          <w:szCs w:val="21"/>
          <w:lang w:eastAsia="ja-JP"/>
        </w:rPr>
        <w:t>(Fig.配線概要→概略図で配線の説明)</w:t>
      </w:r>
    </w:p>
    <w:p w14:paraId="3D2E18AB" w14:textId="77777777" w:rsidR="000816A0" w:rsidRDefault="000816A0" w:rsidP="000816A0">
      <w:pPr>
        <w:tabs>
          <w:tab w:val="left" w:pos="7335"/>
        </w:tabs>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配線後の回路図は次のようになります(Fig.回路図).</w:t>
      </w:r>
      <w:r>
        <w:rPr>
          <w:rFonts w:asciiTheme="majorEastAsia" w:eastAsiaTheme="majorEastAsia" w:hAnsiTheme="majorEastAsia" w:cs="SimSun"/>
          <w:sz w:val="21"/>
          <w:szCs w:val="21"/>
          <w:lang w:eastAsia="ja-JP"/>
        </w:rPr>
        <w:tab/>
      </w:r>
    </w:p>
    <w:p w14:paraId="2C753B1A" w14:textId="77777777" w:rsidR="000816A0" w:rsidRDefault="000816A0" w:rsidP="000816A0">
      <w:pPr>
        <w:tabs>
          <w:tab w:val="left" w:pos="3075"/>
        </w:tabs>
        <w:rPr>
          <w:rFonts w:asciiTheme="majorEastAsia" w:eastAsiaTheme="majorEastAsia" w:hAnsiTheme="majorEastAsia" w:cs="SimSun"/>
          <w:sz w:val="21"/>
          <w:szCs w:val="21"/>
          <w:lang w:eastAsia="ja-JP"/>
        </w:rPr>
      </w:pPr>
      <w:r>
        <w:rPr>
          <w:rFonts w:asciiTheme="majorEastAsia" w:eastAsiaTheme="majorEastAsia" w:hAnsiTheme="majorEastAsia" w:cs="SimSun"/>
          <w:sz w:val="21"/>
          <w:szCs w:val="21"/>
          <w:lang w:eastAsia="ja-JP"/>
        </w:rPr>
        <w:tab/>
      </w:r>
    </w:p>
    <w:p w14:paraId="28692C43" w14:textId="77777777"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注意</w:t>
      </w:r>
    </w:p>
    <w:p w14:paraId="65D3DBAE" w14:textId="77777777"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電源の配線を間違えますと,故障の原因となります.また,＋極と－極がショートした場合も故障の原因となります.配線の際は,注意してください.</w:t>
      </w:r>
    </w:p>
    <w:p w14:paraId="0B9F9E25" w14:textId="77777777" w:rsidR="000816A0" w:rsidRPr="00CB67EB"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モーター部分の配線を逆にすると,正転・後転が逆になるので注意してください.</w:t>
      </w:r>
    </w:p>
    <w:p w14:paraId="0582B58E" w14:textId="77777777" w:rsidR="000816A0" w:rsidRDefault="000816A0" w:rsidP="000816A0">
      <w:pPr>
        <w:rPr>
          <w:rFonts w:asciiTheme="majorEastAsia" w:eastAsiaTheme="majorEastAsia" w:hAnsiTheme="majorEastAsia" w:cs="SimSun"/>
          <w:sz w:val="21"/>
          <w:szCs w:val="21"/>
        </w:rPr>
      </w:pPr>
    </w:p>
    <w:p w14:paraId="027BC056" w14:textId="77777777" w:rsidR="000816A0" w:rsidRDefault="000816A0" w:rsidP="000816A0">
      <w:pPr>
        <w:rPr>
          <w:rFonts w:asciiTheme="majorEastAsia" w:eastAsiaTheme="majorEastAsia" w:hAnsiTheme="majorEastAsia" w:cs="SimSun"/>
          <w:sz w:val="21"/>
          <w:szCs w:val="21"/>
        </w:rPr>
      </w:pPr>
    </w:p>
    <w:p w14:paraId="608E5C1C" w14:textId="77777777" w:rsidR="000816A0" w:rsidRDefault="000816A0" w:rsidP="000816A0">
      <w:pPr>
        <w:rPr>
          <w:rFonts w:asciiTheme="majorEastAsia" w:eastAsiaTheme="majorEastAsia" w:hAnsiTheme="majorEastAsia" w:cs="SimSun"/>
          <w:sz w:val="21"/>
          <w:szCs w:val="21"/>
        </w:rPr>
      </w:pPr>
    </w:p>
    <w:p w14:paraId="50709935" w14:textId="77777777" w:rsidR="000816A0" w:rsidRDefault="000816A0" w:rsidP="000816A0">
      <w:pPr>
        <w:rPr>
          <w:rFonts w:asciiTheme="majorEastAsia" w:eastAsiaTheme="majorEastAsia" w:hAnsiTheme="majorEastAsia" w:cs="SimSun"/>
          <w:sz w:val="21"/>
          <w:szCs w:val="21"/>
        </w:rPr>
      </w:pPr>
    </w:p>
    <w:p w14:paraId="0AB25A7A" w14:textId="77777777" w:rsidR="000816A0" w:rsidRDefault="000816A0" w:rsidP="000816A0">
      <w:pPr>
        <w:rPr>
          <w:rFonts w:asciiTheme="majorEastAsia" w:eastAsiaTheme="majorEastAsia" w:hAnsiTheme="majorEastAsia" w:cs="SimSun"/>
          <w:sz w:val="21"/>
          <w:szCs w:val="21"/>
        </w:rPr>
      </w:pPr>
    </w:p>
    <w:p w14:paraId="7745B416" w14:textId="77777777" w:rsidR="000816A0" w:rsidRDefault="000816A0" w:rsidP="000816A0">
      <w:pPr>
        <w:rPr>
          <w:rFonts w:asciiTheme="majorEastAsia" w:eastAsiaTheme="majorEastAsia" w:hAnsiTheme="majorEastAsia" w:cs="SimSun"/>
          <w:sz w:val="21"/>
          <w:szCs w:val="21"/>
        </w:rPr>
      </w:pPr>
    </w:p>
    <w:p w14:paraId="481AB1EB" w14:textId="77777777" w:rsidR="000816A0" w:rsidRDefault="000816A0" w:rsidP="000816A0">
      <w:pPr>
        <w:rPr>
          <w:rFonts w:asciiTheme="majorEastAsia" w:eastAsiaTheme="majorEastAsia" w:hAnsiTheme="majorEastAsia" w:cs="SimSun"/>
          <w:sz w:val="21"/>
          <w:szCs w:val="21"/>
        </w:rPr>
      </w:pPr>
    </w:p>
    <w:p w14:paraId="43285D03" w14:textId="77777777" w:rsidR="000816A0" w:rsidRDefault="000816A0" w:rsidP="000816A0">
      <w:pPr>
        <w:rPr>
          <w:rFonts w:asciiTheme="majorEastAsia" w:eastAsiaTheme="majorEastAsia" w:hAnsiTheme="majorEastAsia" w:cs="SimSun"/>
          <w:sz w:val="21"/>
          <w:szCs w:val="21"/>
        </w:rPr>
      </w:pPr>
    </w:p>
    <w:p w14:paraId="7E85115B" w14:textId="77777777" w:rsidR="000816A0" w:rsidRDefault="000816A0" w:rsidP="000816A0">
      <w:pPr>
        <w:rPr>
          <w:rFonts w:asciiTheme="majorEastAsia" w:eastAsiaTheme="majorEastAsia" w:hAnsiTheme="majorEastAsia" w:cs="SimSun"/>
          <w:sz w:val="21"/>
          <w:szCs w:val="21"/>
        </w:rPr>
      </w:pPr>
    </w:p>
    <w:p w14:paraId="51F7C505" w14:textId="77777777" w:rsidR="000816A0" w:rsidRDefault="000816A0" w:rsidP="000816A0">
      <w:pPr>
        <w:rPr>
          <w:rFonts w:asciiTheme="majorEastAsia" w:eastAsiaTheme="majorEastAsia" w:hAnsiTheme="majorEastAsia" w:cs="SimSun"/>
          <w:sz w:val="21"/>
          <w:szCs w:val="21"/>
        </w:rPr>
      </w:pPr>
    </w:p>
    <w:p w14:paraId="294E3F7D" w14:textId="77777777" w:rsidR="000816A0" w:rsidRDefault="000816A0" w:rsidP="000816A0">
      <w:pPr>
        <w:rPr>
          <w:rFonts w:asciiTheme="majorEastAsia" w:eastAsiaTheme="majorEastAsia" w:hAnsiTheme="majorEastAsia" w:cs="SimSun"/>
          <w:sz w:val="21"/>
          <w:szCs w:val="21"/>
        </w:rPr>
      </w:pPr>
    </w:p>
    <w:p w14:paraId="39E65CC0" w14:textId="77777777" w:rsidR="000816A0" w:rsidRDefault="000816A0" w:rsidP="000816A0">
      <w:pPr>
        <w:rPr>
          <w:rFonts w:asciiTheme="majorEastAsia" w:eastAsiaTheme="majorEastAsia" w:hAnsiTheme="majorEastAsia" w:cs="SimSun"/>
          <w:sz w:val="21"/>
          <w:szCs w:val="21"/>
        </w:rPr>
      </w:pPr>
    </w:p>
    <w:p w14:paraId="67F89A6F" w14:textId="77777777" w:rsidR="000816A0" w:rsidRDefault="000816A0" w:rsidP="000816A0">
      <w:pPr>
        <w:rPr>
          <w:rFonts w:asciiTheme="majorEastAsia" w:eastAsiaTheme="majorEastAsia" w:hAnsiTheme="majorEastAsia" w:cs="SimSun"/>
          <w:sz w:val="21"/>
          <w:szCs w:val="21"/>
        </w:rPr>
      </w:pPr>
      <w:bookmarkStart w:id="5" w:name="_GoBack"/>
      <w:bookmarkEnd w:id="5"/>
    </w:p>
    <w:p w14:paraId="68EE5D97" w14:textId="28BC59CB" w:rsidR="000816A0" w:rsidRDefault="00883BF4"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w:lastRenderedPageBreak/>
        <mc:AlternateContent>
          <mc:Choice Requires="wps">
            <w:drawing>
              <wp:anchor distT="0" distB="0" distL="114300" distR="114300" simplePos="0" relativeHeight="251659264" behindDoc="0" locked="0" layoutInCell="1" allowOverlap="1" wp14:anchorId="2FB6ABA2" wp14:editId="15079C9D">
                <wp:simplePos x="0" y="0"/>
                <wp:positionH relativeFrom="column">
                  <wp:posOffset>2773394</wp:posOffset>
                </wp:positionH>
                <wp:positionV relativeFrom="paragraph">
                  <wp:posOffset>3810</wp:posOffset>
                </wp:positionV>
                <wp:extent cx="914400" cy="577850"/>
                <wp:effectExtent l="0" t="0" r="19050" b="12700"/>
                <wp:wrapNone/>
                <wp:docPr id="2" name="テキスト ボックス 2"/>
                <wp:cNvGraphicFramePr/>
                <a:graphic xmlns:a="http://schemas.openxmlformats.org/drawingml/2006/main">
                  <a:graphicData uri="http://schemas.microsoft.com/office/word/2010/wordprocessingShape">
                    <wps:wsp>
                      <wps:cNvSpPr txBox="1"/>
                      <wps:spPr>
                        <a:xfrm>
                          <a:off x="0" y="0"/>
                          <a:ext cx="914400"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9FECC6" w14:textId="009031C1" w:rsidR="000816A0" w:rsidRPr="00B26EA7" w:rsidRDefault="000816A0">
                            <w:pPr>
                              <w:rPr>
                                <w:rFonts w:hint="eastAsia"/>
                                <w:b/>
                                <w:sz w:val="44"/>
                                <w:lang w:eastAsia="ja-JP"/>
                              </w:rPr>
                            </w:pPr>
                            <w:r w:rsidRPr="00B26EA7">
                              <w:rPr>
                                <w:rFonts w:hint="eastAsia"/>
                                <w:b/>
                                <w:sz w:val="44"/>
                                <w:lang w:eastAsia="ja-JP"/>
                              </w:rPr>
                              <w:t>電源</w:t>
                            </w:r>
                            <w:r w:rsidRPr="00B26EA7">
                              <w:rPr>
                                <w:b/>
                                <w:sz w:val="44"/>
                                <w:lang w:eastAsia="ja-JP"/>
                              </w:rPr>
                              <w:t>の</w:t>
                            </w:r>
                            <w:r w:rsidR="00B26EA7" w:rsidRPr="00B26EA7">
                              <w:rPr>
                                <w:rFonts w:hint="eastAsia"/>
                                <w:b/>
                                <w:sz w:val="44"/>
                                <w:lang w:eastAsia="ja-JP"/>
                              </w:rPr>
                              <w:t>逆</w:t>
                            </w:r>
                            <w:r w:rsidR="00B26EA7" w:rsidRPr="00B26EA7">
                              <w:rPr>
                                <w:b/>
                                <w:sz w:val="44"/>
                                <w:lang w:eastAsia="ja-JP"/>
                              </w:rPr>
                              <w:t>接続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ABA2" id="テキスト ボックス 2" o:spid="_x0000_s1065" type="#_x0000_t202" style="position:absolute;margin-left:218.4pt;margin-top:.3pt;width:1in;height:45.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" fillcolor="white [3201]" strokeweight=".5pt">
                <v:textbox>
                  <w:txbxContent>
                    <w:p w14:paraId="469FECC6" w14:textId="009031C1" w:rsidR="000816A0" w:rsidRPr="00B26EA7" w:rsidRDefault="000816A0">
                      <w:pPr>
                        <w:rPr>
                          <w:rFonts w:hint="eastAsia"/>
                          <w:b/>
                          <w:sz w:val="44"/>
                          <w:lang w:eastAsia="ja-JP"/>
                        </w:rPr>
                      </w:pPr>
                      <w:r w:rsidRPr="00B26EA7">
                        <w:rPr>
                          <w:rFonts w:hint="eastAsia"/>
                          <w:b/>
                          <w:sz w:val="44"/>
                          <w:lang w:eastAsia="ja-JP"/>
                        </w:rPr>
                        <w:t>電源</w:t>
                      </w:r>
                      <w:r w:rsidRPr="00B26EA7">
                        <w:rPr>
                          <w:b/>
                          <w:sz w:val="44"/>
                          <w:lang w:eastAsia="ja-JP"/>
                        </w:rPr>
                        <w:t>の</w:t>
                      </w:r>
                      <w:r w:rsidR="00B26EA7" w:rsidRPr="00B26EA7">
                        <w:rPr>
                          <w:rFonts w:hint="eastAsia"/>
                          <w:b/>
                          <w:sz w:val="44"/>
                          <w:lang w:eastAsia="ja-JP"/>
                        </w:rPr>
                        <w:t>逆</w:t>
                      </w:r>
                      <w:r w:rsidR="00B26EA7" w:rsidRPr="00B26EA7">
                        <w:rPr>
                          <w:b/>
                          <w:sz w:val="44"/>
                          <w:lang w:eastAsia="ja-JP"/>
                        </w:rPr>
                        <w:t>接続</w:t>
                      </w:r>
                    </w:p>
                  </w:txbxContent>
                </v:textbox>
              </v:shape>
            </w:pict>
          </mc:Fallback>
        </mc:AlternateContent>
      </w:r>
      <w:r w:rsidR="00347D43">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75648" behindDoc="0" locked="0" layoutInCell="1" allowOverlap="1" wp14:anchorId="7FAAC1F8" wp14:editId="12F2654D">
                <wp:simplePos x="0" y="0"/>
                <wp:positionH relativeFrom="margin">
                  <wp:align>center</wp:align>
                </wp:positionH>
                <wp:positionV relativeFrom="paragraph">
                  <wp:posOffset>950613</wp:posOffset>
                </wp:positionV>
                <wp:extent cx="278756" cy="138969"/>
                <wp:effectExtent l="19050" t="57150" r="7620" b="52070"/>
                <wp:wrapNone/>
                <wp:docPr id="16" name="左右矢印 16"/>
                <wp:cNvGraphicFramePr/>
                <a:graphic xmlns:a="http://schemas.openxmlformats.org/drawingml/2006/main">
                  <a:graphicData uri="http://schemas.microsoft.com/office/word/2010/wordprocessingShape">
                    <wps:wsp>
                      <wps:cNvSpPr/>
                      <wps:spPr>
                        <a:xfrm rot="1222024">
                          <a:off x="0" y="0"/>
                          <a:ext cx="278756" cy="138969"/>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6589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16" o:spid="_x0000_s1026" type="#_x0000_t69" style="position:absolute;left:0;text-align:left;margin-left:0;margin-top:74.85pt;width:21.95pt;height:10.95pt;rotation:1334776fd;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" adj="5384" fillcolor="red" strokecolor="#1f4d78 [1604]" strokeweight="1pt">
                <w10:wrap anchorx="margin"/>
              </v:shape>
            </w:pict>
          </mc:Fallback>
        </mc:AlternateContent>
      </w:r>
      <w:r w:rsidR="00B14AC3">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79744" behindDoc="0" locked="0" layoutInCell="1" allowOverlap="1" wp14:anchorId="1A22D3C7" wp14:editId="28D580C4">
                <wp:simplePos x="0" y="0"/>
                <wp:positionH relativeFrom="column">
                  <wp:posOffset>787400</wp:posOffset>
                </wp:positionH>
                <wp:positionV relativeFrom="paragraph">
                  <wp:posOffset>3720318</wp:posOffset>
                </wp:positionV>
                <wp:extent cx="914400" cy="577850"/>
                <wp:effectExtent l="0" t="0" r="19050" b="12700"/>
                <wp:wrapNone/>
                <wp:docPr id="176" name="テキスト ボックス 176"/>
                <wp:cNvGraphicFramePr/>
                <a:graphic xmlns:a="http://schemas.openxmlformats.org/drawingml/2006/main">
                  <a:graphicData uri="http://schemas.microsoft.com/office/word/2010/wordprocessingShape">
                    <wps:wsp>
                      <wps:cNvSpPr txBox="1"/>
                      <wps:spPr>
                        <a:xfrm>
                          <a:off x="0" y="0"/>
                          <a:ext cx="914400" cy="57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F60D7A" w14:textId="66D7D474" w:rsidR="00B14AC3" w:rsidRPr="00B26EA7" w:rsidRDefault="00347D43" w:rsidP="00B14AC3">
                            <w:pPr>
                              <w:rPr>
                                <w:rFonts w:hint="eastAsia"/>
                                <w:b/>
                                <w:sz w:val="44"/>
                                <w:lang w:eastAsia="ja-JP"/>
                              </w:rPr>
                            </w:pPr>
                            <w:r>
                              <w:rPr>
                                <w:rFonts w:hint="eastAsia"/>
                                <w:b/>
                                <w:sz w:val="44"/>
                                <w:lang w:eastAsia="ja-JP"/>
                              </w:rPr>
                              <w:t>モータ</w:t>
                            </w:r>
                            <w:r>
                              <w:rPr>
                                <w:b/>
                                <w:sz w:val="44"/>
                                <w:lang w:eastAsia="ja-JP"/>
                              </w:rPr>
                              <w:t>配線</w:t>
                            </w:r>
                            <w:r>
                              <w:rPr>
                                <w:rFonts w:hint="eastAsia"/>
                                <w:b/>
                                <w:sz w:val="44"/>
                                <w:lang w:eastAsia="ja-JP"/>
                              </w:rPr>
                              <w:t>と</w:t>
                            </w:r>
                            <w:r>
                              <w:rPr>
                                <w:b/>
                                <w:sz w:val="44"/>
                                <w:lang w:eastAsia="ja-JP"/>
                              </w:rPr>
                              <w:t>電源配線</w:t>
                            </w:r>
                            <w:r w:rsidR="00B14AC3" w:rsidRPr="00B26EA7">
                              <w:rPr>
                                <w:b/>
                                <w:sz w:val="44"/>
                                <w:lang w:eastAsia="ja-JP"/>
                              </w:rPr>
                              <w:t>の</w:t>
                            </w:r>
                            <w:r w:rsidR="00B14AC3" w:rsidRPr="00B26EA7">
                              <w:rPr>
                                <w:rFonts w:hint="eastAsia"/>
                                <w:b/>
                                <w:sz w:val="44"/>
                                <w:lang w:eastAsia="ja-JP"/>
                              </w:rPr>
                              <w:t>逆</w:t>
                            </w:r>
                            <w:r w:rsidR="00B14AC3" w:rsidRPr="00B26EA7">
                              <w:rPr>
                                <w:b/>
                                <w:sz w:val="44"/>
                                <w:lang w:eastAsia="ja-JP"/>
                              </w:rPr>
                              <w:t>接続</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2D3C7" id="テキスト ボックス 176" o:spid="_x0000_s1066" type="#_x0000_t202" style="position:absolute;margin-left:62pt;margin-top:292.95pt;width:1in;height:45.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" fillcolor="white [3201]" strokeweight=".5pt">
                <v:textbox>
                  <w:txbxContent>
                    <w:p w14:paraId="0AF60D7A" w14:textId="66D7D474" w:rsidR="00B14AC3" w:rsidRPr="00B26EA7" w:rsidRDefault="00347D43" w:rsidP="00B14AC3">
                      <w:pPr>
                        <w:rPr>
                          <w:rFonts w:hint="eastAsia"/>
                          <w:b/>
                          <w:sz w:val="44"/>
                          <w:lang w:eastAsia="ja-JP"/>
                        </w:rPr>
                      </w:pPr>
                      <w:r>
                        <w:rPr>
                          <w:rFonts w:hint="eastAsia"/>
                          <w:b/>
                          <w:sz w:val="44"/>
                          <w:lang w:eastAsia="ja-JP"/>
                        </w:rPr>
                        <w:t>モータ</w:t>
                      </w:r>
                      <w:r>
                        <w:rPr>
                          <w:b/>
                          <w:sz w:val="44"/>
                          <w:lang w:eastAsia="ja-JP"/>
                        </w:rPr>
                        <w:t>配線</w:t>
                      </w:r>
                      <w:r>
                        <w:rPr>
                          <w:rFonts w:hint="eastAsia"/>
                          <w:b/>
                          <w:sz w:val="44"/>
                          <w:lang w:eastAsia="ja-JP"/>
                        </w:rPr>
                        <w:t>と</w:t>
                      </w:r>
                      <w:r>
                        <w:rPr>
                          <w:b/>
                          <w:sz w:val="44"/>
                          <w:lang w:eastAsia="ja-JP"/>
                        </w:rPr>
                        <w:t>電源配線</w:t>
                      </w:r>
                      <w:r w:rsidR="00B14AC3" w:rsidRPr="00B26EA7">
                        <w:rPr>
                          <w:b/>
                          <w:sz w:val="44"/>
                          <w:lang w:eastAsia="ja-JP"/>
                        </w:rPr>
                        <w:t>の</w:t>
                      </w:r>
                      <w:r w:rsidR="00B14AC3" w:rsidRPr="00B26EA7">
                        <w:rPr>
                          <w:rFonts w:hint="eastAsia"/>
                          <w:b/>
                          <w:sz w:val="44"/>
                          <w:lang w:eastAsia="ja-JP"/>
                        </w:rPr>
                        <w:t>逆</w:t>
                      </w:r>
                      <w:r w:rsidR="00B14AC3" w:rsidRPr="00B26EA7">
                        <w:rPr>
                          <w:b/>
                          <w:sz w:val="44"/>
                          <w:lang w:eastAsia="ja-JP"/>
                        </w:rPr>
                        <w:t>接続</w:t>
                      </w:r>
                    </w:p>
                  </w:txbxContent>
                </v:textbox>
              </v:shape>
            </w:pict>
          </mc:Fallback>
        </mc:AlternateContent>
      </w:r>
      <w:r w:rsidR="00B14AC3" w:rsidRPr="00B14AC3">
        <w:rPr>
          <w:rFonts w:asciiTheme="majorEastAsia" w:eastAsiaTheme="majorEastAsia" w:hAnsiTheme="majorEastAsia" w:cs="SimSun"/>
          <w:sz w:val="21"/>
          <w:szCs w:val="21"/>
        </w:rPr>
        <mc:AlternateContent>
          <mc:Choice Requires="wpg">
            <w:drawing>
              <wp:anchor distT="0" distB="0" distL="114300" distR="114300" simplePos="0" relativeHeight="251677696" behindDoc="0" locked="0" layoutInCell="1" allowOverlap="1" wp14:anchorId="3D43159A" wp14:editId="5CCD7D83">
                <wp:simplePos x="0" y="0"/>
                <wp:positionH relativeFrom="margin">
                  <wp:posOffset>-847383</wp:posOffset>
                </wp:positionH>
                <wp:positionV relativeFrom="paragraph">
                  <wp:posOffset>3071202</wp:posOffset>
                </wp:positionV>
                <wp:extent cx="7019778" cy="5790370"/>
                <wp:effectExtent l="0" t="0" r="0" b="0"/>
                <wp:wrapNone/>
                <wp:docPr id="138" name="グループ化 1"/>
                <wp:cNvGraphicFramePr/>
                <a:graphic xmlns:a="http://schemas.openxmlformats.org/drawingml/2006/main">
                  <a:graphicData uri="http://schemas.microsoft.com/office/word/2010/wordprocessingGroup">
                    <wpg:wgp>
                      <wpg:cNvGrpSpPr/>
                      <wpg:grpSpPr>
                        <a:xfrm>
                          <a:off x="0" y="0"/>
                          <a:ext cx="7019778" cy="5790370"/>
                          <a:chOff x="0" y="0"/>
                          <a:chExt cx="11650893" cy="8632607"/>
                        </a:xfrm>
                      </wpg:grpSpPr>
                      <wpg:grpSp>
                        <wpg:cNvPr id="139" name="グループ化 139"/>
                        <wpg:cNvGrpSpPr/>
                        <wpg:grpSpPr>
                          <a:xfrm>
                            <a:off x="1618738" y="1545851"/>
                            <a:ext cx="8162799" cy="5615763"/>
                            <a:chOff x="1618738" y="1545851"/>
                            <a:chExt cx="8162799" cy="5615763"/>
                          </a:xfrm>
                        </wpg:grpSpPr>
                        <wpg:grpSp>
                          <wpg:cNvPr id="140" name="グループ化 140"/>
                          <wpg:cNvGrpSpPr/>
                          <wpg:grpSpPr>
                            <a:xfrm>
                              <a:off x="1618738" y="1545851"/>
                              <a:ext cx="8162799" cy="5615763"/>
                              <a:chOff x="1618738" y="1545851"/>
                              <a:chExt cx="8162799" cy="5615763"/>
                            </a:xfrm>
                          </wpg:grpSpPr>
                          <wpg:grpSp>
                            <wpg:cNvPr id="141" name="グループ化 141"/>
                            <wpg:cNvGrpSpPr/>
                            <wpg:grpSpPr>
                              <a:xfrm>
                                <a:off x="1618738" y="1545851"/>
                                <a:ext cx="8162799" cy="5615763"/>
                                <a:chOff x="1618738" y="1545851"/>
                                <a:chExt cx="8162799" cy="5615763"/>
                              </a:xfrm>
                            </wpg:grpSpPr>
                            <wpg:grpSp>
                              <wpg:cNvPr id="142" name="グループ化 142"/>
                              <wpg:cNvGrpSpPr/>
                              <wpg:grpSpPr>
                                <a:xfrm>
                                  <a:off x="7852167" y="4581799"/>
                                  <a:ext cx="1076477" cy="416614"/>
                                  <a:chOff x="7852159" y="4581811"/>
                                  <a:chExt cx="1044054" cy="379824"/>
                                </a:xfrm>
                              </wpg:grpSpPr>
                              <wps:wsp>
                                <wps:cNvPr id="143" name="正方形/長方形 143"/>
                                <wps:cNvSpPr/>
                                <wps:spPr>
                                  <a:xfrm>
                                    <a:off x="8110170" y="468461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正方形/長方形 144"/>
                                <wps:cNvSpPr/>
                                <wps:spPr>
                                  <a:xfrm>
                                    <a:off x="7852159" y="458181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正方形/長方形 145"/>
                                <wps:cNvSpPr/>
                                <wps:spPr>
                                  <a:xfrm>
                                    <a:off x="8110170" y="4910120"/>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正方形/長方形 146"/>
                                <wps:cNvSpPr/>
                                <wps:spPr>
                                  <a:xfrm>
                                    <a:off x="7852159" y="4807312"/>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47" name="円/楕円 147"/>
                              <wps:cNvSpPr/>
                              <wps:spPr>
                                <a:xfrm>
                                  <a:off x="2520763" y="4041426"/>
                                  <a:ext cx="1440181"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48723" w14:textId="6590BF0B" w:rsidR="00B14AC3" w:rsidRDefault="00B14AC3" w:rsidP="00B14AC3">
                                    <w:pPr>
                                      <w:pStyle w:val="Web"/>
                                      <w:spacing w:before="0" w:beforeAutospacing="0" w:after="0" w:afterAutospacing="0"/>
                                      <w:jc w:val="center"/>
                                      <w:rPr>
                                        <w:rFonts w:asciiTheme="minorHAnsi" w:eastAsiaTheme="minorEastAsia" w:hAnsi="Century" w:cstheme="minorBidi"/>
                                        <w:b/>
                                        <w:bCs/>
                                        <w:color w:val="000000" w:themeColor="text1"/>
                                        <w:kern w:val="24"/>
                                        <w:sz w:val="56"/>
                                        <w:szCs w:val="96"/>
                                      </w:rPr>
                                    </w:pPr>
                                    <w:r w:rsidRPr="00B14AC3">
                                      <w:rPr>
                                        <w:rFonts w:asciiTheme="minorHAnsi" w:eastAsiaTheme="minorEastAsia" w:hAnsi="Century" w:cstheme="minorBidi"/>
                                        <w:b/>
                                        <w:bCs/>
                                        <w:color w:val="000000" w:themeColor="text1"/>
                                        <w:kern w:val="24"/>
                                        <w:sz w:val="56"/>
                                        <w:szCs w:val="96"/>
                                        <w:eastAsianLayout w:id="1000073218"/>
                                      </w:rPr>
                                      <w:t>M</w:t>
                                    </w:r>
                                  </w:p>
                                  <w:p w14:paraId="7CFDED06" w14:textId="77777777" w:rsidR="00B14AC3" w:rsidRPr="00B14AC3" w:rsidRDefault="00B14AC3" w:rsidP="00B14AC3">
                                    <w:pPr>
                                      <w:pStyle w:val="Web"/>
                                      <w:spacing w:before="0" w:beforeAutospacing="0" w:after="0" w:afterAutospacing="0"/>
                                      <w:jc w:val="center"/>
                                      <w:rPr>
                                        <w:sz w:val="21"/>
                                      </w:rPr>
                                    </w:pPr>
                                  </w:p>
                                </w:txbxContent>
                              </wps:txbx>
                              <wps:bodyPr rtlCol="0" anchor="ctr"/>
                            </wps:wsp>
                            <wpg:grpSp>
                              <wpg:cNvPr id="148" name="グループ化 148"/>
                              <wpg:cNvGrpSpPr/>
                              <wpg:grpSpPr>
                                <a:xfrm>
                                  <a:off x="4674990" y="3325704"/>
                                  <a:ext cx="2197100" cy="3345444"/>
                                  <a:chOff x="4674990" y="3325704"/>
                                  <a:chExt cx="2197100" cy="3345444"/>
                                </a:xfrm>
                              </wpg:grpSpPr>
                              <wpg:grpSp>
                                <wpg:cNvPr id="149" name="グループ化 149"/>
                                <wpg:cNvGrpSpPr/>
                                <wpg:grpSpPr>
                                  <a:xfrm>
                                    <a:off x="4674990" y="3942924"/>
                                    <a:ext cx="2197100" cy="2728224"/>
                                    <a:chOff x="4674990" y="3942924"/>
                                    <a:chExt cx="2197100" cy="3467100"/>
                                  </a:xfrm>
                                </wpg:grpSpPr>
                                <wps:wsp>
                                  <wps:cNvPr id="150" name="正方形/長方形 150"/>
                                  <wps:cNvSpPr/>
                                  <wps:spPr>
                                    <a:xfrm>
                                      <a:off x="4674990" y="3942924"/>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正方形/長方形 151"/>
                                  <wps:cNvSpPr/>
                                  <wps:spPr>
                                    <a:xfrm>
                                      <a:off x="5182990" y="6063824"/>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52" name="正方形/長方形 152"/>
                                <wps:cNvSpPr/>
                                <wps:spPr>
                                  <a:xfrm>
                                    <a:off x="5088220" y="3325704"/>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 name="正方形/長方形 153"/>
                                <wps:cNvSpPr/>
                                <wps:spPr>
                                  <a:xfrm>
                                    <a:off x="5566050" y="5611838"/>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54" name="グループ化 154"/>
                              <wpg:cNvGrpSpPr/>
                              <wpg:grpSpPr>
                                <a:xfrm>
                                  <a:off x="5176166" y="3385658"/>
                                  <a:ext cx="389894" cy="497312"/>
                                  <a:chOff x="5176157" y="3385658"/>
                                  <a:chExt cx="558800" cy="430178"/>
                                </a:xfrm>
                              </wpg:grpSpPr>
                              <wps:wsp>
                                <wps:cNvPr id="155" name="円/楕円 155"/>
                                <wps:cNvSpPr/>
                                <wps:spPr>
                                  <a:xfrm>
                                    <a:off x="51761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6" name="円/楕円 156"/>
                                <wps:cNvSpPr/>
                                <wps:spPr>
                                  <a:xfrm>
                                    <a:off x="55063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57" name="グループ化 157"/>
                              <wpg:cNvGrpSpPr/>
                              <wpg:grpSpPr>
                                <a:xfrm>
                                  <a:off x="5974207" y="3385658"/>
                                  <a:ext cx="389894" cy="497312"/>
                                  <a:chOff x="5974197" y="3385658"/>
                                  <a:chExt cx="558800" cy="430178"/>
                                </a:xfrm>
                              </wpg:grpSpPr>
                              <wps:wsp>
                                <wps:cNvPr id="158" name="円/楕円 158"/>
                                <wps:cNvSpPr/>
                                <wps:spPr>
                                  <a:xfrm>
                                    <a:off x="59741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円/楕円 159"/>
                                <wps:cNvSpPr/>
                                <wps:spPr>
                                  <a:xfrm>
                                    <a:off x="63043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0" name="フリーフォーム 160"/>
                              <wps:cNvSpPr/>
                              <wps:spPr>
                                <a:xfrm>
                                  <a:off x="3977450" y="1909186"/>
                                  <a:ext cx="2337936"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フリーフォーム 161"/>
                              <wps:cNvSpPr/>
                              <wps:spPr>
                                <a:xfrm>
                                  <a:off x="2308846" y="2781261"/>
                                  <a:ext cx="3824853"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2" name="正方形/長方形 162"/>
                              <wps:cNvSpPr/>
                              <wps:spPr>
                                <a:xfrm>
                                  <a:off x="1618738" y="1545851"/>
                                  <a:ext cx="8162799" cy="561576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3" name="テキスト ボックス 6"/>
                            <wps:cNvSpPr txBox="1"/>
                            <wps:spPr>
                              <a:xfrm>
                                <a:off x="5825173" y="3821809"/>
                                <a:ext cx="951230" cy="354965"/>
                              </a:xfrm>
                              <a:prstGeom prst="rect">
                                <a:avLst/>
                              </a:prstGeom>
                              <a:noFill/>
                            </wps:spPr>
                            <wps:txbx>
                              <w:txbxContent>
                                <w:p w14:paraId="131107FC" w14:textId="77777777" w:rsidR="00B14AC3" w:rsidRDefault="00B14AC3" w:rsidP="00B14AC3">
                                  <w:pPr>
                                    <w:pStyle w:val="Web"/>
                                    <w:spacing w:before="0" w:beforeAutospacing="0" w:after="0" w:afterAutospacing="0"/>
                                  </w:pPr>
                                  <w:r>
                                    <w:rPr>
                                      <w:rFonts w:asciiTheme="minorHAnsi" w:eastAsiaTheme="minorEastAsia" w:hAnsi="ＭＳ 明朝" w:cstheme="minorBidi" w:hint="eastAsia"/>
                                      <w:color w:val="000000" w:themeColor="text1"/>
                                      <w:kern w:val="24"/>
                                      <w:sz w:val="32"/>
                                      <w:szCs w:val="32"/>
                                      <w:eastAsianLayout w:id="1000073216"/>
                                    </w:rPr>
                                    <w:t>ー</w:t>
                                  </w:r>
                                  <w:r>
                                    <w:rPr>
                                      <w:rFonts w:asciiTheme="minorHAnsi" w:eastAsiaTheme="minorEastAsia" w:hAnsi="ＭＳ 明朝" w:cstheme="minorBidi" w:hint="eastAsia"/>
                                      <w:color w:val="000000" w:themeColor="text1"/>
                                      <w:kern w:val="24"/>
                                      <w:sz w:val="32"/>
                                      <w:szCs w:val="32"/>
                                      <w:eastAsianLayout w:id="1000073217"/>
                                    </w:rPr>
                                    <w:t xml:space="preserve">　＋</w:t>
                                  </w:r>
                                </w:p>
                              </w:txbxContent>
                            </wps:txbx>
                            <wps:bodyPr wrap="square" rtlCol="0">
                              <a:noAutofit/>
                            </wps:bodyPr>
                          </wps:wsp>
                          <wps:wsp>
                            <wps:cNvPr id="164" name="正方形/長方形 164"/>
                            <wps:cNvSpPr/>
                            <wps:spPr>
                              <a:xfrm>
                                <a:off x="5688933" y="5732822"/>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5" name="直線矢印コネクタ 165"/>
                            <wps:cNvCnPr/>
                            <wps:spPr>
                              <a:xfrm flipH="1" flipV="1">
                                <a:off x="6492757" y="5716433"/>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円/楕円 166"/>
                            <wps:cNvSpPr/>
                            <wps:spPr>
                              <a:xfrm>
                                <a:off x="6397838" y="6031913"/>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 name="直線矢印コネクタ 167"/>
                            <wps:cNvCnPr>
                              <a:stCxn id="166" idx="6"/>
                            </wps:cNvCnPr>
                            <wps:spPr>
                              <a:xfrm flipV="1">
                                <a:off x="6587677" y="6128343"/>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円/楕円 168"/>
                            <wps:cNvSpPr/>
                            <wps:spPr>
                              <a:xfrm>
                                <a:off x="6469897" y="6099937"/>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69" name="グループ化 169"/>
                            <wpg:cNvGrpSpPr/>
                            <wpg:grpSpPr>
                              <a:xfrm>
                                <a:off x="5796074" y="4264078"/>
                                <a:ext cx="872995" cy="855769"/>
                                <a:chOff x="5796074" y="4264078"/>
                                <a:chExt cx="872995" cy="855769"/>
                              </a:xfrm>
                            </wpg:grpSpPr>
                            <wps:wsp>
                              <wps:cNvPr id="170" name="台形 170"/>
                              <wps:cNvSpPr/>
                              <wps:spPr>
                                <a:xfrm>
                                  <a:off x="5796933" y="4470917"/>
                                  <a:ext cx="872136" cy="420047"/>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1" name="正方形/長方形 171"/>
                              <wps:cNvSpPr/>
                              <wps:spPr>
                                <a:xfrm>
                                  <a:off x="5796074" y="4879302"/>
                                  <a:ext cx="872995"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正方形/長方形 172"/>
                              <wps:cNvSpPr/>
                              <wps:spPr>
                                <a:xfrm>
                                  <a:off x="5901742" y="4264078"/>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73" name="フリーフォーム 173"/>
                          <wps:cNvSpPr/>
                          <wps:spPr>
                            <a:xfrm>
                              <a:off x="5037759" y="2163808"/>
                              <a:ext cx="3554906" cy="2415392"/>
                            </a:xfrm>
                            <a:custGeom>
                              <a:avLst/>
                              <a:gdLst>
                                <a:gd name="connsiteX0" fmla="*/ 2533725 w 2730038"/>
                                <a:gd name="connsiteY0" fmla="*/ 2415392 h 2415392"/>
                                <a:gd name="connsiteX1" fmla="*/ 2501641 w 2730038"/>
                                <a:gd name="connsiteY1" fmla="*/ 281792 h 2415392"/>
                                <a:gd name="connsiteX2" fmla="*/ 239704 w 2730038"/>
                                <a:gd name="connsiteY2" fmla="*/ 153455 h 2415392"/>
                                <a:gd name="connsiteX3" fmla="*/ 175536 w 2730038"/>
                                <a:gd name="connsiteY3" fmla="*/ 1484950 h 2415392"/>
                              </a:gdLst>
                              <a:ahLst/>
                              <a:cxnLst>
                                <a:cxn ang="0">
                                  <a:pos x="connsiteX0" y="connsiteY0"/>
                                </a:cxn>
                                <a:cxn ang="0">
                                  <a:pos x="connsiteX1" y="connsiteY1"/>
                                </a:cxn>
                                <a:cxn ang="0">
                                  <a:pos x="connsiteX2" y="connsiteY2"/>
                                </a:cxn>
                                <a:cxn ang="0">
                                  <a:pos x="connsiteX3" y="connsiteY3"/>
                                </a:cxn>
                              </a:cxnLst>
                              <a:rect l="l" t="t" r="r" b="b"/>
                              <a:pathLst>
                                <a:path w="2730038" h="2415392">
                                  <a:moveTo>
                                    <a:pt x="2533725" y="2415392"/>
                                  </a:moveTo>
                                  <a:cubicBezTo>
                                    <a:pt x="2708851" y="1537086"/>
                                    <a:pt x="2883978" y="658781"/>
                                    <a:pt x="2501641" y="281792"/>
                                  </a:cubicBezTo>
                                  <a:cubicBezTo>
                                    <a:pt x="2119304" y="-95197"/>
                                    <a:pt x="627388" y="-47071"/>
                                    <a:pt x="239704" y="153455"/>
                                  </a:cubicBezTo>
                                  <a:cubicBezTo>
                                    <a:pt x="-147980" y="353981"/>
                                    <a:pt x="13778" y="919465"/>
                                    <a:pt x="175536" y="1484950"/>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フリーフォーム 174"/>
                          <wps:cNvSpPr/>
                          <wps:spPr>
                            <a:xfrm>
                              <a:off x="5494959" y="2446733"/>
                              <a:ext cx="2885352" cy="3595158"/>
                            </a:xfrm>
                            <a:custGeom>
                              <a:avLst/>
                              <a:gdLst>
                                <a:gd name="connsiteX0" fmla="*/ 2085473 w 2085473"/>
                                <a:gd name="connsiteY0" fmla="*/ 2533520 h 3595158"/>
                                <a:gd name="connsiteX1" fmla="*/ 1876926 w 2085473"/>
                                <a:gd name="connsiteY1" fmla="*/ 3303541 h 3595158"/>
                                <a:gd name="connsiteX2" fmla="*/ 1427747 w 2085473"/>
                                <a:gd name="connsiteY2" fmla="*/ 3367709 h 3595158"/>
                                <a:gd name="connsiteX3" fmla="*/ 1058778 w 2085473"/>
                                <a:gd name="connsiteY3" fmla="*/ 432004 h 3595158"/>
                                <a:gd name="connsiteX4" fmla="*/ 256673 w 2085473"/>
                                <a:gd name="connsiteY4" fmla="*/ 95120 h 3595158"/>
                                <a:gd name="connsiteX5" fmla="*/ 0 w 2085473"/>
                                <a:gd name="connsiteY5" fmla="*/ 1218067 h 359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85473" h="3595158">
                                  <a:moveTo>
                                    <a:pt x="2085473" y="2533520"/>
                                  </a:moveTo>
                                  <a:cubicBezTo>
                                    <a:pt x="2036010" y="2849015"/>
                                    <a:pt x="1986547" y="3164510"/>
                                    <a:pt x="1876926" y="3303541"/>
                                  </a:cubicBezTo>
                                  <a:cubicBezTo>
                                    <a:pt x="1767305" y="3442573"/>
                                    <a:pt x="1564105" y="3846299"/>
                                    <a:pt x="1427747" y="3367709"/>
                                  </a:cubicBezTo>
                                  <a:cubicBezTo>
                                    <a:pt x="1291389" y="2889119"/>
                                    <a:pt x="1253957" y="977436"/>
                                    <a:pt x="1058778" y="432004"/>
                                  </a:cubicBezTo>
                                  <a:cubicBezTo>
                                    <a:pt x="863599" y="-113428"/>
                                    <a:pt x="433136" y="-35891"/>
                                    <a:pt x="256673" y="95120"/>
                                  </a:cubicBezTo>
                                  <a:cubicBezTo>
                                    <a:pt x="80210" y="226130"/>
                                    <a:pt x="40105" y="722098"/>
                                    <a:pt x="0" y="1218067"/>
                                  </a:cubicBezTo>
                                </a:path>
                              </a:pathLst>
                            </a:custGeom>
                            <a:noFill/>
                            <a:ln w="38100">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5" name="乗算記号 175"/>
                        <wps:cNvSpPr/>
                        <wps:spPr>
                          <a:xfrm>
                            <a:off x="0" y="0"/>
                            <a:ext cx="11650893" cy="8632607"/>
                          </a:xfrm>
                          <a:prstGeom prst="mathMultiply">
                            <a:avLst>
                              <a:gd name="adj1" fmla="val 4143"/>
                            </a:avLst>
                          </a:prstGeom>
                          <a:solidFill>
                            <a:srgbClr val="FF0000">
                              <a:alpha val="7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D43159A" id="グループ化 1" o:spid="_x0000_s1067" style="position:absolute;margin-left:-66.7pt;margin-top:241.85pt;width:552.75pt;height:455.95pt;z-index:251677696;mso-position-horizontal-relative:margin;mso-position-vertical-relative:text;mso-width-relative:margin;mso-height-relative:margin" coordsize="116508,86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">
                <v:group id="グループ化 139" o:spid="_x0000_s1068"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グループ化 140" o:spid="_x0000_s1069"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グループ化 141" o:spid="_x0000_s1070" style="position:absolute;left:16187;top:15458;width:81628;height:56158" coordorigin="16187,15458" coordsize="81627,561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group id="グループ化 142" o:spid="_x0000_s1071" style="position:absolute;left:78521;top:45817;width:10765;height:4167" coordorigin="78521,45818"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正方形/長方形 143" o:spid="_x0000_s1072" style="position:absolute;left:81101;top:46846;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NZsEA&#10;AADcAAAADwAAAGRycy9kb3ducmV2LnhtbERPy6rCMBDdC/5DGMGNaHp9IdUoelUQNz4/YGjGtthM&#10;ShO19+9vBMHdHM5zZovaFOJJlcstK/jpRSCIE6tzThVcL9vuBITzyBoLy6Tgjxws5s3GDGNtX3yi&#10;59mnIoSwi1FB5n0ZS+mSjAy6ni2JA3ezlUEfYJVKXeErhJtC9qNoLA3mHBoyLOk3o+R+fhgFl8Nx&#10;vNnmI+6X9/VymIxWnc1+pVS7VS+nIDzV/iv+uHc6zB8O4P1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ZDWbBAAAA3AAAAA8AAAAAAAAAAAAAAAAAmAIAAGRycy9kb3du&#10;cmV2LnhtbFBLBQYAAAAABAAEAPUAAACGAwAAAAA=&#10;" fillcolor="black [3213]" stroked="f" strokeweight="1pt"/>
                        <v:rect id="正方形/長方形 144" o:spid="_x0000_s1073" style="position:absolute;left:78521;top:45818;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CVEsEA&#10;AADcAAAADwAAAGRycy9kb3ducmV2LnhtbERPy6rCMBDdC/5DGMGNXFOlilSj+ISLG1/3A4ZmbIvN&#10;pDRR69/fCIK7OZznzBaNKcWDaldYVjDoRyCIU6sLzhT8XXY/ExDOI2ssLZOCFzlYzNutGSbaPvlE&#10;j7PPRAhhl6CC3PsqkdKlORl0fVsRB+5qa4M+wDqTusZnCDelHEbRWBosODTkWNE6p/R2vhsFl8Nx&#10;vN0VIx5Wt80yTker3na/UqrbaZZTEJ4a/xV/3L86zI9jeD8TLp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wlRLBAAAA3AAAAA8AAAAAAAAAAAAAAAAAmAIAAGRycy9kb3du&#10;cmV2LnhtbFBLBQYAAAAABAAEAPUAAACGAwAAAAA=&#10;" fillcolor="black [3213]" stroked="f" strokeweight="1pt"/>
                        <v:rect id="正方形/長方形 145" o:spid="_x0000_s1074" style="position:absolute;left:81101;top:49101;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wicEA&#10;AADcAAAADwAAAGRycy9kb3ducmV2LnhtbERPy6rCMBDdC/cfwlxwI5pesSLVKHpVEDc+P2BoxrbY&#10;TEoTtf69EQR3czjPmcwaU4o71a6wrOCvF4EgTq0uOFNwPq27IxDOI2ssLZOCJzmYTX9aE0y0ffCB&#10;7kefiRDCLkEFufdVIqVLczLoerYiDtzF1gZ9gHUmdY2PEG5K2Y+ioTRYcGjIsaL/nNLr8WYUnHb7&#10;4WpdxNyvrsv5II0XndV2oVT7t5mPQXhq/Ff8cW90mD+I4f1MuEB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8MInBAAAA3AAAAA8AAAAAAAAAAAAAAAAAmAIAAGRycy9kb3du&#10;cmV2LnhtbFBLBQYAAAAABAAEAPUAAACGAwAAAAA=&#10;" fillcolor="black [3213]" stroked="f" strokeweight="1pt"/>
                        <v:rect id="正方形/長方形 146" o:spid="_x0000_s1075" style="position:absolute;left:78521;top:48073;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u/sMA&#10;AADcAAAADwAAAGRycy9kb3ducmV2LnhtbERP22rCQBB9F/yHZYS+SN0oGkrqGrwkUHzRaj9gyE6T&#10;kOxsyK6a/n23UPBtDuc663QwrbhT72rLCuazCARxYXXNpYKva/76BsJ5ZI2tZVLwQw7SzXi0xkTb&#10;B3/S/eJLEULYJaig8r5LpHRFRQbdzHbEgfu2vUEfYF9K3eMjhJtWLqIolgZrDg0VdrSvqGguN6Pg&#10;ejrHWV6veNE1h+2yWO2m2XGn1Mtk2L6D8DT4p/jf/aHD/GUM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6u/sMAAADcAAAADwAAAAAAAAAAAAAAAACYAgAAZHJzL2Rv&#10;d25yZXYueG1sUEsFBgAAAAAEAAQA9QAAAIgDAAAAAA==&#10;" fillcolor="black [3213]" stroked="f" strokeweight="1pt"/>
                      </v:group>
                      <v:oval id="円/楕円 147" o:spid="_x0000_s1076" style="position:absolute;left:25207;top:40414;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48MA&#10;AADcAAAADwAAAGRycy9kb3ducmV2LnhtbERPTWsCMRC9C/0PYQQvotlaq+1qlFos9SZVodfpZtxd&#10;upksSdT4741Q6G0e73Pmy2gacSbna8sKHocZCOLC6ppLBYf9x+AFhA/IGhvLpOBKHpaLh84cc20v&#10;/EXnXShFCmGfo4IqhDaX0hcVGfRD2xIn7midwZCgK6V2eEnhppGjLJtIgzWnhgpbeq+o+N2djIL+&#10;Rq7jsX56/jmsvt34FeN2+xmV6nXj2wxEoBj+xX/ujU7zx1O4P5Mu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MV48MAAADcAAAADwAAAAAAAAAAAAAAAACYAgAAZHJzL2Rv&#10;d25yZXYueG1sUEsFBgAAAAAEAAQA9QAAAIgDAAAAAA==&#10;" filled="f" strokecolor="black [3213]" strokeweight="3pt">
                        <v:stroke joinstyle="miter"/>
                        <v:textbox>
                          <w:txbxContent>
                            <w:p w14:paraId="2E948723" w14:textId="6590BF0B" w:rsidR="00B14AC3" w:rsidRDefault="00B14AC3" w:rsidP="00B14AC3">
                              <w:pPr>
                                <w:pStyle w:val="Web"/>
                                <w:spacing w:before="0" w:beforeAutospacing="0" w:after="0" w:afterAutospacing="0"/>
                                <w:jc w:val="center"/>
                                <w:rPr>
                                  <w:rFonts w:asciiTheme="minorHAnsi" w:eastAsiaTheme="minorEastAsia" w:hAnsi="Century" w:cstheme="minorBidi"/>
                                  <w:b/>
                                  <w:bCs/>
                                  <w:color w:val="000000" w:themeColor="text1"/>
                                  <w:kern w:val="24"/>
                                  <w:sz w:val="56"/>
                                  <w:szCs w:val="96"/>
                                </w:rPr>
                              </w:pPr>
                              <w:r w:rsidRPr="00B14AC3">
                                <w:rPr>
                                  <w:rFonts w:asciiTheme="minorHAnsi" w:eastAsiaTheme="minorEastAsia" w:hAnsi="Century" w:cstheme="minorBidi"/>
                                  <w:b/>
                                  <w:bCs/>
                                  <w:color w:val="000000" w:themeColor="text1"/>
                                  <w:kern w:val="24"/>
                                  <w:sz w:val="56"/>
                                  <w:szCs w:val="96"/>
                                  <w:eastAsianLayout w:id="1000073218"/>
                                </w:rPr>
                                <w:t>M</w:t>
                              </w:r>
                            </w:p>
                            <w:p w14:paraId="7CFDED06" w14:textId="77777777" w:rsidR="00B14AC3" w:rsidRPr="00B14AC3" w:rsidRDefault="00B14AC3" w:rsidP="00B14AC3">
                              <w:pPr>
                                <w:pStyle w:val="Web"/>
                                <w:spacing w:before="0" w:beforeAutospacing="0" w:after="0" w:afterAutospacing="0"/>
                                <w:jc w:val="center"/>
                                <w:rPr>
                                  <w:sz w:val="21"/>
                                </w:rPr>
                              </w:pPr>
                            </w:p>
                          </w:txbxContent>
                        </v:textbox>
                      </v:oval>
                      <v:group id="グループ化 148" o:spid="_x0000_s1077" style="position:absolute;left:46749;top:33257;width:21971;height:33454" coordorigin="46749,33257"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group id="グループ化 149" o:spid="_x0000_s1078" style="position:absolute;left:46749;top:39429;width:21971;height:27282" coordorigin="46749,39429"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正方形/長方形 150" o:spid="_x0000_s1079" style="position:absolute;left:46749;top:39429;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vzMcA&#10;AADcAAAADwAAAGRycy9kb3ducmV2LnhtbESPy2rDQAxF94X+w6BCNiUZp5CXm0loAyZd5EEeH6B6&#10;VNvUo3E9k8T9+2hR6E7iXt17NF92rlZXakPl2cBwkIAizr2tuDBwPmX9KagQkS3WnsnALwVYLh4f&#10;5phaf+MDXY+xUBLCIUUDZYxNqnXIS3IYBr4hFu3Ltw6jrG2hbYs3CXe1fkmSsXZYsTSU2NCqpPz7&#10;eHEGnt+3u/GqO8xmw2nG++wzTH7WG2N6T93bK6hIXfw3/11/WMEfCb48IxPo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HL8zHAAAA3AAAAA8AAAAAAAAAAAAAAAAAmAIAAGRy&#10;cy9kb3ducmV2LnhtbFBLBQYAAAAABAAEAPUAAACMAwAAAAA=&#10;" fillcolor="#747070 [1614]" stroked="f" strokeweight="1pt"/>
                          <v:rect id="正方形/長方形 151" o:spid="_x0000_s1080" style="position:absolute;left:51829;top:60638;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IBcMA&#10;AADcAAAADwAAAGRycy9kb3ducmV2LnhtbERPTWsCMRC9F/wPYQQvpWZ1qZStUawgeOmhKtLjsBk3&#10;wc1k2aS7q7/eFAq9zeN9znI9uFp01AbrWcFsmoEgLr22XCk4HXcvbyBCRNZYeyYFNwqwXo2ellho&#10;3/MXdYdYiRTCoUAFJsamkDKUhhyGqW+IE3fxrcOYYFtJ3WKfwl0t51m2kA4tpwaDDW0NldfDj1Pw&#10;ecvzffecX/uTzSt7l98fZ+OVmoyHzTuISEP8F/+59zrNf53B7zPp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QIBcMAAADcAAAADwAAAAAAAAAAAAAAAACYAgAAZHJzL2Rv&#10;d25yZXYueG1sUEsFBgAAAAAEAAQA9QAAAIgDAAAAAA==&#10;" fillcolor="white [3212]" stroked="f" strokeweight="1pt"/>
                        </v:group>
                        <v:rect id="正方形/長方形 152" o:spid="_x0000_s1081" style="position:absolute;left:50882;top:33257;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kUIMUA&#10;AADcAAAADwAAAGRycy9kb3ducmV2LnhtbERP22rCQBB9F/oPyxT6InWjUI2pq6gQ2odq8fIB0+w0&#10;Cc3OptltEv/eLQi+zeFcZ7HqTSVaalxpWcF4FIEgzqwuOVdwPqXPMQjnkTVWlknBhRyslg+DBSba&#10;dnyg9uhzEULYJaig8L5OpHRZQQbdyNbEgfu2jUEfYJNL3WAXwk0lJ1E0lQZLDg0F1rQtKPs5/hkF&#10;w81uP932h/l8HKf8mX652e/bh1JPj/36FYSn3t/FN/e7DvNfJvD/TLh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RQgxQAAANwAAAAPAAAAAAAAAAAAAAAAAJgCAABkcnMv&#10;ZG93bnJldi54bWxQSwUGAAAAAAQABAD1AAAAigMAAAAA&#10;" fillcolor="#747070 [1614]" stroked="f" strokeweight="1pt"/>
                        <v:rect id="正方形/長方形 153" o:spid="_x0000_s1082" style="position:absolute;left:55660;top:56118;width:4150;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u8QA&#10;AADcAAAADwAAAGRycy9kb3ducmV2LnhtbERP22rCQBB9L/gPywh9Ed3Y4i26SisE++AFLx8wZsck&#10;mJ1Ns1uNf98tCH2bw7nObNGYUtyodoVlBf1eBII4tbrgTMHpmHTHIJxH1lhaJgUPcrCYt15mGGt7&#10;5z3dDj4TIYRdjApy76tYSpfmZND1bEUcuIutDfoA60zqGu8h3JTyLYqG0mDBoSHHipY5pdfDj1HQ&#10;+dxsh8tmP5n0xwnvkrMbfa/WSr22m48pCE+N/xc/3V86zB+8w98z4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sbvEAAAA3AAAAA8AAAAAAAAAAAAAAAAAmAIAAGRycy9k&#10;b3ducmV2LnhtbFBLBQYAAAAABAAEAPUAAACJAwAAAAA=&#10;" fillcolor="#747070 [1614]" stroked="f" strokeweight="1pt"/>
                      </v:group>
                      <v:group id="グループ化 154" o:spid="_x0000_s1083" style="position:absolute;left:51761;top:33856;width:3899;height:4973" coordorigin="5176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oval id="円/楕円 155" o:spid="_x0000_s1084" style="position:absolute;left:5176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NmcUA&#10;AADcAAAADwAAAGRycy9kb3ducmV2LnhtbERPTWsCMRC9F/wPYYReima1WO1qFLFaSguKthSPQzLu&#10;Lm4m6ybV7b83hYK3ebzPmcwaW4oz1b5wrKDXTUAQa2cKzhR8fa46IxA+IBssHZOCX/Iwm7buJpga&#10;d+EtnXchEzGEfYoK8hCqVEqvc7Lou64ijtzB1RZDhHUmTY2XGG5L2U+SJ2mx4NiQY0WLnPRx92MV&#10;yFe9Wr5870+Pw4+H5fuzlsN1slHqvt3MxyACNeEm/ne/mTh/MIC/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82ZxQAAANwAAAAPAAAAAAAAAAAAAAAAAJgCAABkcnMv&#10;ZG93bnJldi54bWxQSwUGAAAAAAQABAD1AAAAigMAAAAA&#10;" fillcolor="#bfbfbf [2412]" stroked="f" strokeweight="1pt">
                          <v:stroke joinstyle="miter"/>
                        </v:oval>
                        <v:oval id="円/楕円 156" o:spid="_x0000_s1085" style="position:absolute;left:5506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lT7sYA&#10;AADcAAAADwAAAGRycy9kb3ducmV2LnhtbERP30vDMBB+F/wfwg32Ils6h5vWpWW4TUTBYRXx8Uhu&#10;bbG5dE22df+9EQTf7uP7eYu8t404Uudrxwom4wQEsXam5lLBx/tmdAvCB2SDjWNScCYPeXZ5scDU&#10;uBO/0bEIpYgh7FNUUIXQplJ6XZFFP3YtceR2rrMYIuxKaTo8xXDbyOskmUmLNceGClt6qEh/Fwer&#10;QD7qzXr1+bWfzl+u1s93Ws5fk61Sw0G/vAcRqA//4j/3k4nzb2bw+0y8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lT7sYAAADcAAAADwAAAAAAAAAAAAAAAACYAgAAZHJz&#10;L2Rvd25yZXYueG1sUEsFBgAAAAAEAAQA9QAAAIsDAAAAAA==&#10;" fillcolor="#bfbfbf [2412]" stroked="f" strokeweight="1pt">
                          <v:stroke joinstyle="miter"/>
                        </v:oval>
                      </v:group>
                      <v:group id="グループ化 157" o:spid="_x0000_s1086" style="position:absolute;left:59742;top:33856;width:3899;height:4973" coordorigin="5974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oval id="円/楕円 158" o:spid="_x0000_s1087" style="position:absolute;left:5974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B8gA&#10;AADcAAAADwAAAGRycy9kb3ducmV2LnhtbESPQU8CQQyF7yb8h0lJvBiZVQPIwkCMAjGSaERiPDYz&#10;ZXfjTmfdGWD99/Rg4q3Ne33v62zR+VodqY1VYAM3gwwUsQ2u4sLA7mN1fQ8qJmSHdWAy8EsRFvPe&#10;xQxzF078TsdtKpSEcMzRQJlSk2sdbUke4yA0xKLtQ+sxydoW2rV4knBf69ssG2mPFUtDiQ09lmS/&#10;twdvQK/tavn0+fVzN95cLV8mVo9fszdjLvvdwxRUoi79m/+un53gD4VWnpEJ9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WmIHyAAAANwAAAAPAAAAAAAAAAAAAAAAAJgCAABk&#10;cnMvZG93bnJldi54bWxQSwUGAAAAAAQABAD1AAAAjQMAAAAA&#10;" fillcolor="#bfbfbf [2412]" stroked="f" strokeweight="1pt">
                          <v:stroke joinstyle="miter"/>
                        </v:oval>
                        <v:oval id="円/楕円 159" o:spid="_x0000_s1088" style="position:absolute;left:6304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HnMUA&#10;AADcAAAADwAAAGRycy9kb3ducmV2LnhtbERP22oCMRB9F/yHMIIvolktrXU1ingppYVKbSl9HJJx&#10;d3EzWTeprn9vCoW+zeFcZ7ZobCnOVPvCsYLhIAFBrJ0pOFPw+bHtP4LwAdlg6ZgUXMnDYt5uzTA1&#10;7sLvdN6HTMQQ9ikqyEOoUim9zsmiH7iKOHIHV1sMEdaZNDVeYrgt5ShJHqTFgmNDjhWtctLH/Y9V&#10;IJ/0drP++j7djV97m5eJluO3ZKdUt9MspyACNeFf/Od+NnH+/QR+n4kX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secxQAAANwAAAAPAAAAAAAAAAAAAAAAAJgCAABkcnMv&#10;ZG93bnJldi54bWxQSwUGAAAAAAQABAD1AAAAigMAAAAA&#10;" fillcolor="#bfbfbf [2412]" stroked="f" strokeweight="1pt">
                          <v:stroke joinstyle="miter"/>
                        </v:oval>
                      </v:group>
                      <v:shape id="フリーフォーム 160" o:spid="_x0000_s1089" style="position:absolute;left:39774;top:19091;width:23379;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Fy8UA&#10;AADcAAAADwAAAGRycy9kb3ducmV2LnhtbESPQWvDMAyF74X9B6PCLqV1lkM30rqlGQzKYIe0y13E&#10;ahway1nstdm/nw6D3STe03uftvvJ9+pGY+wCG3haZaCIm2A7bg18nt+WL6BiQrbYByYDPxRhv3uY&#10;bbGw4c4V3U6pVRLCsUADLqWh0Do2jjzGVRiIRbuE0WOSdWy1HfEu4b7XeZattceOpcHhQK+Omuvp&#10;2xv4OHwdy+m5qup80ZfvdcjLq8uNeZxPhw2oRFP6N/9dH63grwVfnpEJ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UXLxQAAANwAAAAPAAAAAAAAAAAAAAAAAJgCAABkcnMv&#10;ZG93bnJldi54bWxQSwUGAAAAAAQABAD1AAAAigMAAAAA&#10;" path="m,2785284c20108,1755525,40217,725767,266700,296084,493183,-133599,1151467,-34116,1358900,207184v207433,241300,179916,889000,152400,1536700e" filled="f" strokecolor="#002060" strokeweight="3pt">
                        <v:stroke joinstyle="miter"/>
                        <v:path arrowok="t" o:connecttype="custom" o:connectlocs="0,2785284;407499,296084;2076304,207184;2309160,1743884" o:connectangles="0,0,0,0"/>
                      </v:shape>
                      <v:shape id="フリーフォーム 161" o:spid="_x0000_s1090" style="position:absolute;left:23088;top:27812;width:38248;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57L8A&#10;AADcAAAADwAAAGRycy9kb3ducmV2LnhtbERPzYrCMBC+L/gOYQRv20QFla5RRBTqRVj1AYZmtu1u&#10;M6lNrPXtjbDgbT6+31mue1uLjlpfOdYwThQI4tyZigsNl/P+cwHCB2SDtWPS8CAP69XgY4mpcXf+&#10;pu4UChFD2KeooQyhSaX0eUkWfeIa4sj9uNZiiLAtpGnxHsNtLSdKzaTFimNDiQ1tS8r/Tjer4YqP&#10;3NMx6zJbTXdkDmr+e1Baj4b95gtEoD68xf/uzMT5szG8nokX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RHnsvwAAANwAAAAPAAAAAAAAAAAAAAAAAJgCAABkcnMvZG93bnJl&#10;di54bWxQSwUGAAAAAAQABAD1AAAAhAMAAAAA&#10;" path="m208104,1976709c21837,1227409,-164429,478109,246204,173309,656837,-131491,2218937,35726,2671904,147909v452967,112183,372533,405341,292100,698500e" filled="f" strokecolor="#00b050" strokeweight="3pt">
                        <v:stroke joinstyle="miter"/>
                        <v:path arrowok="t" o:connecttype="custom" o:connectlocs="263002,1976709;311153,173309;3376751,147909;3745907,846409" o:connectangles="0,0,0,0"/>
                      </v:shape>
                      <v:rect id="正方形/長方形 162" o:spid="_x0000_s1091" style="position:absolute;left:16187;top:15458;width:81628;height:56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T6sEA&#10;AADcAAAADwAAAGRycy9kb3ducmV2LnhtbERPTYvCMBC9L/gfwgje1nRlEa1GWQTBiwftIh6HZtoU&#10;k0lponb99UYQ9jaP9znLde+suFEXGs8KvsYZCOLS64ZrBb/F9nMGIkRkjdYzKfijAOvV4GOJufZ3&#10;PtDtGGuRQjjkqMDE2OZShtKQwzD2LXHiKt85jAl2tdQd3lO4s3KSZVPpsOHUYLCljaHycrw6Bdns&#10;bGz1vbebYv8ozpdqfrryXKnRsP9ZgIjUx3/x273Taf50Aq9n0gV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fE+rBAAAA3AAAAA8AAAAAAAAAAAAAAAAAmAIAAGRycy9kb3du&#10;cmV2LnhtbFBLBQYAAAAABAAEAPUAAACGAwAAAAA=&#10;" filled="f" strokecolor="black [3213]" strokeweight="3pt"/>
                    </v:group>
                    <v:shape id="テキスト ボックス 6" o:spid="_x0000_s1092" type="#_x0000_t202" style="position:absolute;left:58251;top:38218;width:9513;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31107FC" w14:textId="77777777" w:rsidR="00B14AC3" w:rsidRDefault="00B14AC3" w:rsidP="00B14AC3">
                            <w:pPr>
                              <w:pStyle w:val="Web"/>
                              <w:spacing w:before="0" w:beforeAutospacing="0" w:after="0" w:afterAutospacing="0"/>
                            </w:pPr>
                            <w:r>
                              <w:rPr>
                                <w:rFonts w:asciiTheme="minorHAnsi" w:eastAsiaTheme="minorEastAsia" w:hAnsi="ＭＳ 明朝" w:cstheme="minorBidi" w:hint="eastAsia"/>
                                <w:color w:val="000000" w:themeColor="text1"/>
                                <w:kern w:val="24"/>
                                <w:sz w:val="32"/>
                                <w:szCs w:val="32"/>
                                <w:eastAsianLayout w:id="1000073216"/>
                              </w:rPr>
                              <w:t>ー</w:t>
                            </w:r>
                            <w:r>
                              <w:rPr>
                                <w:rFonts w:asciiTheme="minorHAnsi" w:eastAsiaTheme="minorEastAsia" w:hAnsi="ＭＳ 明朝" w:cstheme="minorBidi" w:hint="eastAsia"/>
                                <w:color w:val="000000" w:themeColor="text1"/>
                                <w:kern w:val="24"/>
                                <w:sz w:val="32"/>
                                <w:szCs w:val="32"/>
                                <w:eastAsianLayout w:id="1000073217"/>
                              </w:rPr>
                              <w:t xml:space="preserve">　＋</w:t>
                            </w:r>
                          </w:p>
                        </w:txbxContent>
                      </v:textbox>
                    </v:shape>
                    <v:rect id="正方形/長方形 164" o:spid="_x0000_s1093" style="position:absolute;left:56889;top:57328;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JcsMA&#10;AADcAAAADwAAAGRycy9kb3ducmV2LnhtbERP22rCQBB9F/yHZYS+SN0oGkrqGrwkUHzRaj9gyE6T&#10;kOxsyK6a/n23UPBtDuc663QwrbhT72rLCuazCARxYXXNpYKva/76BsJ5ZI2tZVLwQw7SzXi0xkTb&#10;B3/S/eJLEULYJaig8r5LpHRFRQbdzHbEgfu2vUEfYF9K3eMjhJtWLqIolgZrDg0VdrSvqGguN6Pg&#10;ejrHWV6veNE1h+2yWO2m2XGn1Mtk2L6D8DT4p/jf/aHD/HgJ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JcsMAAADcAAAADwAAAAAAAAAAAAAAAACYAgAAZHJzL2Rv&#10;d25yZXYueG1sUEsFBgAAAAAEAAQA9QAAAIgDAAAAAA==&#10;" fillcolor="black [3213]" stroked="f" strokeweight="1pt"/>
                    <v:shape id="直線矢印コネクタ 165" o:spid="_x0000_s1094" type="#_x0000_t32" style="position:absolute;left:64927;top:57164;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C58MAAADcAAAADwAAAGRycy9kb3ducmV2LnhtbERPTWvCQBC9F/wPywje6kZBiamriBBo&#10;aSNtlJ6H7DRJk50N2TWm/74rFHqbx/uc7X40rRiod7VlBYt5BIK4sLrmUsHlnD7GIJxH1thaJgU/&#10;5GC/mzxsMdH2xh805L4UIYRdggoq77tESldUZNDNbUccuC/bG/QB9qXUPd5CuGnlMorW0mDNoaHC&#10;jo4VFU1+NQra00vabLI0/s6u7/kFPwsfvb4pNZuOhycQnkb/L/5zP+swf72C+zPhAr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cwufDAAAA3AAAAA8AAAAAAAAAAAAA&#10;AAAAoQIAAGRycy9kb3ducmV2LnhtbFBLBQYAAAAABAAEAPkAAACRAwAAAAA=&#10;" strokecolor="black [3213]" strokeweight="3.75pt">
                      <v:stroke endarrow="block" joinstyle="miter"/>
                    </v:shape>
                    <v:oval id="円/楕円 166" o:spid="_x0000_s1095" style="position:absolute;left:63978;top:60319;width:1898;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d7MAA&#10;AADcAAAADwAAAGRycy9kb3ducmV2LnhtbERPTUsDMRC9C/0PYQrebLYeFlmbFiktaMWDrRdvw2bc&#10;LG4mIRnb+O+NIHibx/uc1ab4SZ0p5TGwgeWiAUXcBzvyYODttL+5A5UF2eIUmAx8U4bNena1ws6G&#10;C7/S+SiDqiGcOzTgRGKnde4decyLEIkr9xGSR6kwDdomvNRwP+nbpmm1x5Frg8NIW0f95/HLGzhM&#10;Ppadf1oeik7bF/cskd7FmOt5ebgHJVTkX/znfrR1ftvC7zP1Ar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cd7MAAAADcAAAADwAAAAAAAAAAAAAAAACYAgAAZHJzL2Rvd25y&#10;ZXYueG1sUEsFBgAAAAAEAAQA9QAAAIUDAAAAAA==&#10;" filled="f" strokecolor="black [3213]" strokeweight="2pt">
                      <v:stroke joinstyle="miter"/>
                    </v:oval>
                    <v:shape id="直線矢印コネクタ 167" o:spid="_x0000_s1096" type="#_x0000_t32" style="position:absolute;left:65876;top:61283;width:28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qC+MQAAADcAAAADwAAAGRycy9kb3ducmV2LnhtbERPTWvCQBC9F/oflil4KbrRQ6zRVaog&#10;iODBtAWPQ3ZMYrOzIbvG6K93BcHbPN7nzBadqURLjSstKxgOIhDEmdUl5wp+f9b9LxDOI2usLJOC&#10;KzlYzN/fZphoe+E9tanPRQhhl6CCwvs6kdJlBRl0A1sTB+5oG4M+wCaXusFLCDeVHEVRLA2WHBoK&#10;rGlVUPafno2CQ3vKl7sqPn9m18l2kh5v6+3fTaneR/c9BeGp8y/x073RYX48hscz4QI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oL4xAAAANwAAAAPAAAAAAAAAAAA&#10;AAAAAKECAABkcnMvZG93bnJldi54bWxQSwUGAAAAAAQABAD5AAAAkgMAAAAA&#10;" strokecolor="black [3213]" strokeweight="3.75pt">
                      <v:stroke endarrow="block" joinstyle="miter"/>
                    </v:shape>
                    <v:oval id="円/楕円 168" o:spid="_x0000_s1097" style="position:absolute;left:64698;top:60999;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CzcYA&#10;AADcAAAADwAAAGRycy9kb3ducmV2LnhtbESPQWvCQBCF7wX/wzJCL0U3tiAlukpRlB6KYCricciO&#10;SWx2NmQ3mvbXdw6Ctxnem/e+mS97V6srtaHybGAyTkAR595WXBg4fG9G76BCRLZYeyYDvxRguRg8&#10;zTG1/sZ7umaxUBLCIUUDZYxNqnXIS3IYxr4hFu3sW4dR1rbQtsWbhLtavybJVDusWBpKbGhVUv6T&#10;dc5At315y9iH/el4pr9LR7uvzboz5nnYf8xARerjw3y//rSCPxVaeUYm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ICzcYAAADcAAAADwAAAAAAAAAAAAAAAACYAgAAZHJz&#10;L2Rvd25yZXYueG1sUEsFBgAAAAAEAAQA9QAAAIsDAAAAAA==&#10;" fillcolor="black [3213]" stroked="f" strokeweight="1pt">
                      <v:stroke joinstyle="miter"/>
                    </v:oval>
                    <v:group id="グループ化 169" o:spid="_x0000_s1098" style="position:absolute;left:57960;top:42640;width:8730;height:8558" coordorigin="57960,42640"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台形 170" o:spid="_x0000_s1099" style="position:absolute;left:57969;top:44709;width:8721;height:4200;visibility:visible;mso-wrap-style:square;v-text-anchor:middle" coordsize="872136,420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Pwv8cA&#10;AADcAAAADwAAAGRycy9kb3ducmV2LnhtbESPQU/CQBCF7yb8h82QeJMtREQLC2kwJl40ATFeJ92h&#10;29CdbbsrVH+9cyDxNpP35r1vVpvBN+pMfawDG5hOMlDEZbA1VwYOHy93j6BiQrbYBCYDPxRhsx7d&#10;rDC34cI7Ou9TpSSEY44GXEptrnUsHXmMk9ASi3YMvccka19p2+NFwn2jZ1n2oD3WLA0OW9o6Kk/7&#10;b28gHBbz5/ffeSy6++KrG9zT7rN7M+Z2PBRLUImG9G++Xr9awV8IvjwjE+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D8L/HAAAA3AAAAA8AAAAAAAAAAAAAAAAAmAIAAGRy&#10;cy9kb3ducmV2LnhtbFBLBQYAAAAABAAEAPUAAACMAwAAAAA=&#10;" path="m,420047l105012,,767124,,872136,420047,,420047xe" fillcolor="#00b050" stroked="f" strokeweight="1pt">
                        <v:stroke joinstyle="miter"/>
                        <v:path arrowok="t" o:connecttype="custom" o:connectlocs="0,420047;105012,0;767124,0;872136,420047;0,420047" o:connectangles="0,0,0,0,0"/>
                      </v:shape>
                      <v:rect id="正方形/長方形 171" o:spid="_x0000_s1100" style="position:absolute;left:57960;top:48793;width:8730;height:2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mb8IA&#10;AADcAAAADwAAAGRycy9kb3ducmV2LnhtbERP24rCMBB9X/Afwgj7tqZeWEs1iq4srA8LWv2AoRnb&#10;YjMpSdbWv98Igm9zONdZrnvTiBs5X1tWMB4lIIgLq2suFZxP3x8pCB+QNTaWScGdPKxXg7clZtp2&#10;fKRbHkoRQ9hnqKAKoc2k9EVFBv3ItsSRu1hnMEToSqkddjHcNHKSJJ/SYM2xocKWvioqrvmfUTBJ&#10;63Lruu3sQL/dcZ/u7tP9IVfqfdhvFiAC9eElfrp/dJw/H8PjmXi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eZvwgAAANwAAAAPAAAAAAAAAAAAAAAAAJgCAABkcnMvZG93&#10;bnJldi54bWxQSwUGAAAAAAQABAD1AAAAhwMAAAAA&#10;" fillcolor="#00b050" stroked="f" strokeweight="1pt"/>
                      <v:rect id="正方形/長方形 172" o:spid="_x0000_s1101" style="position:absolute;left:59017;top:42640;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YXkr8A&#10;AADcAAAADwAAAGRycy9kb3ducmV2LnhtbESPzQrCMBCE74LvEFbwpqkeVKpRRBBE8ODPAyzN2lSb&#10;TWmibd/eCIK3XWZ2vtnVprWleFPtC8cKJuMEBHHmdMG5gtt1P1qA8AFZY+mYFHTkYbPu91aYatfw&#10;md6XkIsYwj5FBSaEKpXSZ4Ys+rGriKN2d7XFENc6l7rGJobbUk6TZCYtFhwJBivaGcqel5eNEKRz&#10;N5k3u+fJtMeCyu5Br06p4aDdLkEEasPf/Ls+6Fh/PoXvM3EC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1heSvwAAANwAAAAPAAAAAAAAAAAAAAAAAJgCAABkcnMvZG93bnJl&#10;di54bWxQSwUGAAAAAAQABAD1AAAAhAMAAAAA&#10;" fillcolor="#5b9bd5 [3204]" strokecolor="#1f4d78 [1604]" strokeweight="1pt"/>
                    </v:group>
                  </v:group>
                  <v:shape id="フリーフォーム 173" o:spid="_x0000_s1102" style="position:absolute;left:50377;top:21638;width:35549;height:24154;visibility:visible;mso-wrap-style:square;v-text-anchor:middle" coordsize="2730038,24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SjMQA&#10;AADcAAAADwAAAGRycy9kb3ducmV2LnhtbERPS2vCQBC+F/wPywi91U2jVImuIgZBwYKvQ4/T7Jik&#10;ZmdDdqvRX98VCt7m43vOZNaaSlyocaVlBe+9CARxZnXJuYLjYfk2AuE8ssbKMim4kYPZtPMywUTb&#10;K+/osve5CCHsElRQeF8nUrqsIIOuZ2viwJ1sY9AH2ORSN3gN4aaScRR9SIMlh4YCa1oUlJ33v0bB&#10;18/o+7De9uNyG98/jxtMB2meKvXabedjEJ5a/xT/u1c6zB/24fFMuE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X0ozEAAAA3AAAAA8AAAAAAAAAAAAAAAAAmAIAAGRycy9k&#10;b3ducmV2LnhtbFBLBQYAAAAABAAEAPUAAACJAwAAAAA=&#10;" path="m2533725,2415392c2708851,1537086,2883978,658781,2501641,281792,2119304,-95197,627388,-47071,239704,153455,-147980,353981,13778,919465,175536,1484950e" filled="f" strokecolor="red" strokeweight="3pt">
                    <v:stroke joinstyle="miter"/>
                    <v:path arrowok="t" o:connecttype="custom" o:connectlocs="3299278,2415392;3257500,281792;312129,153455;228573,1484950" o:connectangles="0,0,0,0"/>
                  </v:shape>
                  <v:shape id="フリーフォーム 174" o:spid="_x0000_s1103" style="position:absolute;left:54949;top:24467;width:28854;height:35951;visibility:visible;mso-wrap-style:square;v-text-anchor:middle" coordsize="2085473,359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uPMMA&#10;AADcAAAADwAAAGRycy9kb3ducmV2LnhtbERPzWrCQBC+C32HZQpeRDeKqE1dQ2oJeNLW9gGG7JgN&#10;ZmdDdmvSt+8WBG/z8f3ONhtsI27U+dqxgvksAUFcOl1zpeD7q5huQPiArLFxTAp+yUO2exptMdWu&#10;50+6nUMlYgj7FBWYENpUSl8asuhnriWO3MV1FkOEXSV1h30Mt41cJMlKWqw5NhhsaW+ovJ5/rILD&#10;x37ev69fisZU7Sk3xTF5W06UGj8P+SuIQEN4iO/ug47z10v4fyZe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uPMMAAADcAAAADwAAAAAAAAAAAAAAAACYAgAAZHJzL2Rv&#10;d25yZXYueG1sUEsFBgAAAAAEAAQA9QAAAIgDAAAAAA==&#10;" path="m2085473,2533520v-49463,315495,-98926,630990,-208547,770021c1767305,3442573,1564105,3846299,1427747,3367709,1291389,2889119,1253957,977436,1058778,432004,863599,-113428,433136,-35891,256673,95120,80210,226130,40105,722098,,1218067e" filled="f" strokecolor="black [3213]" strokeweight="3pt">
                    <v:stroke joinstyle="miter"/>
                    <v:path arrowok="t" o:connecttype="custom" o:connectlocs="2885352,2533520;2596817,3303541;1975357,3367709;1464870,432004;355119,95120;0,1218067" o:connectangles="0,0,0,0,0,0"/>
                  </v:shape>
                </v:group>
                <v:shape id="乗算記号 175" o:spid="_x0000_s1104" style="position:absolute;width:116508;height:86326;visibility:visible;mso-wrap-style:square;v-text-anchor:middle" coordsize="11650893,8632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CU8QA&#10;AADcAAAADwAAAGRycy9kb3ducmV2LnhtbERPO2/CMBDekfgP1iF1A6cU+ghxEEKqysACoUO3U3wk&#10;UeNzarsQ+utrJCS2+/Q9L1v2phUncr6xrOBxkoAgLq1uuFJwKN7HryB8QNbYWiYFF/KwzIeDDFNt&#10;z7yj0z5UIoawT1FBHUKXSunLmgz6ie2II3e0zmCI0FVSOzzHcNPKaZI8S4MNx4YaO1rXVH7vf40C&#10;9zTtVp/bt8MH9mv9475mRfK3Ueph1K8WIAL14S6+uTc6zn+Zw/WZeIH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pQlPEAAAA3AAAAA8AAAAAAAAAAAAAAAAAmAIAAGRycy9k&#10;b3ducmV2LnhtbFBLBQYAAAAABAAEAPUAAACJAwAAAAA=&#10;" path="m2691794,2217018r212919,-287364l5825447,4093741,8746180,1929654r212919,287364l6125825,4316304,8959099,6415589r-212919,287364l5825447,4538866,2904713,6702953,2691794,6415589,5525068,4316304,2691794,2217018xe" fillcolor="red" stroked="f" strokeweight="1pt">
                  <v:fill opacity="49087f"/>
                  <v:stroke joinstyle="miter"/>
                  <v:path arrowok="t" o:connecttype="custom" o:connectlocs="2691794,2217018;2904713,1929654;5825447,4093741;8746180,1929654;8959099,2217018;6125825,4316304;8959099,6415589;8746180,6702953;5825447,4538866;2904713,6702953;2691794,6415589;5525068,4316304;2691794,2217018" o:connectangles="0,0,0,0,0,0,0,0,0,0,0,0,0"/>
                </v:shape>
                <w10:wrap anchorx="margin"/>
              </v:group>
            </w:pict>
          </mc:Fallback>
        </mc:AlternateContent>
      </w:r>
      <w:r w:rsidR="000816A0" w:rsidRPr="00CB67EB">
        <w:rPr>
          <w:rFonts w:asciiTheme="majorEastAsia" w:eastAsiaTheme="majorEastAsia" w:hAnsiTheme="majorEastAsia" w:cs="SimSun"/>
          <w:noProof/>
          <w:sz w:val="21"/>
          <w:szCs w:val="21"/>
          <w:lang w:eastAsia="ja-JP"/>
        </w:rPr>
        <mc:AlternateContent>
          <mc:Choice Requires="wpg">
            <w:drawing>
              <wp:inline distT="0" distB="0" distL="0" distR="0" wp14:anchorId="67B03320" wp14:editId="366EFE7C">
                <wp:extent cx="5240215" cy="3960056"/>
                <wp:effectExtent l="0" t="0" r="0" b="0"/>
                <wp:docPr id="62" name="グループ化 46"/>
                <wp:cNvGraphicFramePr/>
                <a:graphic xmlns:a="http://schemas.openxmlformats.org/drawingml/2006/main">
                  <a:graphicData uri="http://schemas.microsoft.com/office/word/2010/wordprocessingGroup">
                    <wpg:wgp>
                      <wpg:cNvGrpSpPr/>
                      <wpg:grpSpPr>
                        <a:xfrm>
                          <a:off x="0" y="0"/>
                          <a:ext cx="5240215" cy="3960056"/>
                          <a:chOff x="1669126" y="1040381"/>
                          <a:chExt cx="8646464" cy="7011803"/>
                        </a:xfrm>
                      </wpg:grpSpPr>
                      <wpg:grpSp>
                        <wpg:cNvPr id="63" name="グループ化 63"/>
                        <wpg:cNvGrpSpPr/>
                        <wpg:grpSpPr>
                          <a:xfrm>
                            <a:off x="1881446" y="1705302"/>
                            <a:ext cx="7746542" cy="5320320"/>
                            <a:chOff x="1881446" y="1705302"/>
                            <a:chExt cx="7746542" cy="5320320"/>
                          </a:xfrm>
                        </wpg:grpSpPr>
                        <wpg:grpSp>
                          <wpg:cNvPr id="64" name="グループ化 64"/>
                          <wpg:cNvGrpSpPr/>
                          <wpg:grpSpPr>
                            <a:xfrm>
                              <a:off x="1881446" y="1705302"/>
                              <a:ext cx="7746542" cy="5320320"/>
                              <a:chOff x="1881446" y="1705302"/>
                              <a:chExt cx="7746542" cy="5320320"/>
                            </a:xfrm>
                          </wpg:grpSpPr>
                          <wpg:grpSp>
                            <wpg:cNvPr id="65" name="グループ化 65"/>
                            <wpg:cNvGrpSpPr/>
                            <wpg:grpSpPr>
                              <a:xfrm>
                                <a:off x="1881446" y="1705302"/>
                                <a:ext cx="7746542" cy="5320320"/>
                                <a:chOff x="1881446" y="1705302"/>
                                <a:chExt cx="7746542" cy="5320320"/>
                              </a:xfrm>
                            </wpg:grpSpPr>
                            <wpg:grpSp>
                              <wpg:cNvPr id="66" name="グループ化 66"/>
                              <wpg:cNvGrpSpPr/>
                              <wpg:grpSpPr>
                                <a:xfrm>
                                  <a:off x="7852167" y="4581799"/>
                                  <a:ext cx="1076477" cy="416614"/>
                                  <a:chOff x="7852159" y="4581811"/>
                                  <a:chExt cx="1044054" cy="379824"/>
                                </a:xfrm>
                              </wpg:grpSpPr>
                              <wps:wsp>
                                <wps:cNvPr id="67" name="正方形/長方形 67"/>
                                <wps:cNvSpPr/>
                                <wps:spPr>
                                  <a:xfrm>
                                    <a:off x="8110170" y="4684619"/>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7852159" y="4581811"/>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8110170" y="4910120"/>
                                    <a:ext cx="528033" cy="515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正方形/長方形 75"/>
                                <wps:cNvSpPr/>
                                <wps:spPr>
                                  <a:xfrm>
                                    <a:off x="7852159" y="4807312"/>
                                    <a:ext cx="1044054" cy="4571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7" name="円/楕円 77"/>
                              <wps:cNvSpPr/>
                              <wps:spPr>
                                <a:xfrm>
                                  <a:off x="2520763" y="4041426"/>
                                  <a:ext cx="1440180" cy="136017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F78FA" w14:textId="77777777" w:rsidR="000816A0" w:rsidRPr="00CB67EB" w:rsidRDefault="000816A0" w:rsidP="000816A0">
                                    <w:pPr>
                                      <w:pStyle w:val="Web"/>
                                      <w:spacing w:before="0" w:beforeAutospacing="0" w:after="0" w:afterAutospacing="0"/>
                                      <w:jc w:val="center"/>
                                      <w:rPr>
                                        <w:sz w:val="52"/>
                                        <w:szCs w:val="52"/>
                                      </w:rPr>
                                    </w:pPr>
                                    <w:r w:rsidRPr="00CB67EB">
                                      <w:rPr>
                                        <w:rFonts w:asciiTheme="minorHAnsi" w:eastAsiaTheme="minorEastAsia" w:hAnsi="Century" w:cstheme="minorBidi"/>
                                        <w:b/>
                                        <w:bCs/>
                                        <w:color w:val="000000" w:themeColor="text1"/>
                                        <w:kern w:val="24"/>
                                        <w:sz w:val="52"/>
                                        <w:szCs w:val="52"/>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2" name="グループ化 82"/>
                              <wpg:cNvGrpSpPr/>
                              <wpg:grpSpPr>
                                <a:xfrm>
                                  <a:off x="4674990" y="3325704"/>
                                  <a:ext cx="2197100" cy="3345444"/>
                                  <a:chOff x="4674990" y="3325704"/>
                                  <a:chExt cx="2197100" cy="3345444"/>
                                </a:xfrm>
                              </wpg:grpSpPr>
                              <wpg:grpSp>
                                <wpg:cNvPr id="83" name="グループ化 83"/>
                                <wpg:cNvGrpSpPr/>
                                <wpg:grpSpPr>
                                  <a:xfrm>
                                    <a:off x="4674990" y="3942924"/>
                                    <a:ext cx="2197100" cy="2728224"/>
                                    <a:chOff x="4674990" y="3942924"/>
                                    <a:chExt cx="2197100" cy="3467100"/>
                                  </a:xfrm>
                                </wpg:grpSpPr>
                                <wps:wsp>
                                  <wps:cNvPr id="84" name="正方形/長方形 84"/>
                                  <wps:cNvSpPr/>
                                  <wps:spPr>
                                    <a:xfrm>
                                      <a:off x="4674990" y="3942924"/>
                                      <a:ext cx="2197100" cy="34671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5182990" y="6063824"/>
                                      <a:ext cx="1181100" cy="1104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6" name="正方形/長方形 86"/>
                                <wps:cNvSpPr/>
                                <wps:spPr>
                                  <a:xfrm>
                                    <a:off x="5088220" y="3325704"/>
                                    <a:ext cx="1370640" cy="9906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5566050" y="5611838"/>
                                    <a:ext cx="414979" cy="414567"/>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8" name="グループ化 88"/>
                              <wpg:cNvGrpSpPr/>
                              <wpg:grpSpPr>
                                <a:xfrm>
                                  <a:off x="5176166" y="3385658"/>
                                  <a:ext cx="389894" cy="497312"/>
                                  <a:chOff x="5176157" y="3385658"/>
                                  <a:chExt cx="558800" cy="430178"/>
                                </a:xfrm>
                              </wpg:grpSpPr>
                              <wps:wsp>
                                <wps:cNvPr id="89" name="円/楕円 89"/>
                                <wps:cNvSpPr/>
                                <wps:spPr>
                                  <a:xfrm>
                                    <a:off x="51761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円/楕円 90"/>
                                <wps:cNvSpPr/>
                                <wps:spPr>
                                  <a:xfrm>
                                    <a:off x="550635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1" name="グループ化 91"/>
                              <wpg:cNvGrpSpPr/>
                              <wpg:grpSpPr>
                                <a:xfrm>
                                  <a:off x="5974207" y="3385658"/>
                                  <a:ext cx="389894" cy="497312"/>
                                  <a:chOff x="5974197" y="3385658"/>
                                  <a:chExt cx="558800" cy="430178"/>
                                </a:xfrm>
                              </wpg:grpSpPr>
                              <wps:wsp>
                                <wps:cNvPr id="92" name="円/楕円 92"/>
                                <wps:cNvSpPr/>
                                <wps:spPr>
                                  <a:xfrm>
                                    <a:off x="59741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円/楕円 93"/>
                                <wps:cNvSpPr/>
                                <wps:spPr>
                                  <a:xfrm>
                                    <a:off x="6304397" y="3385658"/>
                                    <a:ext cx="228600" cy="430178"/>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4" name="フリーフォーム 94"/>
                              <wps:cNvSpPr/>
                              <wps:spPr>
                                <a:xfrm>
                                  <a:off x="3977450" y="1909186"/>
                                  <a:ext cx="1530133" cy="2785284"/>
                                </a:xfrm>
                                <a:custGeom>
                                  <a:avLst/>
                                  <a:gdLst>
                                    <a:gd name="connsiteX0" fmla="*/ 0 w 1530133"/>
                                    <a:gd name="connsiteY0" fmla="*/ 2785284 h 2785284"/>
                                    <a:gd name="connsiteX1" fmla="*/ 266700 w 1530133"/>
                                    <a:gd name="connsiteY1" fmla="*/ 296084 h 2785284"/>
                                    <a:gd name="connsiteX2" fmla="*/ 1358900 w 1530133"/>
                                    <a:gd name="connsiteY2" fmla="*/ 207184 h 2785284"/>
                                    <a:gd name="connsiteX3" fmla="*/ 1511300 w 1530133"/>
                                    <a:gd name="connsiteY3" fmla="*/ 1743884 h 2785284"/>
                                  </a:gdLst>
                                  <a:ahLst/>
                                  <a:cxnLst>
                                    <a:cxn ang="0">
                                      <a:pos x="connsiteX0" y="connsiteY0"/>
                                    </a:cxn>
                                    <a:cxn ang="0">
                                      <a:pos x="connsiteX1" y="connsiteY1"/>
                                    </a:cxn>
                                    <a:cxn ang="0">
                                      <a:pos x="connsiteX2" y="connsiteY2"/>
                                    </a:cxn>
                                    <a:cxn ang="0">
                                      <a:pos x="connsiteX3" y="connsiteY3"/>
                                    </a:cxn>
                                  </a:cxnLst>
                                  <a:rect l="l" t="t" r="r" b="b"/>
                                  <a:pathLst>
                                    <a:path w="1530133" h="2785284">
                                      <a:moveTo>
                                        <a:pt x="0" y="2785284"/>
                                      </a:moveTo>
                                      <a:cubicBezTo>
                                        <a:pt x="20108" y="1755525"/>
                                        <a:pt x="40217" y="725767"/>
                                        <a:pt x="266700" y="296084"/>
                                      </a:cubicBezTo>
                                      <a:cubicBezTo>
                                        <a:pt x="493183" y="-133599"/>
                                        <a:pt x="1151467" y="-34116"/>
                                        <a:pt x="1358900" y="207184"/>
                                      </a:cubicBezTo>
                                      <a:cubicBezTo>
                                        <a:pt x="1566333" y="448484"/>
                                        <a:pt x="1538816" y="1096184"/>
                                        <a:pt x="1511300" y="1743884"/>
                                      </a:cubicBezTo>
                                    </a:path>
                                  </a:pathLst>
                                </a:cu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フリーフォーム 95"/>
                              <wps:cNvSpPr/>
                              <wps:spPr>
                                <a:xfrm>
                                  <a:off x="2308846" y="2781261"/>
                                  <a:ext cx="3026471" cy="1976709"/>
                                </a:xfrm>
                                <a:custGeom>
                                  <a:avLst/>
                                  <a:gdLst>
                                    <a:gd name="connsiteX0" fmla="*/ 208104 w 3026471"/>
                                    <a:gd name="connsiteY0" fmla="*/ 1976709 h 1976709"/>
                                    <a:gd name="connsiteX1" fmla="*/ 246204 w 3026471"/>
                                    <a:gd name="connsiteY1" fmla="*/ 173309 h 1976709"/>
                                    <a:gd name="connsiteX2" fmla="*/ 2671904 w 3026471"/>
                                    <a:gd name="connsiteY2" fmla="*/ 147909 h 1976709"/>
                                    <a:gd name="connsiteX3" fmla="*/ 2964004 w 3026471"/>
                                    <a:gd name="connsiteY3" fmla="*/ 846409 h 1976709"/>
                                  </a:gdLst>
                                  <a:ahLst/>
                                  <a:cxnLst>
                                    <a:cxn ang="0">
                                      <a:pos x="connsiteX0" y="connsiteY0"/>
                                    </a:cxn>
                                    <a:cxn ang="0">
                                      <a:pos x="connsiteX1" y="connsiteY1"/>
                                    </a:cxn>
                                    <a:cxn ang="0">
                                      <a:pos x="connsiteX2" y="connsiteY2"/>
                                    </a:cxn>
                                    <a:cxn ang="0">
                                      <a:pos x="connsiteX3" y="connsiteY3"/>
                                    </a:cxn>
                                  </a:cxnLst>
                                  <a:rect l="l" t="t" r="r" b="b"/>
                                  <a:pathLst>
                                    <a:path w="3026471" h="1976709">
                                      <a:moveTo>
                                        <a:pt x="208104" y="1976709"/>
                                      </a:moveTo>
                                      <a:cubicBezTo>
                                        <a:pt x="21837" y="1227409"/>
                                        <a:pt x="-164429" y="478109"/>
                                        <a:pt x="246204" y="173309"/>
                                      </a:cubicBezTo>
                                      <a:cubicBezTo>
                                        <a:pt x="656837" y="-131491"/>
                                        <a:pt x="2218937" y="35726"/>
                                        <a:pt x="2671904" y="147909"/>
                                      </a:cubicBezTo>
                                      <a:cubicBezTo>
                                        <a:pt x="3124871" y="260092"/>
                                        <a:pt x="3044437" y="553250"/>
                                        <a:pt x="2964004" y="846409"/>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正方形/長方形 96"/>
                              <wps:cNvSpPr/>
                              <wps:spPr>
                                <a:xfrm>
                                  <a:off x="1881446" y="1705302"/>
                                  <a:ext cx="7746542" cy="53203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7" name="テキスト ボックス 6"/>
                            <wps:cNvSpPr txBox="1"/>
                            <wps:spPr>
                              <a:xfrm>
                                <a:off x="5688933" y="3851025"/>
                                <a:ext cx="951231" cy="354966"/>
                              </a:xfrm>
                              <a:prstGeom prst="rect">
                                <a:avLst/>
                              </a:prstGeom>
                              <a:noFill/>
                            </wps:spPr>
                            <wps:txbx>
                              <w:txbxContent>
                                <w:p w14:paraId="3A40F386" w14:textId="77777777" w:rsidR="000816A0" w:rsidRPr="00CB67EB" w:rsidRDefault="000816A0" w:rsidP="000816A0">
                                  <w:pPr>
                                    <w:pStyle w:val="Web"/>
                                    <w:spacing w:before="0" w:beforeAutospacing="0" w:after="0" w:afterAutospacing="0"/>
                                    <w:rPr>
                                      <w:rFonts w:asciiTheme="majorEastAsia" w:eastAsiaTheme="majorEastAsia" w:hAnsiTheme="majorEastAsia"/>
                                    </w:rPr>
                                  </w:pPr>
                                  <w:r w:rsidRPr="00CB67EB">
                                    <w:rPr>
                                      <w:rFonts w:asciiTheme="majorEastAsia" w:eastAsiaTheme="majorEastAsia" w:hAnsiTheme="majorEastAsia" w:cstheme="minorBidi" w:hint="eastAsia"/>
                                      <w:color w:val="000000" w:themeColor="text1"/>
                                      <w:kern w:val="24"/>
                                    </w:rPr>
                                    <w:t>ー</w:t>
                                  </w:r>
                                  <w:r w:rsidRPr="00CB67EB">
                                    <w:rPr>
                                      <w:rFonts w:asciiTheme="majorEastAsia" w:eastAsiaTheme="majorEastAsia" w:hAnsiTheme="majorEastAsia" w:cstheme="minorBidi" w:hint="eastAsia"/>
                                      <w:color w:val="000000" w:themeColor="text1"/>
                                      <w:kern w:val="24"/>
                                    </w:rPr>
                                    <w:t xml:space="preserve"> ＋</w:t>
                                  </w:r>
                                </w:p>
                              </w:txbxContent>
                            </wps:txbx>
                            <wps:bodyPr wrap="square" rtlCol="0">
                              <a:noAutofit/>
                            </wps:bodyPr>
                          </wps:wsp>
                          <wps:wsp>
                            <wps:cNvPr id="98" name="正方形/長方形 98"/>
                            <wps:cNvSpPr/>
                            <wps:spPr>
                              <a:xfrm>
                                <a:off x="5688933" y="5732822"/>
                                <a:ext cx="159428" cy="14764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直線矢印コネクタ 99"/>
                            <wps:cNvCnPr/>
                            <wps:spPr>
                              <a:xfrm flipH="1" flipV="1">
                                <a:off x="6492757" y="5716433"/>
                                <a:ext cx="2" cy="312489"/>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円/楕円 100"/>
                            <wps:cNvSpPr/>
                            <wps:spPr>
                              <a:xfrm>
                                <a:off x="6397838" y="6031913"/>
                                <a:ext cx="189839" cy="192861"/>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直線矢印コネクタ 101"/>
                            <wps:cNvCnPr>
                              <a:stCxn id="100" idx="6"/>
                            </wps:cNvCnPr>
                            <wps:spPr>
                              <a:xfrm flipV="1">
                                <a:off x="6587677" y="6128343"/>
                                <a:ext cx="284413" cy="1"/>
                              </a:xfrm>
                              <a:prstGeom prst="straightConnector1">
                                <a:avLst/>
                              </a:prstGeom>
                              <a:ln w="476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円/楕円 102"/>
                            <wps:cNvSpPr/>
                            <wps:spPr>
                              <a:xfrm>
                                <a:off x="6469897" y="6099937"/>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3" name="グループ化 103"/>
                            <wpg:cNvGrpSpPr/>
                            <wpg:grpSpPr>
                              <a:xfrm>
                                <a:off x="5796074" y="4264078"/>
                                <a:ext cx="872995" cy="855769"/>
                                <a:chOff x="5796074" y="4264078"/>
                                <a:chExt cx="872995" cy="855769"/>
                              </a:xfrm>
                            </wpg:grpSpPr>
                            <wps:wsp>
                              <wps:cNvPr id="104" name="台形 104"/>
                              <wps:cNvSpPr/>
                              <wps:spPr>
                                <a:xfrm>
                                  <a:off x="5796933" y="4470917"/>
                                  <a:ext cx="872136" cy="420047"/>
                                </a:xfrm>
                                <a:prstGeom prst="trapezoid">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5796074" y="4879302"/>
                                  <a:ext cx="872995" cy="240545"/>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5901742" y="4264078"/>
                                  <a:ext cx="652187" cy="8557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7" name="フリーフォーム 107"/>
                          <wps:cNvSpPr/>
                          <wps:spPr>
                            <a:xfrm>
                              <a:off x="5862627" y="2163808"/>
                              <a:ext cx="2730038" cy="2415392"/>
                            </a:xfrm>
                            <a:custGeom>
                              <a:avLst/>
                              <a:gdLst>
                                <a:gd name="connsiteX0" fmla="*/ 2533725 w 2730038"/>
                                <a:gd name="connsiteY0" fmla="*/ 2415392 h 2415392"/>
                                <a:gd name="connsiteX1" fmla="*/ 2501641 w 2730038"/>
                                <a:gd name="connsiteY1" fmla="*/ 281792 h 2415392"/>
                                <a:gd name="connsiteX2" fmla="*/ 239704 w 2730038"/>
                                <a:gd name="connsiteY2" fmla="*/ 153455 h 2415392"/>
                                <a:gd name="connsiteX3" fmla="*/ 175536 w 2730038"/>
                                <a:gd name="connsiteY3" fmla="*/ 1484950 h 2415392"/>
                              </a:gdLst>
                              <a:ahLst/>
                              <a:cxnLst>
                                <a:cxn ang="0">
                                  <a:pos x="connsiteX0" y="connsiteY0"/>
                                </a:cxn>
                                <a:cxn ang="0">
                                  <a:pos x="connsiteX1" y="connsiteY1"/>
                                </a:cxn>
                                <a:cxn ang="0">
                                  <a:pos x="connsiteX2" y="connsiteY2"/>
                                </a:cxn>
                                <a:cxn ang="0">
                                  <a:pos x="connsiteX3" y="connsiteY3"/>
                                </a:cxn>
                              </a:cxnLst>
                              <a:rect l="l" t="t" r="r" b="b"/>
                              <a:pathLst>
                                <a:path w="2730038" h="2415392">
                                  <a:moveTo>
                                    <a:pt x="2533725" y="2415392"/>
                                  </a:moveTo>
                                  <a:cubicBezTo>
                                    <a:pt x="2708851" y="1537086"/>
                                    <a:pt x="2883978" y="658781"/>
                                    <a:pt x="2501641" y="281792"/>
                                  </a:cubicBezTo>
                                  <a:cubicBezTo>
                                    <a:pt x="2119304" y="-95197"/>
                                    <a:pt x="627388" y="-47071"/>
                                    <a:pt x="239704" y="153455"/>
                                  </a:cubicBezTo>
                                  <a:cubicBezTo>
                                    <a:pt x="-147980" y="353981"/>
                                    <a:pt x="13778" y="919465"/>
                                    <a:pt x="175536" y="1484950"/>
                                  </a:cubicBez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フリーフォーム 108"/>
                          <wps:cNvSpPr/>
                          <wps:spPr>
                            <a:xfrm>
                              <a:off x="6294837" y="2446733"/>
                              <a:ext cx="2085473" cy="3595158"/>
                            </a:xfrm>
                            <a:custGeom>
                              <a:avLst/>
                              <a:gdLst>
                                <a:gd name="connsiteX0" fmla="*/ 2085473 w 2085473"/>
                                <a:gd name="connsiteY0" fmla="*/ 2533520 h 3595158"/>
                                <a:gd name="connsiteX1" fmla="*/ 1876926 w 2085473"/>
                                <a:gd name="connsiteY1" fmla="*/ 3303541 h 3595158"/>
                                <a:gd name="connsiteX2" fmla="*/ 1427747 w 2085473"/>
                                <a:gd name="connsiteY2" fmla="*/ 3367709 h 3595158"/>
                                <a:gd name="connsiteX3" fmla="*/ 1058778 w 2085473"/>
                                <a:gd name="connsiteY3" fmla="*/ 432004 h 3595158"/>
                                <a:gd name="connsiteX4" fmla="*/ 256673 w 2085473"/>
                                <a:gd name="connsiteY4" fmla="*/ 95120 h 3595158"/>
                                <a:gd name="connsiteX5" fmla="*/ 0 w 2085473"/>
                                <a:gd name="connsiteY5" fmla="*/ 1218067 h 359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85473" h="3595158">
                                  <a:moveTo>
                                    <a:pt x="2085473" y="2533520"/>
                                  </a:moveTo>
                                  <a:cubicBezTo>
                                    <a:pt x="2036010" y="2849015"/>
                                    <a:pt x="1986547" y="3164510"/>
                                    <a:pt x="1876926" y="3303541"/>
                                  </a:cubicBezTo>
                                  <a:cubicBezTo>
                                    <a:pt x="1767305" y="3442573"/>
                                    <a:pt x="1564105" y="3846299"/>
                                    <a:pt x="1427747" y="3367709"/>
                                  </a:cubicBezTo>
                                  <a:cubicBezTo>
                                    <a:pt x="1291389" y="2889119"/>
                                    <a:pt x="1253957" y="977436"/>
                                    <a:pt x="1058778" y="432004"/>
                                  </a:cubicBezTo>
                                  <a:cubicBezTo>
                                    <a:pt x="863599" y="-113428"/>
                                    <a:pt x="433136" y="-35891"/>
                                    <a:pt x="256673" y="95120"/>
                                  </a:cubicBezTo>
                                  <a:cubicBezTo>
                                    <a:pt x="80210" y="226130"/>
                                    <a:pt x="40105" y="722098"/>
                                    <a:pt x="0" y="1218067"/>
                                  </a:cubicBezTo>
                                </a:path>
                              </a:pathLst>
                            </a:custGeom>
                            <a:noFill/>
                            <a:ln w="38100">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9" name="乗算記号 109"/>
                        <wps:cNvSpPr/>
                        <wps:spPr>
                          <a:xfrm>
                            <a:off x="1669126" y="1040381"/>
                            <a:ext cx="8646464" cy="7011803"/>
                          </a:xfrm>
                          <a:prstGeom prst="mathMultiply">
                            <a:avLst>
                              <a:gd name="adj1" fmla="val 4143"/>
                            </a:avLst>
                          </a:prstGeom>
                          <a:solidFill>
                            <a:srgbClr val="FF0000">
                              <a:alpha val="7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7B03320" id="グループ化 46" o:spid="_x0000_s1105" style="width:412.6pt;height:311.8pt;mso-position-horizontal-relative:char;mso-position-vertical-relative:line" coordorigin="16691,10403" coordsize="86464,7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">
                <v:group id="グループ化 63" o:spid="_x0000_s1106"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グループ化 64" o:spid="_x0000_s1107"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グループ化 65" o:spid="_x0000_s1108" style="position:absolute;left:18814;top:17053;width:77465;height:53203" coordorigin="18814,17053" coordsize="77465,53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グループ化 66" o:spid="_x0000_s1109" style="position:absolute;left:78521;top:45817;width:10765;height:4167" coordorigin="78521,45818" coordsize="10440,3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正方形/長方形 67" o:spid="_x0000_s1110" style="position:absolute;left:81101;top:46846;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Bq8UA&#10;AADbAAAADwAAAGRycy9kb3ducmV2LnhtbESP0WrCQBRE3wX/YbmCL6VuKjWV6CpJG6H0pa36AZfs&#10;NQlm74bsauLfu4WCj8PMnGHW28E04kqdqy0reJlFIIgLq2suFRwPu+clCOeRNTaWScGNHGw349Ea&#10;E217/qXr3pciQNglqKDyvk2kdEVFBt3MtsTBO9nOoA+yK6XusA9w08h5FMXSYM1hocKW3isqzvuL&#10;UXD4/onzXb3geXv+SF+LRfaUf2VKTSdDugLhafCP8H/7UyuI3+Dv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4GrxQAAANsAAAAPAAAAAAAAAAAAAAAAAJgCAABkcnMv&#10;ZG93bnJldi54bWxQSwUGAAAAAAQABAD1AAAAigMAAAAA&#10;" fillcolor="black [3213]" stroked="f" strokeweight="1pt"/>
                        <v:rect id="正方形/長方形 68" o:spid="_x0000_s1111" style="position:absolute;left:78521;top:45818;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V2cIA&#10;AADbAAAADwAAAGRycy9kb3ducmV2LnhtbERPzWqDQBC+F/IOywR6KclaqRKsa4htAiWXNiYPMLhT&#10;lbiz4m6jffvuoZDjx/efb2fTixuNrrOs4HkdgSCure64UXA5H1YbEM4ja+wtk4JfcrAtFg85ZtpO&#10;fKJb5RsRQthlqKD1fsikdHVLBt3aDsSB+7ajQR/g2Eg94hTCTS/jKEqlwY5DQ4sDvbVUX6sfo+D8&#10;+ZXuD13C8XB9373USfm0P5ZKPS7n3SsIT7O/i//dH1pBGsaGL+EH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XZwgAAANsAAAAPAAAAAAAAAAAAAAAAAJgCAABkcnMvZG93&#10;bnJldi54bWxQSwUGAAAAAAQABAD1AAAAhwMAAAAA&#10;" fillcolor="black [3213]" stroked="f" strokeweight="1pt"/>
                        <v:rect id="正方形/長方形 74" o:spid="_x0000_s1112" style="position:absolute;left:81101;top:49101;width:5281;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JAcUA&#10;AADbAAAADwAAAGRycy9kb3ducmV2LnhtbESP0WrCQBRE34X+w3ILfRHdVNRKdCNaFYovWvUDLtnb&#10;JCR7N2TXJP37bkHwcZiZM8xq3ZtKtNS4wrKC93EEgji1uuBMwe16GC1AOI+ssbJMCn7JwTp5Gaww&#10;1rbjb2ovPhMBwi5GBbn3dSylS3My6Ma2Jg7ej20M+iCbTOoGuwA3lZxE0VwaLDgs5FjTZ05pebkb&#10;BdfTeb4/FDOe1OVuM01n2+H+uFXq7bXfLEF46v0z/Gh/aQUfU/j/En6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kBxQAAANsAAAAPAAAAAAAAAAAAAAAAAJgCAABkcnMv&#10;ZG93bnJldi54bWxQSwUGAAAAAAQABAD1AAAAigMAAAAA&#10;" fillcolor="black [3213]" stroked="f" strokeweight="1pt"/>
                        <v:rect id="正方形/長方形 75" o:spid="_x0000_s1113" style="position:absolute;left:78521;top:48073;width:1044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smsMA&#10;AADbAAAADwAAAGRycy9kb3ducmV2LnhtbESP3YrCMBSE7wXfIRzBm0VTZatSjaKuguzN+vcAh+bY&#10;FpuT0kStb2+EBS+HmfmGmS0aU4o71a6wrGDQj0AQp1YXnCk4n7a9CQjnkTWWlknBkxws5u3WDBNt&#10;H3yg+9FnIkDYJagg975KpHRpTgZd31bEwbvY2qAPss6krvER4KaUwygaSYMFh4UcK1rnlF6PN6Pg&#10;9LcfbbZFzMPq+rP8TuPV1+Z3pVS30yynIDw1/hP+b++0gnEM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AsmsMAAADbAAAADwAAAAAAAAAAAAAAAACYAgAAZHJzL2Rv&#10;d25yZXYueG1sUEsFBgAAAAAEAAQA9QAAAIgDAAAAAA==&#10;" fillcolor="black [3213]" stroked="f" strokeweight="1pt"/>
                      </v:group>
                      <v:oval id="円/楕円 77" o:spid="_x0000_s1114" style="position:absolute;left:25207;top:40414;width:14402;height:1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ku8QA&#10;AADbAAAADwAAAGRycy9kb3ducmV2LnhtbESPQWsCMRSE74X+h/AKXopm1VbbrVG0KPUmVcHr6+a5&#10;u7h5WZJU4783QqHHYWa+YSazaBpxJudrywr6vQwEcWF1zaWC/W7VfQPhA7LGxjIpuJKH2fTxYYK5&#10;thf+pvM2lCJB2OeooAqhzaX0RUUGfc+2xMk7WmcwJOlKqR1eEtw0cpBlI2mw5rRQYUufFRWn7a9R&#10;8LyWy3ish68/+8XBvbxj3Gy+olKdpzj/ABEohv/wX3utFYzHcP+Sf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ZLvEAAAA2wAAAA8AAAAAAAAAAAAAAAAAmAIAAGRycy9k&#10;b3ducmV2LnhtbFBLBQYAAAAABAAEAPUAAACJAwAAAAA=&#10;" filled="f" strokecolor="black [3213]" strokeweight="3pt">
                        <v:stroke joinstyle="miter"/>
                        <v:textbox>
                          <w:txbxContent>
                            <w:p w14:paraId="6A2F78FA" w14:textId="77777777" w:rsidR="000816A0" w:rsidRPr="00CB67EB" w:rsidRDefault="000816A0" w:rsidP="000816A0">
                              <w:pPr>
                                <w:pStyle w:val="Web"/>
                                <w:spacing w:before="0" w:beforeAutospacing="0" w:after="0" w:afterAutospacing="0"/>
                                <w:jc w:val="center"/>
                                <w:rPr>
                                  <w:sz w:val="52"/>
                                  <w:szCs w:val="52"/>
                                </w:rPr>
                              </w:pPr>
                              <w:r w:rsidRPr="00CB67EB">
                                <w:rPr>
                                  <w:rFonts w:asciiTheme="minorHAnsi" w:eastAsiaTheme="minorEastAsia" w:hAnsi="Century" w:cstheme="minorBidi"/>
                                  <w:b/>
                                  <w:bCs/>
                                  <w:color w:val="000000" w:themeColor="text1"/>
                                  <w:kern w:val="24"/>
                                  <w:sz w:val="52"/>
                                  <w:szCs w:val="52"/>
                                </w:rPr>
                                <w:t>M</w:t>
                              </w:r>
                            </w:p>
                          </w:txbxContent>
                        </v:textbox>
                      </v:oval>
                      <v:group id="グループ化 82" o:spid="_x0000_s1115" style="position:absolute;left:46749;top:33257;width:21971;height:33454" coordorigin="46749,33257" coordsize="21971,33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グループ化 83" o:spid="_x0000_s1116" style="position:absolute;left:46749;top:39429;width:21971;height:27282" coordorigin="46749,39429" coordsize="21971,34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正方形/長方形 84" o:spid="_x0000_s1117" style="position:absolute;left:46749;top:39429;width:21971;height:34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1sDMYA&#10;AADbAAAADwAAAGRycy9kb3ducmV2LnhtbESP3WrCQBSE7wXfYTmCN0U3StEYXUWF0F60FX8e4Jg9&#10;JsHs2Zjdavr23ULBy2FmvmEWq9ZU4k6NKy0rGA0jEMSZ1SXnCk7HdBCDcB5ZY2WZFPyQg9Wy21lg&#10;ou2D93Q/+FwECLsEFRTe14mULivIoBvamjh4F9sY9EE2udQNPgLcVHIcRRNpsOSwUGBN24Ky6+Hb&#10;KHjZfH5Ntu1+NhvFKe/Ss5ve3j6U6vfa9RyEp9Y/w//td60gfoW/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1sDMYAAADbAAAADwAAAAAAAAAAAAAAAACYAgAAZHJz&#10;L2Rvd25yZXYueG1sUEsFBgAAAAAEAAQA9QAAAIsDAAAAAA==&#10;" fillcolor="#747070 [1614]" stroked="f" strokeweight="1pt"/>
                          <v:rect id="正方形/長方形 85" o:spid="_x0000_s1118" style="position:absolute;left:51829;top:60638;width:11811;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fcUA&#10;AADbAAAADwAAAGRycy9kb3ducmV2LnhtbESPT2sCMRTE74V+h/AKvRTN2qUiW6OoIHjpwT+Ix8fm&#10;dRPcvCybuLv20zcFocdhZn7DzJeDq0VHbbCeFUzGGQji0mvLlYLTcTuagQgRWWPtmRTcKcBy8fw0&#10;x0L7nvfUHWIlEoRDgQpMjE0hZSgNOQxj3xAn79u3DmOSbSV1i32Cu1q+Z9lUOrScFgw2tDFUXg83&#10;p+Drnue77i2/9iebV/ZHXtZn45V6fRlWnyAiDfE//GjvtILZB/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RR9xQAAANsAAAAPAAAAAAAAAAAAAAAAAJgCAABkcnMv&#10;ZG93bnJldi54bWxQSwUGAAAAAAQABAD1AAAAigMAAAAA&#10;" fillcolor="white [3212]" stroked="f" strokeweight="1pt"/>
                        </v:group>
                        <v:rect id="正方形/長方形 86" o:spid="_x0000_s1119" style="position:absolute;left:50882;top:33257;width:1370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4MYA&#10;AADbAAAADwAAAGRycy9kb3ducmV2LnhtbESPzW7CMBCE75X6DtZW6qUChx5CSOOgFimiB6Di5wGW&#10;eJtEjddpbCB9e4yE1ONoZr7RZPPBtOJMvWssK5iMIxDEpdUNVwoO+2KUgHAeWWNrmRT8kYN5/viQ&#10;Yarthbd03vlKBAi7FBXU3neplK6syaAb2444eN+2N+iD7Cupe7wEuGnlaxTF0mDDYaHGjhY1lT+7&#10;k1Hw8rHexIthO5tNkoK/iqOb/i5XSj0/De9vIDwN/j98b39qBUkMty/hB8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4MYAAADbAAAADwAAAAAAAAAAAAAAAACYAgAAZHJz&#10;L2Rvd25yZXYueG1sUEsFBgAAAAAEAAQA9QAAAIsDAAAAAA==&#10;" fillcolor="#747070 [1614]" stroked="f" strokeweight="1pt"/>
                        <v:rect id="正方形/長方形 87" o:spid="_x0000_s1120" style="position:absolute;left:55660;top:56118;width:4150;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e8UA&#10;AADbAAAADwAAAGRycy9kb3ducmV2LnhtbESPQWvCQBSE70L/w/IKXkQ3etAYXaUVgh6sou0PeGZf&#10;k9Ds25hdNf57Vyh4HGbmG2a+bE0lrtS40rKC4SACQZxZXXKu4Oc77ccgnEfWWFkmBXdysFy8deaY&#10;aHvjA12PPhcBwi5BBYX3dSKlywoy6Aa2Jg7er20M+iCbXOoGbwFuKjmKorE0WHJYKLCmVUHZ3/Fi&#10;FPQ+v3bjVXuYTodxyvv05Cbn9Vap7nv7MQPhqfWv8H97oxXEE3h+CT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J7xQAAANsAAAAPAAAAAAAAAAAAAAAAAJgCAABkcnMv&#10;ZG93bnJldi54bWxQSwUGAAAAAAQABAD1AAAAigMAAAAA&#10;" fillcolor="#747070 [1614]" stroked="f" strokeweight="1pt"/>
                      </v:group>
                      <v:group id="グループ化 88" o:spid="_x0000_s1121" style="position:absolute;left:51761;top:33856;width:3899;height:4973" coordorigin="5176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oval id="円/楕円 89" o:spid="_x0000_s1122" style="position:absolute;left:5176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uBMcA&#10;AADbAAAADwAAAGRycy9kb3ducmV2LnhtbESPW2sCMRSE34X+h3AEX4pmVai6NYp4KaWFihekj4fk&#10;uLt0c7LdpLr996ZQ8HGYmW+Y6byxpbhQ7QvHCvq9BASxdqbgTMHxsOmOQfiAbLB0TAp+ycN89tCa&#10;YmrclXd02YdMRAj7FBXkIVSplF7nZNH3XEUcvbOrLYYo60yaGq8Rbks5SJInabHguJBjRcuc9Nf+&#10;xyqQL3qzXp0+v4ej98f120TL0UeyVarTbhbPIAI14R7+b78aBeMJ/H2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4rgTHAAAA2wAAAA8AAAAAAAAAAAAAAAAAmAIAAGRy&#10;cy9kb3ducmV2LnhtbFBLBQYAAAAABAAEAPUAAACMAwAAAAA=&#10;" fillcolor="#bfbfbf [2412]" stroked="f" strokeweight="1pt">
                          <v:stroke joinstyle="miter"/>
                        </v:oval>
                        <v:oval id="円/楕円 90" o:spid="_x0000_s1123" style="position:absolute;left:5506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RRMQA&#10;AADbAAAADwAAAGRycy9kb3ducmV2LnhtbERPW2vCMBR+H/gfwhH2MjTdBtNWo8imYygoXhAfD8mx&#10;LTYnXZNp9++XB2GPH999PG1tJa7U+NKxgud+AoJYO1NyruCwX/SGIHxANlg5JgW/5GE66TyMMTPu&#10;xlu67kIuYgj7DBUUIdSZlF4XZNH3XU0cubNrLIYIm1yaBm8x3FbyJUnepMWSY0OBNb0XpC+7H6tA&#10;furF/ON4+n4drJ7my1TLwTrZKPXYbWcjEIHa8C++u7+MgjSuj1/iD5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bkUTEAAAA2wAAAA8AAAAAAAAAAAAAAAAAmAIAAGRycy9k&#10;b3ducmV2LnhtbFBLBQYAAAAABAAEAPUAAACJAwAAAAA=&#10;" fillcolor="#bfbfbf [2412]" stroked="f" strokeweight="1pt">
                          <v:stroke joinstyle="miter"/>
                        </v:oval>
                      </v:group>
                      <v:group id="グループ化 91" o:spid="_x0000_s1124" style="position:absolute;left:59742;top:33856;width:3899;height:4973" coordorigin="59741,33856" coordsize="5588,4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円/楕円 92" o:spid="_x0000_s1125" style="position:absolute;left:59741;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qqMYA&#10;AADbAAAADwAAAGRycy9kb3ducmV2LnhtbESPQWsCMRSE70L/Q3iFXopmq6B1a5TSqoiCRVvE4yN5&#10;3V26eVk3Udd/b4SCx2FmvmFGk8aW4kS1LxwreOkkIIi1MwVnCn6+Z+1XED4gGywdk4ILeZiMH1oj&#10;TI0784ZO25CJCGGfooI8hCqV0uucLPqOq4ij9+tqiyHKOpOmxnOE21J2k6QvLRYcF3Ks6CMn/bc9&#10;WgVyrmfTz93+0BusnqfLoZaDdfKl1NNj8/4GIlAT7uH/9sIoGHbh9iX+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WqqMYAAADbAAAADwAAAAAAAAAAAAAAAACYAgAAZHJz&#10;L2Rvd25yZXYueG1sUEsFBgAAAAAEAAQA9QAAAIsDAAAAAA==&#10;" fillcolor="#bfbfbf [2412]" stroked="f" strokeweight="1pt">
                          <v:stroke joinstyle="miter"/>
                        </v:oval>
                        <v:oval id="円/楕円 93" o:spid="_x0000_s1126" style="position:absolute;left:63043;top:33856;width:2286;height:4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PM8cA&#10;AADbAAAADwAAAGRycy9kb3ducmV2LnhtbESPW2sCMRSE3wX/QziCL0WzreBla5TSapEKihfEx0Ny&#10;urt0c7LdpLr++6ZQ8HGYmW+Y6byxpbhQ7QvHCh77CQhi7UzBmYLjYdkbg/AB2WDpmBTcyMN81m5N&#10;MTXuyju67EMmIoR9igryEKpUSq9zsuj7riKO3qerLYYo60yaGq8Rbkv5lCRDabHguJBjRa856a/9&#10;j1Ug3/Vy8XY6fw9G64fFx0TL0SbZKtXtNC/PIAI14R7+b6+MgskA/r7EH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JDzPHAAAA2wAAAA8AAAAAAAAAAAAAAAAAmAIAAGRy&#10;cy9kb3ducmV2LnhtbFBLBQYAAAAABAAEAPUAAACMAwAAAAA=&#10;" fillcolor="#bfbfbf [2412]" stroked="f" strokeweight="1pt">
                          <v:stroke joinstyle="miter"/>
                        </v:oval>
                      </v:group>
                      <v:shape id="フリーフォーム 94" o:spid="_x0000_s1127" style="position:absolute;left:39774;top:19091;width:15301;height:27853;visibility:visible;mso-wrap-style:square;v-text-anchor:middle" coordsize="1530133,2785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ocQA&#10;AADbAAAADwAAAGRycy9kb3ducmV2LnhtbESPQWvCQBSE74L/YXlCL6IbQ7E1dRVTKIjgIbbeH9nX&#10;bDD7Nma3mv57VxA8DjPzDbNc97YRF+p87VjBbJqAIC6drrlS8PP9NXkH4QOyxsYxKfgnD+vVcLDE&#10;TLsrF3Q5hEpECPsMFZgQ2kxKXxqy6KeuJY7er+sshii7SuoOrxFuG5kmyVxarDkuGGzp01B5OvxZ&#10;BfvNeZv3b0VxTMdNvju6ND+ZVKmXUb/5ABGoD8/wo73VChavcP8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SqHEAAAA2wAAAA8AAAAAAAAAAAAAAAAAmAIAAGRycy9k&#10;b3ducmV2LnhtbFBLBQYAAAAABAAEAPUAAACJAwAAAAA=&#10;" path="m,2785284c20108,1755525,40217,725767,266700,296084,493183,-133599,1151467,-34116,1358900,207184v207433,241300,179916,889000,152400,1536700e" filled="f" strokecolor="#002060" strokeweight="3pt">
                        <v:stroke joinstyle="miter"/>
                        <v:path arrowok="t" o:connecttype="custom" o:connectlocs="0,2785284;266700,296084;1358900,207184;1511300,1743884" o:connectangles="0,0,0,0"/>
                      </v:shape>
                      <v:shape id="フリーフォーム 95" o:spid="_x0000_s1128" style="position:absolute;left:23088;top:27812;width:30265;height:19767;visibility:visible;mso-wrap-style:square;v-text-anchor:middle" coordsize="3026471,1976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JxcIA&#10;AADbAAAADwAAAGRycy9kb3ducmV2LnhtbESP3WrCQBSE7wXfYTmCd7prxZ+mriKlQrwR/HmAQ/Y0&#10;Sc2ejdltjG/fLQheDjPzDbPadLYSLTW+dKxhMlYgiDNnSs41XM670RKED8gGK8ek4UEeNut+b4WJ&#10;cXc+UnsKuYgQ9glqKEKoEyl9VpBFP3Y1cfS+XWMxRNnk0jR4j3BbyTel5tJiyXGhwJo+C8qup1+r&#10;4YaPzNMhbVNbTr/I7NXiZ6+0Hg667QeIQF14hZ/t1Gh4n8H/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8nFwgAAANsAAAAPAAAAAAAAAAAAAAAAAJgCAABkcnMvZG93&#10;bnJldi54bWxQSwUGAAAAAAQABAD1AAAAhwMAAAAA&#10;" path="m208104,1976709c21837,1227409,-164429,478109,246204,173309,656837,-131491,2218937,35726,2671904,147909v452967,112183,372533,405341,292100,698500e" filled="f" strokecolor="#00b050" strokeweight="3pt">
                        <v:stroke joinstyle="miter"/>
                        <v:path arrowok="t" o:connecttype="custom" o:connectlocs="208104,1976709;246204,173309;2671904,147909;2964004,846409" o:connectangles="0,0,0,0"/>
                      </v:shape>
                      <v:rect id="正方形/長方形 96" o:spid="_x0000_s1129" style="position:absolute;left:18814;top:17053;width:77465;height:5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b98QA&#10;AADbAAAADwAAAGRycy9kb3ducmV2LnhtbESPQWvCQBSE70L/w/KE3nRjKWJSVylCoRcPNSI5PrIv&#10;2eDu25BdNe2v7wqCx2FmvmHW29FZcaUhdJ4VLOYZCOLa645bBcfya7YCESKyRuuZFPxSgO3mZbLG&#10;Qvsb/9D1EFuRIBwKVGBi7AspQ23IYZj7njh5jR8cxiSHVuoBbwnurHzLsqV02HFaMNjTzlB9Plyc&#10;gmxVGdu87+2u3P+V1bnJTxfOlXqdjp8fICKN8Rl+tL+1gnwJ9y/pB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o2/fEAAAA2wAAAA8AAAAAAAAAAAAAAAAAmAIAAGRycy9k&#10;b3ducmV2LnhtbFBLBQYAAAAABAAEAPUAAACJAwAAAAA=&#10;" filled="f" strokecolor="black [3213]" strokeweight="3pt"/>
                    </v:group>
                    <v:shape id="テキスト ボックス 6" o:spid="_x0000_s1130" type="#_x0000_t202" style="position:absolute;left:56889;top:38510;width:9512;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14:paraId="3A40F386" w14:textId="77777777" w:rsidR="000816A0" w:rsidRPr="00CB67EB" w:rsidRDefault="000816A0" w:rsidP="000816A0">
                            <w:pPr>
                              <w:pStyle w:val="Web"/>
                              <w:spacing w:before="0" w:beforeAutospacing="0" w:after="0" w:afterAutospacing="0"/>
                              <w:rPr>
                                <w:rFonts w:asciiTheme="majorEastAsia" w:eastAsiaTheme="majorEastAsia" w:hAnsiTheme="majorEastAsia"/>
                              </w:rPr>
                            </w:pPr>
                            <w:r w:rsidRPr="00CB67EB">
                              <w:rPr>
                                <w:rFonts w:asciiTheme="majorEastAsia" w:eastAsiaTheme="majorEastAsia" w:hAnsiTheme="majorEastAsia" w:cstheme="minorBidi" w:hint="eastAsia"/>
                                <w:color w:val="000000" w:themeColor="text1"/>
                                <w:kern w:val="24"/>
                              </w:rPr>
                              <w:t>ー</w:t>
                            </w:r>
                            <w:r w:rsidRPr="00CB67EB">
                              <w:rPr>
                                <w:rFonts w:asciiTheme="majorEastAsia" w:eastAsiaTheme="majorEastAsia" w:hAnsiTheme="majorEastAsia" w:cstheme="minorBidi" w:hint="eastAsia"/>
                                <w:color w:val="000000" w:themeColor="text1"/>
                                <w:kern w:val="24"/>
                              </w:rPr>
                              <w:t xml:space="preserve"> ＋</w:t>
                            </w:r>
                          </w:p>
                        </w:txbxContent>
                      </v:textbox>
                    </v:shape>
                    <v:rect id="正方形/長方形 98" o:spid="_x0000_s1131" style="position:absolute;left:56889;top:57328;width:1594;height:1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l/sMA&#10;AADbAAAADwAAAGRycy9kb3ducmV2LnhtbERPzWrCQBC+F/oOyxS8FLNpqKGm2YixCsWLVvsAQ3aa&#10;hGRnQ3ar6du7B6HHj+8/X02mFxcaXWtZwUsUgyCurG65VvB93s3fQDiPrLG3TAr+yMGqeHzIMdP2&#10;yl90OflahBB2GSpovB8yKV3VkEEX2YE4cD92NOgDHGupR7yGcNPLJI5TabDl0NDgQJuGqu70axSc&#10;D8d0u2sXnAzdx/q1WpTP232p1OxpWr+D8DT5f/Hd/akVLMPY8CX8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l/sMAAADbAAAADwAAAAAAAAAAAAAAAACYAgAAZHJzL2Rv&#10;d25yZXYueG1sUEsFBgAAAAAEAAQA9QAAAIgDAAAAAA==&#10;" fillcolor="black [3213]" stroked="f" strokeweight="1pt"/>
                    <v:shape id="直線矢印コネクタ 99" o:spid="_x0000_s1132" type="#_x0000_t32" style="position:absolute;left:64927;top:57164;width:0;height:3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dEMMAAADbAAAADwAAAGRycy9kb3ducmV2LnhtbESPT4vCMBTE78J+h/AEb5q6B7Fdo4hQ&#10;2MU/uF3Z86N5ttXmpTRR67c3guBxmJnfMLNFZ2pxpdZVlhWMRxEI4tzqigsFh790OAXhPLLG2jIp&#10;uJODxfyjN8NE2xv/0jXzhQgQdgkqKL1vEildXpJBN7INcfCOtjXog2wLqVu8Bbip5WcUTaTBisNC&#10;iQ2tSsrP2cUoqHc/6TneptPT9rLPDvif+2i9UWrQ75ZfIDx1/h1+tb+1gjiG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cXRDDAAAA2wAAAA8AAAAAAAAAAAAA&#10;AAAAoQIAAGRycy9kb3ducmV2LnhtbFBLBQYAAAAABAAEAPkAAACRAwAAAAA=&#10;" strokecolor="black [3213]" strokeweight="3.75pt">
                      <v:stroke endarrow="block" joinstyle="miter"/>
                    </v:shape>
                    <v:oval id="円/楕円 100" o:spid="_x0000_s1133" style="position:absolute;left:63978;top:60319;width:1898;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Fo8IA&#10;AADcAAAADwAAAGRycy9kb3ducmV2LnhtbESPQUsDMRCF74L/IYzgzWbrQWRtWqQoaMWDrRdvw2bc&#10;LG4mIRnb+O+dg+BthvfmvW9WmxZnc6RSp8QOlosODPGQ/MSjg/fD49UtmCrIHufE5OCHKmzW52cr&#10;7H068Rsd9zIaDeHao4Mgkntr6xAoYl2kTKzaZyoRRdcyWl/wpOFxttddd2MjTqwNATNtAw1f++/o&#10;YDfH3B7i83LXbNm+hhfJ9CHOXV60+zswQk3+zX/XT17xO8XXZ3QCu/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cWjwgAAANwAAAAPAAAAAAAAAAAAAAAAAJgCAABkcnMvZG93&#10;bnJldi54bWxQSwUGAAAAAAQABAD1AAAAhwMAAAAA&#10;" filled="f" strokecolor="black [3213]" strokeweight="2pt">
                      <v:stroke joinstyle="miter"/>
                    </v:oval>
                    <v:shape id="直線矢印コネクタ 101" o:spid="_x0000_s1134" type="#_x0000_t32" style="position:absolute;left:65876;top:61283;width:28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at8MAAADcAAAADwAAAGRycy9kb3ducmV2LnhtbERPTYvCMBC9L/gfwgheRFP3IFqNooKw&#10;CB6sCh6HZmyrzaQ0sVZ/vVlY2Ns83ufMl60pRUO1KywrGA0jEMSp1QVnCk7H7WACwnlkjaVlUvAi&#10;B8tF52uOsbZPPlCT+EyEEHYxKsi9r2IpXZqTQTe0FXHgrrY26AOsM6lrfIZwU8rvKBpLgwWHhhwr&#10;2uSU3pOHUXBpbtl6X44f/fQ13U2T63u7O7+V6nXb1QyEp9b/i//cPzrMj0bw+0y4QC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WrfDAAAA3AAAAA8AAAAAAAAAAAAA&#10;AAAAoQIAAGRycy9kb3ducmV2LnhtbFBLBQYAAAAABAAEAPkAAACRAwAAAAA=&#10;" strokecolor="black [3213]" strokeweight="3.75pt">
                      <v:stroke endarrow="block" joinstyle="miter"/>
                    </v:shape>
                    <v:oval id="円/楕円 102" o:spid="_x0000_s1135" style="position:absolute;left:64698;top:60999;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Qh8QA&#10;AADcAAAADwAAAGRycy9kb3ducmV2LnhtbERPTWvCQBC9C/0Pywi9SLNRQUrMKlKx9CCFpKV4HLJj&#10;kjY7G7Ibk/rr3YLQ2zze56Tb0TTiQp2rLSuYRzEI4sLqmksFnx+Hp2cQziNrbCyTgl9ysN08TFJM&#10;tB04o0vuSxFC2CWooPK+TaR0RUUGXWRb4sCdbWfQB9iVUnc4hHDTyEUcr6TBmkNDhS29VFT85L1R&#10;0L/Oljlbl52+znT97un9eNj3Sj1Ox90ahKfR/4vv7jcd5scL+Hs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10IfEAAAA3AAAAA8AAAAAAAAAAAAAAAAAmAIAAGRycy9k&#10;b3ducmV2LnhtbFBLBQYAAAAABAAEAPUAAACJAwAAAAA=&#10;" fillcolor="black [3213]" stroked="f" strokeweight="1pt">
                      <v:stroke joinstyle="miter"/>
                    </v:oval>
                    <v:group id="グループ化 103" o:spid="_x0000_s1136" style="position:absolute;left:57960;top:42640;width:8730;height:8558" coordorigin="57960,42640" coordsize="8729,8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台形 104" o:spid="_x0000_s1137" style="position:absolute;left:57969;top:44709;width:8721;height:4200;visibility:visible;mso-wrap-style:square;v-text-anchor:middle" coordsize="872136,4200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FwcQA&#10;AADcAAAADwAAAGRycy9kb3ducmV2LnhtbERPTWvCQBC9C/0PyxR6MxtFraauEiyFXipoFa9DdpoN&#10;ZmeT7FbT/npXKPQ2j/c5y3Vva3GhzleOFYySFARx4XTFpYLD59twDsIHZI21Y1LwQx7Wq4fBEjPt&#10;rryjyz6UIoawz1CBCaHJpPSFIYs+cQ1x5L5cZzFE2JVSd3iN4baW4zSdSYsVxwaDDW0MFef9t1Xg&#10;Ds/T1+3v1OftJD+1vVnsju2HUk+Pff4CIlAf/sV/7ncd56cTuD8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hcHEAAAA3AAAAA8AAAAAAAAAAAAAAAAAmAIAAGRycy9k&#10;b3ducmV2LnhtbFBLBQYAAAAABAAEAPUAAACJAwAAAAA=&#10;" path="m,420047l105012,,767124,,872136,420047,,420047xe" fillcolor="#00b050" stroked="f" strokeweight="1pt">
                        <v:stroke joinstyle="miter"/>
                        <v:path arrowok="t" o:connecttype="custom" o:connectlocs="0,420047;105012,0;767124,0;872136,420047;0,420047" o:connectangles="0,0,0,0,0"/>
                      </v:shape>
                      <v:rect id="正方形/長方形 105" o:spid="_x0000_s1138" style="position:absolute;left:57960;top:48793;width:8730;height:2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TEcMA&#10;AADcAAAADwAAAGRycy9kb3ducmV2LnhtbERPzWrCQBC+F/oOyxR6q5vaVkLMRmpLQQ+FGH2AITsm&#10;wexs2N2a+PZuQfA2H9/v5KvJ9OJMzneWFbzOEhDEtdUdNwoO+5+XFIQPyBp7y6TgQh5WxeNDjpm2&#10;I+/oXIVGxBD2GSpoQxgyKX3dkkE/swNx5I7WGQwRukZqh2MMN72cJ8lCGuw4NrQ40FdL9an6Mwrm&#10;ades3bh+L+l33G3T78vbtqyUen6aPpcgAk3hLr65NzrOTz7g/5l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iTEcMAAADcAAAADwAAAAAAAAAAAAAAAACYAgAAZHJzL2Rv&#10;d25yZXYueG1sUEsFBgAAAAAEAAQA9QAAAIgDAAAAAA==&#10;" fillcolor="#00b050" stroked="f" strokeweight="1pt"/>
                      <v:rect id="正方形/長方形 106" o:spid="_x0000_s1139" style="position:absolute;left:59017;top:42640;width:6522;height:8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v:group>
                  </v:group>
                  <v:shape id="フリーフォーム 107" o:spid="_x0000_s1140" style="position:absolute;left:58626;top:21638;width:27300;height:24154;visibility:visible;mso-wrap-style:square;v-text-anchor:middle" coordsize="2730038,2415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n8sUA&#10;AADcAAAADwAAAGRycy9kb3ducmV2LnhtbERPTWvCQBC9C/0PyxR6003TYiVmI2IoKChY9dDjmJ0m&#10;abOzIbvV1F/vCkJv83ifk85604gTda62rOB5FIEgLqyuuVRw2L8PJyCcR9bYWCYFf+Rglj0MUky0&#10;PfMHnXa+FCGEXYIKKu/bREpXVGTQjWxLHLgv2xn0AXal1B2eQ7hpZBxFY2mw5tBQYUuLioqf3a9R&#10;8Pk9Oe5X25e43saXzWGN+Wte5ko9PfbzKQhPvf8X391LHeZHb3B7Jlw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qfyxQAAANwAAAAPAAAAAAAAAAAAAAAAAJgCAABkcnMv&#10;ZG93bnJldi54bWxQSwUGAAAAAAQABAD1AAAAigMAAAAA&#10;" path="m2533725,2415392c2708851,1537086,2883978,658781,2501641,281792,2119304,-95197,627388,-47071,239704,153455,-147980,353981,13778,919465,175536,1484950e" filled="f" strokecolor="red" strokeweight="3pt">
                    <v:stroke joinstyle="miter"/>
                    <v:path arrowok="t" o:connecttype="custom" o:connectlocs="2533725,2415392;2501641,281792;239704,153455;175536,1484950" o:connectangles="0,0,0,0"/>
                  </v:shape>
                  <v:shape id="フリーフォーム 108" o:spid="_x0000_s1141" style="position:absolute;left:62948;top:24467;width:20855;height:35951;visibility:visible;mso-wrap-style:square;v-text-anchor:middle" coordsize="2085473,359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yXRMYA&#10;AADcAAAADwAAAGRycy9kb3ducmV2LnhtbESPQU/DMAyF75P4D5GRuEwsGUKDdcumMVRppwGDH2A1&#10;XlOtcaomrOXf4wMSN1vv+b3P6+0YWnWlPjWRLcxnBhRxFV3DtYWvz/L+GVTKyA7byGThhxJsNzeT&#10;NRYuDvxB11OulYRwKtCCz7krtE6Vp4BpFjti0c6xD5hl7WvtehwkPLT6wZiFDtiwNHjsaO+pupy+&#10;g4XD+34+vD4ty9bX3dvOl0fz8ji19u523K1AZRrzv/nv+uAE3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yXRMYAAADcAAAADwAAAAAAAAAAAAAAAACYAgAAZHJz&#10;L2Rvd25yZXYueG1sUEsFBgAAAAAEAAQA9QAAAIsDAAAAAA==&#10;" path="m2085473,2533520v-49463,315495,-98926,630990,-208547,770021c1767305,3442573,1564105,3846299,1427747,3367709,1291389,2889119,1253957,977436,1058778,432004,863599,-113428,433136,-35891,256673,95120,80210,226130,40105,722098,,1218067e" filled="f" strokecolor="black [3213]" strokeweight="3pt">
                    <v:stroke joinstyle="miter"/>
                    <v:path arrowok="t" o:connecttype="custom" o:connectlocs="2085473,2533520;1876926,3303541;1427747,3367709;1058778,432004;256673,95120;0,1218067" o:connectangles="0,0,0,0,0,0"/>
                  </v:shape>
                </v:group>
                <v:shape id="乗算記号 109" o:spid="_x0000_s1142" style="position:absolute;left:16691;top:10403;width:86464;height:70118;visibility:visible;mso-wrap-style:square;v-text-anchor:middle" coordsize="8646464,701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sBL4A&#10;AADcAAAADwAAAGRycy9kb3ducmV2LnhtbERPTYvCMBC9L/gfwgje1kRBV6tRRBC8ia6gx7EZ22Iz&#10;KU209d8bQfA2j/c582VrS/Gg2heONQz6CgRx6kzBmYbj/+Z3AsIHZIOlY9LwJA/LRednjolxDe/p&#10;cQiZiCHsE9SQh1AlUvo0J4u+7yriyF1dbTFEWGfS1NjEcFvKoVJjabHg2JBjReuc0tvhbjW40dmv&#10;PdvNqBmcih2ry866P6173XY1AxGoDV/xx701cb6awvuZeIFcv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77AS+AAAA3AAAAA8AAAAAAAAAAAAAAAAAmAIAAGRycy9kb3ducmV2&#10;LnhtbFBLBQYAAAAABAAEAPUAAACDAwAAAAA=&#10;" path="m1985177,1796876r182975,-225632l4323232,3318894,6478312,1571244r182975,225632l4553836,3505902,6661287,5214927r-182975,225632l4323232,3692909,2168152,5440559,1985177,5214927,4092628,3505902,1985177,1796876xe" fillcolor="red" stroked="f" strokeweight="1pt">
                  <v:fill opacity="49087f"/>
                  <v:stroke joinstyle="miter"/>
                  <v:path arrowok="t" o:connecttype="custom" o:connectlocs="1985177,1796876;2168152,1571244;4323232,3318894;6478312,1571244;6661287,1796876;4553836,3505902;6661287,5214927;6478312,5440559;4323232,3692909;2168152,5440559;1985177,5214927;4092628,3505902;1985177,1796876" o:connectangles="0,0,0,0,0,0,0,0,0,0,0,0,0"/>
                </v:shape>
                <w10:anchorlock/>
              </v:group>
            </w:pict>
          </mc:Fallback>
        </mc:AlternateContent>
      </w:r>
    </w:p>
    <w:p w14:paraId="1B894DD0" w14:textId="35D627C5" w:rsidR="000816A0" w:rsidRDefault="000816A0" w:rsidP="000816A0">
      <w:pPr>
        <w:rPr>
          <w:rFonts w:asciiTheme="majorEastAsia" w:eastAsiaTheme="majorEastAsia" w:hAnsiTheme="majorEastAsia" w:cs="SimSun"/>
          <w:sz w:val="21"/>
          <w:szCs w:val="21"/>
        </w:rPr>
      </w:pPr>
    </w:p>
    <w:p w14:paraId="37F96D18" w14:textId="11EAB007" w:rsidR="00B14AC3" w:rsidRPr="00B14AC3" w:rsidRDefault="00B14AC3" w:rsidP="000816A0">
      <w:pPr>
        <w:rPr>
          <w:rFonts w:ascii="Nyala" w:eastAsiaTheme="majorEastAsia" w:hAnsi="Nyala" w:cs="SimSun" w:hint="eastAsia"/>
          <w:sz w:val="21"/>
          <w:szCs w:val="21"/>
        </w:rPr>
      </w:pPr>
      <w:r>
        <w:rPr>
          <w:rFonts w:ascii="Nyala" w:eastAsiaTheme="minorEastAsia" w:hAnsi="Nyala" w:cstheme="minorBidi"/>
          <w:b/>
          <w:bCs/>
          <w:color w:val="000000" w:themeColor="text1"/>
          <w:kern w:val="24"/>
          <w:sz w:val="96"/>
          <w:szCs w:val="96"/>
          <w:lang w:eastAsia="ja-JP"/>
        </w:rPr>
        <w:softHyphen/>
      </w:r>
    </w:p>
    <w:p w14:paraId="38CABE82" w14:textId="6886C2E4" w:rsidR="00B14AC3" w:rsidRDefault="00B14AC3" w:rsidP="000816A0">
      <w:pPr>
        <w:rPr>
          <w:rFonts w:asciiTheme="majorEastAsia" w:eastAsiaTheme="majorEastAsia" w:hAnsiTheme="majorEastAsia" w:cs="SimSun"/>
          <w:sz w:val="21"/>
          <w:szCs w:val="21"/>
        </w:rPr>
      </w:pPr>
    </w:p>
    <w:p w14:paraId="54FB6255" w14:textId="1C10C3F2" w:rsidR="00B14AC3" w:rsidRDefault="00B14AC3" w:rsidP="000816A0">
      <w:pPr>
        <w:rPr>
          <w:rFonts w:asciiTheme="majorEastAsia" w:eastAsiaTheme="majorEastAsia" w:hAnsiTheme="majorEastAsia" w:cs="SimSun"/>
          <w:sz w:val="21"/>
          <w:szCs w:val="21"/>
        </w:rPr>
      </w:pPr>
    </w:p>
    <w:p w14:paraId="4AF8404D" w14:textId="69D37EE4" w:rsidR="00B14AC3" w:rsidRDefault="00B14AC3" w:rsidP="000816A0">
      <w:pPr>
        <w:rPr>
          <w:rFonts w:asciiTheme="majorEastAsia" w:eastAsiaTheme="majorEastAsia" w:hAnsiTheme="majorEastAsia" w:cs="SimSun"/>
          <w:sz w:val="21"/>
          <w:szCs w:val="21"/>
        </w:rPr>
      </w:pPr>
    </w:p>
    <w:p w14:paraId="30C7B99E" w14:textId="77777777" w:rsidR="00B14AC3" w:rsidRDefault="00B14AC3" w:rsidP="000816A0">
      <w:pPr>
        <w:rPr>
          <w:rFonts w:asciiTheme="majorEastAsia" w:eastAsiaTheme="majorEastAsia" w:hAnsiTheme="majorEastAsia" w:cs="SimSun"/>
          <w:sz w:val="21"/>
          <w:szCs w:val="21"/>
        </w:rPr>
      </w:pPr>
    </w:p>
    <w:p w14:paraId="7928AE99" w14:textId="2617B039" w:rsidR="00B14AC3" w:rsidRDefault="00347D43"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2816" behindDoc="0" locked="0" layoutInCell="1" allowOverlap="1" wp14:anchorId="6B4FE67E" wp14:editId="50126107">
                <wp:simplePos x="0" y="0"/>
                <wp:positionH relativeFrom="column">
                  <wp:posOffset>2720097</wp:posOffset>
                </wp:positionH>
                <wp:positionV relativeFrom="paragraph">
                  <wp:posOffset>117475</wp:posOffset>
                </wp:positionV>
                <wp:extent cx="424962" cy="448795"/>
                <wp:effectExtent l="19050" t="19050" r="13335" b="27940"/>
                <wp:wrapNone/>
                <wp:docPr id="178" name="円/楕円 178"/>
                <wp:cNvGraphicFramePr/>
                <a:graphic xmlns:a="http://schemas.openxmlformats.org/drawingml/2006/main">
                  <a:graphicData uri="http://schemas.microsoft.com/office/word/2010/wordprocessingShape">
                    <wps:wsp>
                      <wps:cNvSpPr/>
                      <wps:spPr>
                        <a:xfrm>
                          <a:off x="0" y="0"/>
                          <a:ext cx="424962" cy="448795"/>
                        </a:xfrm>
                        <a:prstGeom prst="ellipse">
                          <a:avLst/>
                        </a:prstGeom>
                        <a:noFill/>
                        <a:ln w="381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C27D9" id="円/楕円 178" o:spid="_x0000_s1026" style="position:absolute;left:0;text-align:left;margin-left:214.2pt;margin-top:9.25pt;width:33.45pt;height:35.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" filled="f" strokecolor="#1f4d78 [1604]" strokeweight="3pt">
                <v:stroke dashstyle="3 1" joinstyle="miter"/>
              </v:oval>
            </w:pict>
          </mc:Fallback>
        </mc:AlternateContent>
      </w: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0768" behindDoc="0" locked="0" layoutInCell="1" allowOverlap="1" wp14:anchorId="3538C668" wp14:editId="4688F032">
                <wp:simplePos x="0" y="0"/>
                <wp:positionH relativeFrom="column">
                  <wp:posOffset>2106614</wp:posOffset>
                </wp:positionH>
                <wp:positionV relativeFrom="paragraph">
                  <wp:posOffset>102870</wp:posOffset>
                </wp:positionV>
                <wp:extent cx="424962" cy="448795"/>
                <wp:effectExtent l="19050" t="19050" r="13335" b="27940"/>
                <wp:wrapNone/>
                <wp:docPr id="177" name="円/楕円 177"/>
                <wp:cNvGraphicFramePr/>
                <a:graphic xmlns:a="http://schemas.openxmlformats.org/drawingml/2006/main">
                  <a:graphicData uri="http://schemas.microsoft.com/office/word/2010/wordprocessingShape">
                    <wps:wsp>
                      <wps:cNvSpPr/>
                      <wps:spPr>
                        <a:xfrm>
                          <a:off x="0" y="0"/>
                          <a:ext cx="424962" cy="448795"/>
                        </a:xfrm>
                        <a:prstGeom prst="ellipse">
                          <a:avLst/>
                        </a:prstGeom>
                        <a:noFill/>
                        <a:ln w="3810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3017F" id="円/楕円 177" o:spid="_x0000_s1026" style="position:absolute;left:0;text-align:left;margin-left:165.9pt;margin-top:8.1pt;width:33.45pt;height:3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" filled="f" strokecolor="#1f4d78 [1604]" strokeweight="3pt">
                <v:stroke dashstyle="3 1" joinstyle="miter"/>
              </v:oval>
            </w:pict>
          </mc:Fallback>
        </mc:AlternateContent>
      </w:r>
    </w:p>
    <w:p w14:paraId="28BF195F" w14:textId="75D03872" w:rsidR="00B14AC3" w:rsidRDefault="00883BF4" w:rsidP="000816A0">
      <w:pPr>
        <w:rPr>
          <w:rFonts w:asciiTheme="majorEastAsia" w:eastAsiaTheme="majorEastAsia" w:hAnsiTheme="majorEastAsia" w:cs="SimSun"/>
          <w:sz w:val="21"/>
          <w:szCs w:val="21"/>
        </w:rPr>
      </w:pPr>
      <w:r>
        <w:rPr>
          <w:rFonts w:asciiTheme="majorEastAsia" w:eastAsiaTheme="majorEastAsia" w:hAnsiTheme="majorEastAsia" w:cs="SimSun"/>
          <w:noProof/>
          <w:sz w:val="21"/>
          <w:szCs w:val="21"/>
          <w:lang w:eastAsia="ja-JP"/>
        </w:rPr>
        <mc:AlternateContent>
          <mc:Choice Requires="wps">
            <w:drawing>
              <wp:anchor distT="0" distB="0" distL="114300" distR="114300" simplePos="0" relativeHeight="251683840" behindDoc="0" locked="0" layoutInCell="1" allowOverlap="1" wp14:anchorId="3317C63B" wp14:editId="0438D583">
                <wp:simplePos x="0" y="0"/>
                <wp:positionH relativeFrom="column">
                  <wp:posOffset>2502403</wp:posOffset>
                </wp:positionH>
                <wp:positionV relativeFrom="paragraph">
                  <wp:posOffset>67017</wp:posOffset>
                </wp:positionV>
                <wp:extent cx="225676" cy="132139"/>
                <wp:effectExtent l="19050" t="19050" r="22225" b="39370"/>
                <wp:wrapNone/>
                <wp:docPr id="179" name="左右矢印 179"/>
                <wp:cNvGraphicFramePr/>
                <a:graphic xmlns:a="http://schemas.openxmlformats.org/drawingml/2006/main">
                  <a:graphicData uri="http://schemas.microsoft.com/office/word/2010/wordprocessingShape">
                    <wps:wsp>
                      <wps:cNvSpPr/>
                      <wps:spPr>
                        <a:xfrm>
                          <a:off x="0" y="0"/>
                          <a:ext cx="225676" cy="132139"/>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391DD" id="左右矢印 179" o:spid="_x0000_s1026" type="#_x0000_t69" style="position:absolute;left:0;text-align:left;margin-left:197.05pt;margin-top:5.3pt;width:17.75pt;height:10.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" adj="6324" fillcolor="red" strokecolor="#1f4d78 [1604]" strokeweight="1pt"/>
            </w:pict>
          </mc:Fallback>
        </mc:AlternateContent>
      </w:r>
    </w:p>
    <w:p w14:paraId="463D19AB" w14:textId="3C4CA2A1" w:rsidR="00B14AC3" w:rsidRDefault="00B14AC3" w:rsidP="000816A0">
      <w:pPr>
        <w:rPr>
          <w:rFonts w:asciiTheme="majorEastAsia" w:eastAsiaTheme="majorEastAsia" w:hAnsiTheme="majorEastAsia" w:cs="SimSun"/>
          <w:sz w:val="21"/>
          <w:szCs w:val="21"/>
        </w:rPr>
      </w:pPr>
    </w:p>
    <w:p w14:paraId="310E8BE4" w14:textId="77777777" w:rsidR="00B14AC3" w:rsidRDefault="00B14AC3" w:rsidP="000816A0">
      <w:pPr>
        <w:rPr>
          <w:rFonts w:asciiTheme="majorEastAsia" w:eastAsiaTheme="majorEastAsia" w:hAnsiTheme="majorEastAsia" w:cs="SimSun"/>
          <w:sz w:val="21"/>
          <w:szCs w:val="21"/>
        </w:rPr>
      </w:pPr>
    </w:p>
    <w:p w14:paraId="16196A58" w14:textId="77777777" w:rsidR="00B14AC3" w:rsidRDefault="00B14AC3" w:rsidP="000816A0">
      <w:pPr>
        <w:rPr>
          <w:rFonts w:asciiTheme="majorEastAsia" w:eastAsiaTheme="majorEastAsia" w:hAnsiTheme="majorEastAsia" w:cs="SimSun"/>
          <w:sz w:val="21"/>
          <w:szCs w:val="21"/>
        </w:rPr>
      </w:pPr>
    </w:p>
    <w:p w14:paraId="68117481" w14:textId="25711C2A" w:rsidR="00B14AC3" w:rsidRDefault="00B14AC3" w:rsidP="000816A0">
      <w:pPr>
        <w:rPr>
          <w:rFonts w:asciiTheme="majorEastAsia" w:eastAsiaTheme="majorEastAsia" w:hAnsiTheme="majorEastAsia" w:cs="SimSun"/>
          <w:sz w:val="21"/>
          <w:szCs w:val="21"/>
        </w:rPr>
      </w:pPr>
    </w:p>
    <w:p w14:paraId="444670EF" w14:textId="77777777" w:rsidR="00B14AC3" w:rsidRDefault="00B14AC3" w:rsidP="000816A0">
      <w:pPr>
        <w:rPr>
          <w:rFonts w:asciiTheme="majorEastAsia" w:eastAsiaTheme="majorEastAsia" w:hAnsiTheme="majorEastAsia" w:cs="SimSun"/>
          <w:sz w:val="21"/>
          <w:szCs w:val="21"/>
        </w:rPr>
      </w:pPr>
    </w:p>
    <w:p w14:paraId="5D674C20" w14:textId="77777777" w:rsidR="00B14AC3" w:rsidRDefault="00B14AC3" w:rsidP="000816A0">
      <w:pPr>
        <w:rPr>
          <w:rFonts w:asciiTheme="majorEastAsia" w:eastAsiaTheme="majorEastAsia" w:hAnsiTheme="majorEastAsia" w:cs="SimSun"/>
          <w:sz w:val="21"/>
          <w:szCs w:val="21"/>
        </w:rPr>
      </w:pPr>
    </w:p>
    <w:p w14:paraId="5EE05684" w14:textId="77777777" w:rsidR="00B14AC3" w:rsidRPr="00BC1DCF" w:rsidRDefault="00B14AC3" w:rsidP="000816A0">
      <w:pPr>
        <w:rPr>
          <w:rFonts w:asciiTheme="majorEastAsia" w:eastAsiaTheme="majorEastAsia" w:hAnsiTheme="majorEastAsia" w:cs="SimSun"/>
          <w:sz w:val="21"/>
          <w:szCs w:val="21"/>
        </w:rPr>
      </w:pPr>
    </w:p>
    <w:p w14:paraId="1E6C7DD5" w14:textId="77777777" w:rsidR="00B14AC3" w:rsidRDefault="00B14AC3" w:rsidP="000816A0">
      <w:pPr>
        <w:rPr>
          <w:rFonts w:asciiTheme="majorEastAsia" w:eastAsiaTheme="majorEastAsia" w:hAnsiTheme="majorEastAsia" w:cs="SimSun"/>
          <w:sz w:val="21"/>
          <w:szCs w:val="21"/>
          <w:lang w:eastAsia="ja-JP"/>
        </w:rPr>
      </w:pPr>
    </w:p>
    <w:p w14:paraId="432413EB" w14:textId="77777777" w:rsidR="00B14AC3" w:rsidRDefault="00B14AC3" w:rsidP="000816A0">
      <w:pPr>
        <w:rPr>
          <w:rFonts w:asciiTheme="majorEastAsia" w:eastAsiaTheme="majorEastAsia" w:hAnsiTheme="majorEastAsia" w:cs="SimSun"/>
          <w:sz w:val="21"/>
          <w:szCs w:val="21"/>
          <w:lang w:eastAsia="ja-JP"/>
        </w:rPr>
      </w:pPr>
    </w:p>
    <w:p w14:paraId="5B25B1E3" w14:textId="77777777" w:rsidR="00347D43" w:rsidRDefault="00347D43" w:rsidP="000816A0">
      <w:pPr>
        <w:rPr>
          <w:rFonts w:asciiTheme="majorEastAsia" w:eastAsiaTheme="majorEastAsia" w:hAnsiTheme="majorEastAsia" w:cs="SimSun"/>
          <w:sz w:val="21"/>
          <w:szCs w:val="21"/>
          <w:lang w:eastAsia="ja-JP"/>
        </w:rPr>
      </w:pPr>
    </w:p>
    <w:p w14:paraId="50263F4F" w14:textId="77777777" w:rsidR="00347D43" w:rsidRDefault="00347D43" w:rsidP="000816A0">
      <w:pPr>
        <w:rPr>
          <w:rFonts w:asciiTheme="majorEastAsia" w:eastAsiaTheme="majorEastAsia" w:hAnsiTheme="majorEastAsia" w:cs="SimSun"/>
          <w:sz w:val="21"/>
          <w:szCs w:val="21"/>
          <w:lang w:eastAsia="ja-JP"/>
        </w:rPr>
      </w:pPr>
    </w:p>
    <w:p w14:paraId="66579E7A" w14:textId="77777777" w:rsidR="00347D43" w:rsidRDefault="00347D43" w:rsidP="000816A0">
      <w:pPr>
        <w:rPr>
          <w:rFonts w:asciiTheme="majorEastAsia" w:eastAsiaTheme="majorEastAsia" w:hAnsiTheme="majorEastAsia" w:cs="SimSun"/>
          <w:sz w:val="21"/>
          <w:szCs w:val="21"/>
          <w:lang w:eastAsia="ja-JP"/>
        </w:rPr>
      </w:pPr>
    </w:p>
    <w:p w14:paraId="4A6793EC" w14:textId="77777777" w:rsidR="00347D43" w:rsidRDefault="00347D43" w:rsidP="000816A0">
      <w:pPr>
        <w:rPr>
          <w:rFonts w:asciiTheme="majorEastAsia" w:eastAsiaTheme="majorEastAsia" w:hAnsiTheme="majorEastAsia" w:cs="SimSun"/>
          <w:sz w:val="21"/>
          <w:szCs w:val="21"/>
          <w:lang w:eastAsia="ja-JP"/>
        </w:rPr>
      </w:pPr>
    </w:p>
    <w:p w14:paraId="246A22CE" w14:textId="77777777" w:rsidR="00883BF4" w:rsidRDefault="00883BF4" w:rsidP="000816A0">
      <w:pPr>
        <w:rPr>
          <w:rFonts w:asciiTheme="majorEastAsia" w:eastAsiaTheme="majorEastAsia" w:hAnsiTheme="majorEastAsia" w:cs="SimSun"/>
          <w:sz w:val="21"/>
          <w:szCs w:val="21"/>
          <w:lang w:eastAsia="ja-JP"/>
        </w:rPr>
      </w:pPr>
    </w:p>
    <w:p w14:paraId="16C60065" w14:textId="77777777" w:rsidR="00883BF4" w:rsidRDefault="00883BF4" w:rsidP="000816A0">
      <w:pPr>
        <w:rPr>
          <w:rFonts w:asciiTheme="majorEastAsia" w:eastAsiaTheme="majorEastAsia" w:hAnsiTheme="majorEastAsia" w:cs="SimSun" w:hint="eastAsia"/>
          <w:sz w:val="21"/>
          <w:szCs w:val="21"/>
          <w:lang w:eastAsia="ja-JP"/>
        </w:rPr>
      </w:pPr>
    </w:p>
    <w:p w14:paraId="7D7AE3E0" w14:textId="77777777"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配線の例として以下の二つ方法があります.</w:t>
      </w:r>
    </w:p>
    <w:p w14:paraId="6E84F4DE" w14:textId="77777777" w:rsidR="000816A0" w:rsidRPr="00DF0513" w:rsidRDefault="000816A0" w:rsidP="000816A0">
      <w:pPr>
        <w:pStyle w:val="ae"/>
        <w:numPr>
          <w:ilvl w:val="0"/>
          <w:numId w:val="7"/>
        </w:numPr>
        <w:ind w:leftChars="0"/>
        <w:rPr>
          <w:rFonts w:asciiTheme="majorEastAsia" w:eastAsiaTheme="majorEastAsia" w:hAnsiTheme="majorEastAsia" w:cs="SimSun"/>
          <w:sz w:val="21"/>
          <w:szCs w:val="21"/>
          <w:lang w:eastAsia="ja-JP"/>
        </w:rPr>
      </w:pPr>
      <w:r w:rsidRPr="00DF0513">
        <w:rPr>
          <w:rFonts w:asciiTheme="majorEastAsia" w:eastAsiaTheme="majorEastAsia" w:hAnsiTheme="majorEastAsia" w:cs="SimSun" w:hint="eastAsia"/>
          <w:sz w:val="21"/>
          <w:szCs w:val="21"/>
          <w:lang w:eastAsia="ja-JP"/>
        </w:rPr>
        <w:t>バッテリーケースに銅板を挟</w:t>
      </w:r>
      <w:r>
        <w:rPr>
          <w:rFonts w:asciiTheme="majorEastAsia" w:eastAsiaTheme="majorEastAsia" w:hAnsiTheme="majorEastAsia" w:cs="SimSun" w:hint="eastAsia"/>
          <w:sz w:val="21"/>
          <w:szCs w:val="21"/>
          <w:lang w:eastAsia="ja-JP"/>
        </w:rPr>
        <w:t>み配線する</w:t>
      </w:r>
      <w:r w:rsidRPr="00DF0513">
        <w:rPr>
          <w:rFonts w:asciiTheme="majorEastAsia" w:eastAsiaTheme="majorEastAsia" w:hAnsiTheme="majorEastAsia" w:cs="SimSun" w:hint="eastAsia"/>
          <w:sz w:val="21"/>
          <w:szCs w:val="21"/>
          <w:lang w:eastAsia="ja-JP"/>
        </w:rPr>
        <w:t>方法</w:t>
      </w:r>
    </w:p>
    <w:p w14:paraId="7DB2E972" w14:textId="77777777" w:rsidR="000816A0" w:rsidRDefault="000816A0" w:rsidP="000816A0">
      <w:pPr>
        <w:pStyle w:val="ae"/>
        <w:numPr>
          <w:ilvl w:val="0"/>
          <w:numId w:val="7"/>
        </w:numPr>
        <w:ind w:leftChars="0"/>
        <w:rPr>
          <w:rFonts w:asciiTheme="majorEastAsia" w:eastAsiaTheme="majorEastAsia" w:hAnsiTheme="majorEastAsia" w:cs="SimSun"/>
          <w:sz w:val="21"/>
          <w:szCs w:val="21"/>
        </w:rPr>
      </w:pPr>
      <w:r>
        <w:rPr>
          <w:rFonts w:asciiTheme="majorEastAsia" w:eastAsiaTheme="majorEastAsia" w:hAnsiTheme="majorEastAsia" w:cs="SimSun" w:hint="eastAsia"/>
          <w:sz w:val="21"/>
          <w:szCs w:val="21"/>
          <w:lang w:eastAsia="ja-JP"/>
        </w:rPr>
        <w:t>ターミナルを切断して配線する方法</w:t>
      </w:r>
    </w:p>
    <w:p w14:paraId="53B2C3E8" w14:textId="77777777" w:rsidR="000816A0" w:rsidRPr="00DF0513" w:rsidRDefault="000816A0" w:rsidP="000816A0">
      <w:pPr>
        <w:rPr>
          <w:rFonts w:asciiTheme="majorEastAsia" w:eastAsiaTheme="majorEastAsia" w:hAnsiTheme="majorEastAsia" w:cs="SimSun"/>
          <w:sz w:val="21"/>
          <w:szCs w:val="21"/>
        </w:rPr>
      </w:pPr>
    </w:p>
    <w:p w14:paraId="0C12811D" w14:textId="77777777" w:rsidR="000816A0" w:rsidRPr="00DF0513"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1.</w:t>
      </w:r>
      <w:r w:rsidRPr="00DF0513">
        <w:rPr>
          <w:rFonts w:asciiTheme="majorEastAsia" w:eastAsiaTheme="majorEastAsia" w:hAnsiTheme="majorEastAsia" w:cs="SimSun" w:hint="eastAsia"/>
          <w:sz w:val="21"/>
          <w:szCs w:val="21"/>
          <w:lang w:eastAsia="ja-JP"/>
        </w:rPr>
        <w:t>バッテリーケースに銅板を挟み配線する方法</w:t>
      </w:r>
      <w:r>
        <w:rPr>
          <w:rFonts w:asciiTheme="majorEastAsia" w:eastAsiaTheme="majorEastAsia" w:hAnsiTheme="majorEastAsia" w:cs="SimSun" w:hint="eastAsia"/>
          <w:sz w:val="21"/>
          <w:szCs w:val="21"/>
          <w:lang w:eastAsia="ja-JP"/>
        </w:rPr>
        <w:t>について</w:t>
      </w:r>
    </w:p>
    <w:p w14:paraId="3CEFE33E" w14:textId="77777777"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単三電池の+極側と－極側に,それぞれ配線用の板（以下配線板）を挟み,挟んだ配線板から配線を行います。配線板は次のように作成します.</w:t>
      </w:r>
    </w:p>
    <w:p w14:paraId="59ED93B8" w14:textId="77777777" w:rsidR="000816A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厚さ0.1mmの銅板を13*13mmにカットします.絶縁体（例：カプトンテープ</w:t>
      </w:r>
      <w:r>
        <w:rPr>
          <w:rFonts w:asciiTheme="majorEastAsia" w:eastAsiaTheme="majorEastAsia" w:hAnsiTheme="majorEastAsia" w:cs="SimSun"/>
          <w:sz w:val="21"/>
          <w:szCs w:val="21"/>
          <w:lang w:eastAsia="ja-JP"/>
        </w:rPr>
        <w:t xml:space="preserve">  </w:t>
      </w:r>
      <w:r>
        <w:rPr>
          <w:rFonts w:asciiTheme="majorEastAsia" w:eastAsiaTheme="majorEastAsia" w:hAnsiTheme="majorEastAsia" w:cs="SimSun" w:hint="eastAsia"/>
          <w:sz w:val="21"/>
          <w:szCs w:val="21"/>
          <w:lang w:eastAsia="ja-JP"/>
        </w:rPr>
        <w:t>）を銅板などの配線材の半田付けが可能な導電体で挟みます.（Fig.銅板で挟み込んだ時の写真）このとき両側の銅板が導通しないように気を付けてください.両側の銅板が導通していると,モーターが止まらなくなります.この配線板の両側に配線材をそれぞれはんだ付けします.（Fig.はんだ付けした時の写真）はんだ付けした配線板を,ミニ四駆のバッテリーケースに差し込みます.この時バッテリーケース側の銅板はそれぞれバッテリーの＋極,－極とつながっています.逆側の銅板はモーターとつながっています.(Fig.配線板を差し込んだ写真)配線板から出ている配線材を図のように配線します.(Fig.配線済みの写真か上の配線概要｛もしくは両方？｝)</w:t>
      </w:r>
    </w:p>
    <w:p w14:paraId="0A48DDA7" w14:textId="77777777" w:rsidR="000816A0" w:rsidRDefault="000816A0" w:rsidP="000816A0">
      <w:pPr>
        <w:rPr>
          <w:rFonts w:asciiTheme="majorEastAsia" w:eastAsiaTheme="majorEastAsia" w:hAnsiTheme="majorEastAsia" w:cs="SimSun"/>
          <w:sz w:val="21"/>
          <w:szCs w:val="21"/>
          <w:lang w:eastAsia="ja-JP"/>
        </w:rPr>
      </w:pPr>
    </w:p>
    <w:p w14:paraId="286C010C" w14:textId="77777777" w:rsidR="000816A0" w:rsidRPr="003A26DA"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2.</w:t>
      </w:r>
      <w:r w:rsidRPr="003A26DA">
        <w:rPr>
          <w:rFonts w:asciiTheme="majorEastAsia" w:eastAsiaTheme="majorEastAsia" w:hAnsiTheme="majorEastAsia" w:cs="SimSun" w:hint="eastAsia"/>
          <w:sz w:val="21"/>
          <w:szCs w:val="21"/>
          <w:lang w:eastAsia="ja-JP"/>
        </w:rPr>
        <w:t>ターミナルを切断して配線する方法</w:t>
      </w:r>
    </w:p>
    <w:p w14:paraId="5270F7BC" w14:textId="15031730" w:rsidR="000816A0" w:rsidRPr="00E632E0" w:rsidRDefault="000816A0" w:rsidP="000816A0">
      <w:pPr>
        <w:rPr>
          <w:rFonts w:asciiTheme="majorEastAsia" w:eastAsiaTheme="majorEastAsia" w:hAnsiTheme="majorEastAsia" w:cs="SimSun"/>
          <w:sz w:val="21"/>
          <w:szCs w:val="21"/>
          <w:lang w:eastAsia="ja-JP"/>
        </w:rPr>
      </w:pPr>
      <w:r>
        <w:rPr>
          <w:rFonts w:asciiTheme="majorEastAsia" w:eastAsiaTheme="majorEastAsia" w:hAnsiTheme="majorEastAsia" w:cs="SimSun" w:hint="eastAsia"/>
          <w:sz w:val="21"/>
          <w:szCs w:val="21"/>
          <w:lang w:eastAsia="ja-JP"/>
        </w:rPr>
        <w:t>ミニ四駆に付属のターミナルを図の赤線部で切断します(Fig.ターミナルと赤線を入れた写真).切断したターミナルの赤枠内に配線材をはんだ付けします.（Fig.ターミナルの半田付け部分に赤枠を入れた写真）はんだ付けしたターミナルをミニ四駆に取り付けて、図のように取り出します(Fig.電池ケースの隙間からケーブルを出した写真).取り出したケーブルを,モーターとバッテリー,それぞれ</w:t>
      </w:r>
      <w:r w:rsidR="00883BF4">
        <w:rPr>
          <w:rFonts w:asciiTheme="majorEastAsia" w:eastAsiaTheme="majorEastAsia" w:hAnsiTheme="majorEastAsia" w:cs="SimSun" w:hint="eastAsia"/>
          <w:sz w:val="21"/>
          <w:szCs w:val="21"/>
          <w:lang w:eastAsia="ja-JP"/>
        </w:rPr>
        <w:t>AIチップ</w:t>
      </w:r>
      <w:r>
        <w:rPr>
          <w:rFonts w:asciiTheme="majorEastAsia" w:eastAsiaTheme="majorEastAsia" w:hAnsiTheme="majorEastAsia" w:cs="SimSun" w:hint="eastAsia"/>
          <w:sz w:val="21"/>
          <w:szCs w:val="21"/>
          <w:lang w:eastAsia="ja-JP"/>
        </w:rPr>
        <w:t>にはんだ付けします.</w:t>
      </w:r>
    </w:p>
    <w:p w14:paraId="52DCC0FC" w14:textId="77777777" w:rsidR="000816A0" w:rsidRDefault="000816A0" w:rsidP="000816A0">
      <w:pPr>
        <w:rPr>
          <w:rFonts w:asciiTheme="majorEastAsia" w:eastAsiaTheme="majorEastAsia" w:hAnsiTheme="majorEastAsia" w:cs="SimSun"/>
          <w:sz w:val="21"/>
          <w:szCs w:val="21"/>
        </w:rPr>
      </w:pPr>
    </w:p>
    <w:p w14:paraId="79E46DA4" w14:textId="77777777" w:rsidR="000816A0" w:rsidRDefault="000816A0" w:rsidP="000816A0">
      <w:pPr>
        <w:rPr>
          <w:rFonts w:asciiTheme="majorEastAsia" w:eastAsiaTheme="majorEastAsia" w:hAnsiTheme="majorEastAsia" w:cs="SimSun"/>
          <w:sz w:val="21"/>
          <w:szCs w:val="21"/>
        </w:rPr>
      </w:pPr>
    </w:p>
    <w:p w14:paraId="4B4F3493" w14:textId="77777777" w:rsidR="000816A0" w:rsidRDefault="000816A0" w:rsidP="000816A0">
      <w:pPr>
        <w:widowControl w:val="0"/>
        <w:rPr>
          <w:rFonts w:asciiTheme="majorEastAsia" w:eastAsiaTheme="majorEastAsia" w:hAnsiTheme="majorEastAsia" w:cs="font376"/>
        </w:rPr>
      </w:pPr>
      <w:bookmarkStart w:id="6" w:name="h.ps6p8pr6yu1x"/>
      <w:bookmarkEnd w:id="6"/>
    </w:p>
    <w:p w14:paraId="4509E813" w14:textId="77777777" w:rsidR="00883BF4" w:rsidRDefault="00883BF4" w:rsidP="000816A0">
      <w:pPr>
        <w:widowControl w:val="0"/>
        <w:rPr>
          <w:rFonts w:asciiTheme="majorEastAsia" w:eastAsiaTheme="majorEastAsia" w:hAnsiTheme="majorEastAsia" w:cs="font376"/>
        </w:rPr>
      </w:pPr>
    </w:p>
    <w:p w14:paraId="28190263" w14:textId="77777777" w:rsidR="00883BF4" w:rsidRDefault="00883BF4" w:rsidP="000816A0">
      <w:pPr>
        <w:widowControl w:val="0"/>
        <w:rPr>
          <w:rFonts w:asciiTheme="majorEastAsia" w:eastAsiaTheme="majorEastAsia" w:hAnsiTheme="majorEastAsia" w:cs="font376"/>
        </w:rPr>
      </w:pPr>
    </w:p>
    <w:p w14:paraId="627D4F81" w14:textId="77777777" w:rsidR="00883BF4" w:rsidRDefault="00883BF4" w:rsidP="000816A0">
      <w:pPr>
        <w:widowControl w:val="0"/>
        <w:rPr>
          <w:rFonts w:asciiTheme="majorEastAsia" w:eastAsiaTheme="majorEastAsia" w:hAnsiTheme="majorEastAsia" w:cs="font376"/>
        </w:rPr>
      </w:pPr>
    </w:p>
    <w:p w14:paraId="7C5FE2E6" w14:textId="77777777" w:rsidR="00883BF4" w:rsidRDefault="00883BF4" w:rsidP="000816A0">
      <w:pPr>
        <w:widowControl w:val="0"/>
        <w:rPr>
          <w:rFonts w:asciiTheme="majorEastAsia" w:eastAsiaTheme="majorEastAsia" w:hAnsiTheme="majorEastAsia" w:cs="font376"/>
        </w:rPr>
      </w:pPr>
    </w:p>
    <w:p w14:paraId="059085FF" w14:textId="77777777" w:rsidR="00883BF4" w:rsidRDefault="00883BF4" w:rsidP="000816A0">
      <w:pPr>
        <w:widowControl w:val="0"/>
        <w:rPr>
          <w:rFonts w:asciiTheme="majorEastAsia" w:eastAsiaTheme="majorEastAsia" w:hAnsiTheme="majorEastAsia" w:cs="font376"/>
        </w:rPr>
      </w:pPr>
    </w:p>
    <w:p w14:paraId="1471459B" w14:textId="77777777" w:rsidR="00883BF4" w:rsidRDefault="00883BF4" w:rsidP="000816A0">
      <w:pPr>
        <w:widowControl w:val="0"/>
        <w:rPr>
          <w:rFonts w:asciiTheme="majorEastAsia" w:eastAsiaTheme="majorEastAsia" w:hAnsiTheme="majorEastAsia" w:cs="font376"/>
        </w:rPr>
      </w:pPr>
    </w:p>
    <w:p w14:paraId="5888071A" w14:textId="77777777" w:rsidR="00883BF4" w:rsidRDefault="00883BF4" w:rsidP="000816A0">
      <w:pPr>
        <w:widowControl w:val="0"/>
        <w:rPr>
          <w:rFonts w:asciiTheme="majorEastAsia" w:eastAsiaTheme="majorEastAsia" w:hAnsiTheme="majorEastAsia" w:cs="font376"/>
        </w:rPr>
      </w:pPr>
    </w:p>
    <w:p w14:paraId="75854855" w14:textId="77777777" w:rsidR="00883BF4" w:rsidRDefault="00883BF4" w:rsidP="000816A0">
      <w:pPr>
        <w:widowControl w:val="0"/>
        <w:rPr>
          <w:rFonts w:asciiTheme="majorEastAsia" w:eastAsiaTheme="majorEastAsia" w:hAnsiTheme="majorEastAsia" w:cs="font376"/>
        </w:rPr>
      </w:pPr>
    </w:p>
    <w:p w14:paraId="1534E78F" w14:textId="77777777" w:rsidR="00883BF4" w:rsidRDefault="00883BF4" w:rsidP="000816A0">
      <w:pPr>
        <w:widowControl w:val="0"/>
        <w:rPr>
          <w:rFonts w:asciiTheme="majorEastAsia" w:eastAsiaTheme="majorEastAsia" w:hAnsiTheme="majorEastAsia" w:cs="font376"/>
        </w:rPr>
      </w:pPr>
    </w:p>
    <w:p w14:paraId="29A40409" w14:textId="77777777" w:rsidR="00883BF4" w:rsidRDefault="00883BF4" w:rsidP="000816A0">
      <w:pPr>
        <w:widowControl w:val="0"/>
        <w:rPr>
          <w:rFonts w:asciiTheme="majorEastAsia" w:eastAsiaTheme="majorEastAsia" w:hAnsiTheme="majorEastAsia" w:cs="font376"/>
        </w:rPr>
      </w:pPr>
    </w:p>
    <w:p w14:paraId="143B91C2" w14:textId="77777777" w:rsidR="00883BF4" w:rsidRDefault="00883BF4" w:rsidP="000816A0">
      <w:pPr>
        <w:widowControl w:val="0"/>
        <w:rPr>
          <w:rFonts w:asciiTheme="majorEastAsia" w:eastAsiaTheme="majorEastAsia" w:hAnsiTheme="majorEastAsia" w:cs="font376"/>
        </w:rPr>
      </w:pPr>
    </w:p>
    <w:p w14:paraId="4C5373B3" w14:textId="77777777" w:rsidR="00883BF4" w:rsidRDefault="00883BF4" w:rsidP="000816A0">
      <w:pPr>
        <w:widowControl w:val="0"/>
        <w:rPr>
          <w:rFonts w:asciiTheme="majorEastAsia" w:eastAsiaTheme="majorEastAsia" w:hAnsiTheme="majorEastAsia" w:cs="font376"/>
        </w:rPr>
      </w:pPr>
    </w:p>
    <w:p w14:paraId="388A8B05" w14:textId="77777777" w:rsidR="00883BF4" w:rsidRDefault="00883BF4" w:rsidP="000816A0">
      <w:pPr>
        <w:widowControl w:val="0"/>
        <w:rPr>
          <w:rFonts w:asciiTheme="majorEastAsia" w:eastAsiaTheme="majorEastAsia" w:hAnsiTheme="majorEastAsia" w:cs="font376"/>
        </w:rPr>
      </w:pPr>
    </w:p>
    <w:p w14:paraId="3604155C" w14:textId="77777777" w:rsidR="00883BF4" w:rsidRPr="00125A4C" w:rsidRDefault="00883BF4" w:rsidP="000816A0">
      <w:pPr>
        <w:widowControl w:val="0"/>
        <w:rPr>
          <w:rFonts w:asciiTheme="majorEastAsia" w:eastAsiaTheme="majorEastAsia" w:hAnsiTheme="majorEastAsia" w:cs="font376"/>
        </w:rPr>
      </w:pPr>
    </w:p>
    <w:p w14:paraId="38A0B8F4"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Arial Unicode MS"/>
        </w:rPr>
        <w:lastRenderedPageBreak/>
        <w:t>カスタム等も有料にて承っておりますので、お気軽にお問い合わせ下さい．</w:t>
      </w:r>
    </w:p>
    <w:p w14:paraId="08E44269" w14:textId="2803257D"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If you have any inquiries upon this product, please contact us at the following.</w:t>
      </w:r>
    </w:p>
    <w:p w14:paraId="6BAB4FE8" w14:textId="77777777" w:rsidR="00883BF4" w:rsidRPr="00125A4C" w:rsidRDefault="00883BF4" w:rsidP="000816A0">
      <w:pPr>
        <w:widowControl w:val="0"/>
        <w:rPr>
          <w:rFonts w:asciiTheme="majorEastAsia" w:eastAsiaTheme="majorEastAsia" w:hAnsiTheme="majorEastAsia" w:cs="font376"/>
        </w:rPr>
      </w:pPr>
    </w:p>
    <w:p w14:paraId="68A0248E" w14:textId="77777777" w:rsidR="000816A0" w:rsidRPr="00125A4C" w:rsidRDefault="000816A0" w:rsidP="000816A0">
      <w:pPr>
        <w:pBdr>
          <w:top w:val="single" w:sz="4" w:space="1" w:color="000000"/>
        </w:pBdr>
        <w:rPr>
          <w:rFonts w:asciiTheme="majorEastAsia" w:eastAsiaTheme="majorEastAsia" w:hAnsiTheme="majorEastAsia" w:cs="font376"/>
        </w:rPr>
      </w:pPr>
    </w:p>
    <w:p w14:paraId="62A74FCC" w14:textId="1312FAB3" w:rsidR="000816A0" w:rsidRPr="00125A4C" w:rsidRDefault="000816A0" w:rsidP="000816A0">
      <w:pPr>
        <w:widowControl w:val="0"/>
        <w:rPr>
          <w:rFonts w:asciiTheme="majorEastAsia" w:eastAsiaTheme="majorEastAsia" w:hAnsiTheme="majorEastAsia" w:cs="SimSun"/>
        </w:rPr>
      </w:pPr>
      <w:r w:rsidRPr="00125A4C">
        <w:rPr>
          <w:rFonts w:asciiTheme="majorEastAsia" w:eastAsiaTheme="majorEastAsia" w:hAnsiTheme="majorEastAsia" w:cs="Arial Unicode MS"/>
        </w:rPr>
        <w:t>RT Corporation　株式会社アールティ</w:t>
      </w:r>
    </w:p>
    <w:p w14:paraId="47AD3ABF" w14:textId="7D9BA4E7" w:rsidR="000816A0" w:rsidRPr="00125A4C" w:rsidRDefault="000816A0" w:rsidP="000816A0">
      <w:pPr>
        <w:widowControl w:val="0"/>
        <w:rPr>
          <w:rFonts w:asciiTheme="majorEastAsia" w:eastAsiaTheme="majorEastAsia" w:hAnsiTheme="majorEastAsia" w:cs="Arial Unicode MS"/>
        </w:rPr>
      </w:pPr>
      <w:r w:rsidRPr="00125A4C">
        <w:rPr>
          <w:rFonts w:asciiTheme="majorEastAsia" w:eastAsiaTheme="majorEastAsia" w:hAnsiTheme="majorEastAsia" w:cs="SimSun"/>
        </w:rPr>
        <w:t>住所：　〒101-0021　東京都千代田区外神田3-2-13山口ビル3F</w:t>
      </w:r>
    </w:p>
    <w:p w14:paraId="5BB391F8"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Arial Unicode MS"/>
        </w:rPr>
        <w:t>Address:　3F, 3-2-13 Sotokanda, Chiyodaku 101-0021, Tokyo, Japan</w:t>
      </w:r>
    </w:p>
    <w:p w14:paraId="12F3B61B"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TEL +81-3-6666-2566 FAX +81-3-5809-5738</w:t>
      </w:r>
    </w:p>
    <w:p w14:paraId="2A9DE993"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 xml:space="preserve">E-mail: </w:t>
      </w:r>
      <w:hyperlink r:id="rId8" w:history="1">
        <w:r w:rsidRPr="00125A4C">
          <w:rPr>
            <w:rStyle w:val="a4"/>
            <w:rFonts w:asciiTheme="majorEastAsia" w:eastAsiaTheme="majorEastAsia" w:hAnsiTheme="majorEastAsia" w:cs="font376"/>
            <w:color w:val="1155CC"/>
          </w:rPr>
          <w:t>shop@rt-net.jp</w:t>
        </w:r>
      </w:hyperlink>
      <w:r w:rsidRPr="00125A4C">
        <w:rPr>
          <w:rFonts w:asciiTheme="majorEastAsia" w:eastAsiaTheme="majorEastAsia" w:hAnsiTheme="majorEastAsia" w:cs="font376"/>
        </w:rPr>
        <w:t xml:space="preserve"> </w:t>
      </w:r>
    </w:p>
    <w:p w14:paraId="071675FC" w14:textId="145BE108"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Open: 11:00a.m.- 18:00p.m. (JST+9)</w:t>
      </w:r>
    </w:p>
    <w:p w14:paraId="03B90643" w14:textId="449878F4"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Close: weekend, national holiday, summer vacation, new year</w:t>
      </w:r>
    </w:p>
    <w:p w14:paraId="6C31F747" w14:textId="77777777" w:rsidR="000816A0" w:rsidRPr="00125A4C" w:rsidRDefault="000816A0" w:rsidP="000816A0">
      <w:pPr>
        <w:widowControl w:val="0"/>
        <w:rPr>
          <w:rFonts w:asciiTheme="majorEastAsia" w:eastAsiaTheme="majorEastAsia" w:hAnsiTheme="majorEastAsia" w:cs="font376"/>
        </w:rPr>
      </w:pPr>
    </w:p>
    <w:p w14:paraId="53E84ECF" w14:textId="59B20458" w:rsidR="000816A0" w:rsidRDefault="000816A0" w:rsidP="000816A0">
      <w:pPr>
        <w:pBdr>
          <w:top w:val="single" w:sz="4" w:space="1" w:color="000000"/>
        </w:pBdr>
        <w:rPr>
          <w:rFonts w:asciiTheme="majorEastAsia" w:eastAsiaTheme="majorEastAsia" w:hAnsiTheme="majorEastAsia" w:cs="font376"/>
        </w:rPr>
      </w:pPr>
    </w:p>
    <w:p w14:paraId="26256427" w14:textId="77777777" w:rsidR="00883BF4" w:rsidRDefault="00883BF4" w:rsidP="000816A0">
      <w:pPr>
        <w:pBdr>
          <w:top w:val="single" w:sz="4" w:space="1" w:color="000000"/>
        </w:pBdr>
        <w:rPr>
          <w:rFonts w:asciiTheme="majorEastAsia" w:eastAsiaTheme="majorEastAsia" w:hAnsiTheme="majorEastAsia" w:cs="font376"/>
        </w:rPr>
      </w:pPr>
    </w:p>
    <w:p w14:paraId="0380032A" w14:textId="77777777" w:rsidR="00883BF4" w:rsidRDefault="00883BF4" w:rsidP="000816A0">
      <w:pPr>
        <w:pBdr>
          <w:top w:val="single" w:sz="4" w:space="1" w:color="000000"/>
        </w:pBdr>
        <w:rPr>
          <w:rFonts w:asciiTheme="majorEastAsia" w:eastAsiaTheme="majorEastAsia" w:hAnsiTheme="majorEastAsia" w:cs="font376"/>
        </w:rPr>
      </w:pPr>
    </w:p>
    <w:p w14:paraId="61061150" w14:textId="77777777" w:rsidR="00883BF4" w:rsidRDefault="00883BF4" w:rsidP="000816A0">
      <w:pPr>
        <w:pBdr>
          <w:top w:val="single" w:sz="4" w:space="1" w:color="000000"/>
        </w:pBdr>
        <w:rPr>
          <w:rFonts w:asciiTheme="majorEastAsia" w:eastAsiaTheme="majorEastAsia" w:hAnsiTheme="majorEastAsia" w:cs="font376"/>
        </w:rPr>
      </w:pPr>
    </w:p>
    <w:p w14:paraId="40D30699" w14:textId="77777777" w:rsidR="00883BF4" w:rsidRDefault="00883BF4" w:rsidP="000816A0">
      <w:pPr>
        <w:pBdr>
          <w:top w:val="single" w:sz="4" w:space="1" w:color="000000"/>
        </w:pBdr>
        <w:rPr>
          <w:rFonts w:asciiTheme="majorEastAsia" w:eastAsiaTheme="majorEastAsia" w:hAnsiTheme="majorEastAsia" w:cs="font376"/>
        </w:rPr>
      </w:pPr>
    </w:p>
    <w:p w14:paraId="7AB101EE" w14:textId="77777777" w:rsidR="00883BF4" w:rsidRDefault="00883BF4" w:rsidP="000816A0">
      <w:pPr>
        <w:pBdr>
          <w:top w:val="single" w:sz="4" w:space="1" w:color="000000"/>
        </w:pBdr>
        <w:rPr>
          <w:rFonts w:asciiTheme="majorEastAsia" w:eastAsiaTheme="majorEastAsia" w:hAnsiTheme="majorEastAsia" w:cs="font376"/>
        </w:rPr>
      </w:pPr>
    </w:p>
    <w:p w14:paraId="73A40C4E" w14:textId="77777777" w:rsidR="00883BF4" w:rsidRDefault="00883BF4" w:rsidP="000816A0">
      <w:pPr>
        <w:pBdr>
          <w:top w:val="single" w:sz="4" w:space="1" w:color="000000"/>
        </w:pBdr>
        <w:rPr>
          <w:rFonts w:asciiTheme="majorEastAsia" w:eastAsiaTheme="majorEastAsia" w:hAnsiTheme="majorEastAsia" w:cs="font376"/>
        </w:rPr>
      </w:pPr>
    </w:p>
    <w:p w14:paraId="77790E7C" w14:textId="77777777" w:rsidR="00883BF4" w:rsidRDefault="00883BF4" w:rsidP="000816A0">
      <w:pPr>
        <w:pBdr>
          <w:top w:val="single" w:sz="4" w:space="1" w:color="000000"/>
        </w:pBdr>
        <w:rPr>
          <w:rFonts w:asciiTheme="majorEastAsia" w:eastAsiaTheme="majorEastAsia" w:hAnsiTheme="majorEastAsia" w:cs="font376"/>
        </w:rPr>
      </w:pPr>
    </w:p>
    <w:p w14:paraId="7A2D9884" w14:textId="77777777" w:rsidR="00883BF4" w:rsidRDefault="00883BF4" w:rsidP="000816A0">
      <w:pPr>
        <w:pBdr>
          <w:top w:val="single" w:sz="4" w:space="1" w:color="000000"/>
        </w:pBdr>
        <w:rPr>
          <w:rFonts w:asciiTheme="majorEastAsia" w:eastAsiaTheme="majorEastAsia" w:hAnsiTheme="majorEastAsia" w:cs="font376"/>
        </w:rPr>
      </w:pPr>
    </w:p>
    <w:p w14:paraId="4240E854" w14:textId="77777777" w:rsidR="00883BF4" w:rsidRDefault="00883BF4" w:rsidP="000816A0">
      <w:pPr>
        <w:pBdr>
          <w:top w:val="single" w:sz="4" w:space="1" w:color="000000"/>
        </w:pBdr>
        <w:rPr>
          <w:rFonts w:asciiTheme="majorEastAsia" w:eastAsiaTheme="majorEastAsia" w:hAnsiTheme="majorEastAsia" w:cs="font376"/>
        </w:rPr>
      </w:pPr>
    </w:p>
    <w:p w14:paraId="4F1DB967" w14:textId="77777777" w:rsidR="00883BF4" w:rsidRDefault="00883BF4" w:rsidP="000816A0">
      <w:pPr>
        <w:pBdr>
          <w:top w:val="single" w:sz="4" w:space="1" w:color="000000"/>
        </w:pBdr>
        <w:rPr>
          <w:rFonts w:asciiTheme="majorEastAsia" w:eastAsiaTheme="majorEastAsia" w:hAnsiTheme="majorEastAsia" w:cs="font376"/>
        </w:rPr>
      </w:pPr>
    </w:p>
    <w:p w14:paraId="425E8AEC" w14:textId="77777777" w:rsidR="00883BF4" w:rsidRDefault="00883BF4" w:rsidP="000816A0">
      <w:pPr>
        <w:pBdr>
          <w:top w:val="single" w:sz="4" w:space="1" w:color="000000"/>
        </w:pBdr>
        <w:rPr>
          <w:rFonts w:asciiTheme="majorEastAsia" w:eastAsiaTheme="majorEastAsia" w:hAnsiTheme="majorEastAsia" w:cs="font376"/>
        </w:rPr>
      </w:pPr>
    </w:p>
    <w:p w14:paraId="400445CB" w14:textId="77777777" w:rsidR="00883BF4" w:rsidRDefault="00883BF4" w:rsidP="000816A0">
      <w:pPr>
        <w:pBdr>
          <w:top w:val="single" w:sz="4" w:space="1" w:color="000000"/>
        </w:pBdr>
        <w:rPr>
          <w:rFonts w:asciiTheme="majorEastAsia" w:eastAsiaTheme="majorEastAsia" w:hAnsiTheme="majorEastAsia" w:cs="font376"/>
        </w:rPr>
      </w:pPr>
    </w:p>
    <w:p w14:paraId="7EF65036" w14:textId="77777777" w:rsidR="00883BF4" w:rsidRDefault="00883BF4" w:rsidP="000816A0">
      <w:pPr>
        <w:pBdr>
          <w:top w:val="single" w:sz="4" w:space="1" w:color="000000"/>
        </w:pBdr>
        <w:rPr>
          <w:rFonts w:asciiTheme="majorEastAsia" w:eastAsiaTheme="majorEastAsia" w:hAnsiTheme="majorEastAsia" w:cs="font376"/>
        </w:rPr>
      </w:pPr>
    </w:p>
    <w:p w14:paraId="4A703528" w14:textId="77777777" w:rsidR="00883BF4" w:rsidRDefault="00883BF4" w:rsidP="000816A0">
      <w:pPr>
        <w:pBdr>
          <w:top w:val="single" w:sz="4" w:space="1" w:color="000000"/>
        </w:pBdr>
        <w:rPr>
          <w:rFonts w:asciiTheme="majorEastAsia" w:eastAsiaTheme="majorEastAsia" w:hAnsiTheme="majorEastAsia" w:cs="font376"/>
        </w:rPr>
      </w:pPr>
    </w:p>
    <w:p w14:paraId="4DB41E04" w14:textId="77777777" w:rsidR="00883BF4" w:rsidRDefault="00883BF4" w:rsidP="000816A0">
      <w:pPr>
        <w:pBdr>
          <w:top w:val="single" w:sz="4" w:space="1" w:color="000000"/>
        </w:pBdr>
        <w:rPr>
          <w:rFonts w:asciiTheme="majorEastAsia" w:eastAsiaTheme="majorEastAsia" w:hAnsiTheme="majorEastAsia" w:cs="font376"/>
        </w:rPr>
      </w:pPr>
    </w:p>
    <w:p w14:paraId="11F05B2B" w14:textId="77777777" w:rsidR="00883BF4" w:rsidRDefault="00883BF4" w:rsidP="000816A0">
      <w:pPr>
        <w:pBdr>
          <w:top w:val="single" w:sz="4" w:space="1" w:color="000000"/>
        </w:pBdr>
        <w:rPr>
          <w:rFonts w:asciiTheme="majorEastAsia" w:eastAsiaTheme="majorEastAsia" w:hAnsiTheme="majorEastAsia" w:cs="font376"/>
        </w:rPr>
      </w:pPr>
    </w:p>
    <w:p w14:paraId="4CE640AF" w14:textId="77777777" w:rsidR="00883BF4" w:rsidRDefault="00883BF4" w:rsidP="000816A0">
      <w:pPr>
        <w:pBdr>
          <w:top w:val="single" w:sz="4" w:space="1" w:color="000000"/>
        </w:pBdr>
        <w:rPr>
          <w:rFonts w:asciiTheme="majorEastAsia" w:eastAsiaTheme="majorEastAsia" w:hAnsiTheme="majorEastAsia" w:cs="font376"/>
        </w:rPr>
      </w:pPr>
    </w:p>
    <w:p w14:paraId="64E66722" w14:textId="77777777" w:rsidR="00883BF4" w:rsidRPr="00125A4C" w:rsidRDefault="00883BF4" w:rsidP="000816A0">
      <w:pPr>
        <w:pBdr>
          <w:top w:val="single" w:sz="4" w:space="1" w:color="000000"/>
        </w:pBdr>
        <w:rPr>
          <w:rFonts w:asciiTheme="majorEastAsia" w:eastAsiaTheme="majorEastAsia" w:hAnsiTheme="majorEastAsia" w:cs="font376"/>
        </w:rPr>
      </w:pPr>
    </w:p>
    <w:p w14:paraId="12244A52"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Copyright</w:t>
      </w:r>
    </w:p>
    <w:p w14:paraId="1543ED94" w14:textId="77777777" w:rsidR="000816A0" w:rsidRPr="00125A4C" w:rsidRDefault="000816A0" w:rsidP="000816A0">
      <w:pPr>
        <w:widowControl w:val="0"/>
        <w:rPr>
          <w:rFonts w:asciiTheme="majorEastAsia" w:eastAsiaTheme="majorEastAsia" w:hAnsiTheme="majorEastAsia" w:cs="font376"/>
        </w:rPr>
      </w:pPr>
      <w:r w:rsidRPr="00125A4C">
        <w:rPr>
          <w:rFonts w:asciiTheme="majorEastAsia" w:eastAsiaTheme="majorEastAsia" w:hAnsiTheme="majorEastAsia" w:cs="font376"/>
        </w:rPr>
        <w:t>All the company and product names in this document are tradmarks or registered trademarks of their respective companies.</w:t>
      </w:r>
    </w:p>
    <w:p w14:paraId="69FE0CAC" w14:textId="77777777" w:rsidR="000816A0" w:rsidRPr="00125A4C" w:rsidRDefault="000816A0" w:rsidP="000816A0">
      <w:pPr>
        <w:widowControl w:val="0"/>
        <w:rPr>
          <w:rFonts w:asciiTheme="majorEastAsia" w:eastAsiaTheme="majorEastAsia" w:hAnsiTheme="majorEastAsia"/>
        </w:rPr>
      </w:pPr>
      <w:r w:rsidRPr="00125A4C">
        <w:rPr>
          <w:rFonts w:asciiTheme="majorEastAsia" w:eastAsiaTheme="majorEastAsia" w:hAnsiTheme="majorEastAsia" w:cs="font376"/>
        </w:rPr>
        <w:t>All the documents, photos, and illustrations are copyrighted and protected by the copyright law of Japan and overseas. All the contents in this document are not allowed to be uploaded to any public or local area networks such as the Internet without permission from RT Corporation.</w:t>
      </w:r>
    </w:p>
    <w:p w14:paraId="52390E61" w14:textId="77777777" w:rsidR="000816A0" w:rsidRDefault="000816A0" w:rsidP="000816A0"/>
    <w:p w14:paraId="71E98EA7" w14:textId="77777777" w:rsidR="000816A0" w:rsidRPr="000816A0" w:rsidRDefault="000816A0" w:rsidP="000816A0"/>
    <w:p w14:paraId="20E96C60" w14:textId="77777777" w:rsidR="000816A0" w:rsidRPr="000816A0" w:rsidRDefault="000816A0" w:rsidP="000816A0">
      <w:pPr>
        <w:rPr>
          <w:rStyle w:val="a4"/>
          <w:rFonts w:asciiTheme="majorEastAsia" w:eastAsiaTheme="majorEastAsia" w:hAnsiTheme="majorEastAsia" w:cs="font376"/>
          <w:color w:val="1155CC"/>
        </w:rPr>
      </w:pPr>
    </w:p>
    <w:p w14:paraId="5E35CF22" w14:textId="77777777" w:rsidR="000816A0" w:rsidRPr="006E066F" w:rsidRDefault="000816A0" w:rsidP="000816A0">
      <w:pPr>
        <w:ind w:left="360"/>
        <w:rPr>
          <w:rFonts w:asciiTheme="majorEastAsia" w:eastAsiaTheme="majorEastAsia" w:hAnsiTheme="majorEastAsia" w:cs="font376"/>
          <w:color w:val="1155CC"/>
          <w:u w:val="single"/>
        </w:rPr>
      </w:pPr>
    </w:p>
    <w:sectPr w:rsidR="000816A0" w:rsidRPr="006E066F">
      <w:headerReference w:type="default" r:id="rId9"/>
      <w:footerReference w:type="even" r:id="rId10"/>
      <w:footerReference w:type="default" r:id="rId11"/>
      <w:headerReference w:type="first" r:id="rId12"/>
      <w:footerReference w:type="first" r:id="rId13"/>
      <w:pgSz w:w="11906" w:h="16838"/>
      <w:pgMar w:top="1984" w:right="1700" w:bottom="1700" w:left="1700" w:header="720" w:footer="720" w:gutter="0"/>
      <w:cols w:space="72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BCD07" w14:textId="77777777" w:rsidR="00FD74BB" w:rsidRDefault="00FD74BB">
      <w:pPr>
        <w:spacing w:line="240" w:lineRule="auto"/>
      </w:pPr>
      <w:r>
        <w:separator/>
      </w:r>
    </w:p>
  </w:endnote>
  <w:endnote w:type="continuationSeparator" w:id="0">
    <w:p w14:paraId="008BCD08" w14:textId="77777777" w:rsidR="00FD74BB" w:rsidRDefault="00FD7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font376">
    <w:altName w:val="魚石行書"/>
    <w:charset w:val="80"/>
    <w:family w:val="auto"/>
    <w:pitch w:val="variable"/>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A" w14:textId="77777777" w:rsidR="004F7FC6" w:rsidRDefault="004F7FC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B" w14:textId="77777777" w:rsidR="004F7FC6" w:rsidRDefault="004F7FC6">
    <w:pPr>
      <w:widowControl w:val="0"/>
    </w:pPr>
    <w:r>
      <w:rPr>
        <w:noProof/>
        <w:lang w:eastAsia="ja-JP"/>
      </w:rPr>
      <w:drawing>
        <wp:inline distT="0" distB="0" distL="0" distR="0" wp14:anchorId="008BCD10" wp14:editId="008BCD11">
          <wp:extent cx="1377315" cy="2730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7315" cy="273050"/>
                  </a:xfrm>
                  <a:prstGeom prst="rect">
                    <a:avLst/>
                  </a:prstGeom>
                  <a:solidFill>
                    <a:srgbClr val="FFFFFF"/>
                  </a:solidFill>
                  <a:ln>
                    <a:noFill/>
                  </a:ln>
                </pic:spPr>
              </pic:pic>
            </a:graphicData>
          </a:graphic>
        </wp:inline>
      </w:drawing>
    </w:r>
  </w:p>
  <w:p w14:paraId="008BCD0C" w14:textId="77777777" w:rsidR="004F7FC6" w:rsidRDefault="004F7FC6">
    <w:pPr>
      <w:widowControl w:val="0"/>
      <w:jc w:val="center"/>
    </w:pPr>
    <w:r>
      <w:fldChar w:fldCharType="begin"/>
    </w:r>
    <w:r>
      <w:instrText xml:space="preserve"> PAGE </w:instrText>
    </w:r>
    <w:r>
      <w:fldChar w:fldCharType="separate"/>
    </w:r>
    <w:r w:rsidR="009C027F">
      <w:rPr>
        <w:noProof/>
      </w:rPr>
      <w:t>6</w:t>
    </w:r>
    <w:r>
      <w:fldChar w:fldCharType="end"/>
    </w:r>
  </w:p>
  <w:p w14:paraId="008BCD0D" w14:textId="77777777" w:rsidR="004F7FC6" w:rsidRDefault="004F7FC6">
    <w:pPr>
      <w:widowControl w:val="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F" w14:textId="77777777" w:rsidR="004F7FC6" w:rsidRDefault="004F7F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BCD05" w14:textId="77777777" w:rsidR="00FD74BB" w:rsidRDefault="00FD74BB">
      <w:pPr>
        <w:spacing w:line="240" w:lineRule="auto"/>
      </w:pPr>
      <w:r>
        <w:separator/>
      </w:r>
    </w:p>
  </w:footnote>
  <w:footnote w:type="continuationSeparator" w:id="0">
    <w:p w14:paraId="008BCD06" w14:textId="77777777" w:rsidR="00FD74BB" w:rsidRDefault="00FD74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9" w14:textId="77777777" w:rsidR="004F7FC6" w:rsidRDefault="004F7FC6">
    <w:pPr>
      <w:widowControl w:val="0"/>
      <w:jc w:val="right"/>
    </w:pPr>
    <w:r>
      <w:t>RT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CD0E" w14:textId="77777777" w:rsidR="004F7FC6" w:rsidRDefault="004F7F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pStyle w:val="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3"/>
    <w:lvl w:ilvl="0">
      <w:start w:val="1"/>
      <w:numFmt w:val="bullet"/>
      <w:lvlText w:val="●"/>
      <w:lvlJc w:val="left"/>
      <w:pPr>
        <w:tabs>
          <w:tab w:val="num" w:pos="0"/>
        </w:tabs>
        <w:ind w:left="720" w:firstLine="360"/>
      </w:pPr>
      <w:rPr>
        <w:rFonts w:ascii="Arial" w:hAnsi="Arial" w:cs="Arial"/>
        <w:b w:val="0"/>
        <w:i w:val="0"/>
        <w:caps w:val="0"/>
        <w:smallCaps w:val="0"/>
        <w:strike w:val="0"/>
        <w:dstrike w:val="0"/>
        <w:color w:val="000000"/>
        <w:position w:val="0"/>
        <w:sz w:val="22"/>
        <w:szCs w:val="22"/>
        <w:u w:val="none"/>
        <w:vertAlign w:val="baseline"/>
      </w:rPr>
    </w:lvl>
    <w:lvl w:ilvl="1">
      <w:start w:val="1"/>
      <w:numFmt w:val="bullet"/>
      <w:lvlText w:val="○"/>
      <w:lvlJc w:val="left"/>
      <w:pPr>
        <w:tabs>
          <w:tab w:val="num" w:pos="0"/>
        </w:tabs>
        <w:ind w:left="1440" w:firstLine="1080"/>
      </w:pPr>
      <w:rPr>
        <w:rFonts w:ascii="Arial" w:hAnsi="Arial" w:cs="Arial"/>
        <w:b w:val="0"/>
        <w:i w:val="0"/>
        <w:caps w:val="0"/>
        <w:smallCaps w:val="0"/>
        <w:strike w:val="0"/>
        <w:dstrike w:val="0"/>
        <w:color w:val="000000"/>
        <w:position w:val="0"/>
        <w:sz w:val="22"/>
        <w:szCs w:val="22"/>
        <w:u w:val="none"/>
        <w:vertAlign w:val="baseline"/>
      </w:rPr>
    </w:lvl>
    <w:lvl w:ilvl="2">
      <w:start w:val="1"/>
      <w:numFmt w:val="bullet"/>
      <w:lvlText w:val="■"/>
      <w:lvlJc w:val="left"/>
      <w:pPr>
        <w:tabs>
          <w:tab w:val="num" w:pos="0"/>
        </w:tabs>
        <w:ind w:left="2160" w:firstLine="1800"/>
      </w:pPr>
      <w:rPr>
        <w:rFonts w:ascii="Arial" w:hAnsi="Arial" w:cs="Arial"/>
        <w:b w:val="0"/>
        <w:i w:val="0"/>
        <w:caps w:val="0"/>
        <w:smallCaps w:val="0"/>
        <w:strike w:val="0"/>
        <w:dstrike w:val="0"/>
        <w:color w:val="000000"/>
        <w:position w:val="0"/>
        <w:sz w:val="22"/>
        <w:szCs w:val="22"/>
        <w:u w:val="none"/>
        <w:vertAlign w:val="baseline"/>
      </w:rPr>
    </w:lvl>
    <w:lvl w:ilvl="3">
      <w:start w:val="1"/>
      <w:numFmt w:val="bullet"/>
      <w:lvlText w:val="●"/>
      <w:lvlJc w:val="left"/>
      <w:pPr>
        <w:tabs>
          <w:tab w:val="num" w:pos="0"/>
        </w:tabs>
        <w:ind w:left="2880" w:firstLine="2520"/>
      </w:pPr>
      <w:rPr>
        <w:rFonts w:ascii="Arial" w:hAnsi="Arial" w:cs="Arial"/>
        <w:b w:val="0"/>
        <w:i w:val="0"/>
        <w:caps w:val="0"/>
        <w:smallCaps w:val="0"/>
        <w:strike w:val="0"/>
        <w:dstrike w:val="0"/>
        <w:color w:val="000000"/>
        <w:position w:val="0"/>
        <w:sz w:val="22"/>
        <w:szCs w:val="22"/>
        <w:u w:val="none"/>
        <w:vertAlign w:val="baseline"/>
      </w:rPr>
    </w:lvl>
    <w:lvl w:ilvl="4">
      <w:start w:val="1"/>
      <w:numFmt w:val="bullet"/>
      <w:lvlText w:val="○"/>
      <w:lvlJc w:val="left"/>
      <w:pPr>
        <w:tabs>
          <w:tab w:val="num" w:pos="0"/>
        </w:tabs>
        <w:ind w:left="3600" w:firstLine="3240"/>
      </w:pPr>
      <w:rPr>
        <w:rFonts w:ascii="Arial" w:hAnsi="Arial" w:cs="Arial"/>
        <w:b w:val="0"/>
        <w:i w:val="0"/>
        <w:caps w:val="0"/>
        <w:smallCaps w:val="0"/>
        <w:strike w:val="0"/>
        <w:dstrike w:val="0"/>
        <w:color w:val="000000"/>
        <w:position w:val="0"/>
        <w:sz w:val="22"/>
        <w:szCs w:val="22"/>
        <w:u w:val="none"/>
        <w:vertAlign w:val="baseline"/>
      </w:rPr>
    </w:lvl>
    <w:lvl w:ilvl="5">
      <w:start w:val="1"/>
      <w:numFmt w:val="bullet"/>
      <w:lvlText w:val="■"/>
      <w:lvlJc w:val="left"/>
      <w:pPr>
        <w:tabs>
          <w:tab w:val="num" w:pos="0"/>
        </w:tabs>
        <w:ind w:left="4320" w:firstLine="3960"/>
      </w:pPr>
      <w:rPr>
        <w:rFonts w:ascii="Arial" w:hAnsi="Arial" w:cs="Arial"/>
        <w:b w:val="0"/>
        <w:i w:val="0"/>
        <w:caps w:val="0"/>
        <w:smallCaps w:val="0"/>
        <w:strike w:val="0"/>
        <w:dstrike w:val="0"/>
        <w:color w:val="000000"/>
        <w:position w:val="0"/>
        <w:sz w:val="22"/>
        <w:szCs w:val="22"/>
        <w:u w:val="none"/>
        <w:vertAlign w:val="baseline"/>
      </w:rPr>
    </w:lvl>
    <w:lvl w:ilvl="6">
      <w:start w:val="1"/>
      <w:numFmt w:val="bullet"/>
      <w:lvlText w:val="●"/>
      <w:lvlJc w:val="left"/>
      <w:pPr>
        <w:tabs>
          <w:tab w:val="num" w:pos="0"/>
        </w:tabs>
        <w:ind w:left="5040" w:firstLine="4680"/>
      </w:pPr>
      <w:rPr>
        <w:rFonts w:ascii="Arial" w:hAnsi="Arial" w:cs="Arial"/>
        <w:b w:val="0"/>
        <w:i w:val="0"/>
        <w:caps w:val="0"/>
        <w:smallCaps w:val="0"/>
        <w:strike w:val="0"/>
        <w:dstrike w:val="0"/>
        <w:color w:val="000000"/>
        <w:position w:val="0"/>
        <w:sz w:val="22"/>
        <w:szCs w:val="22"/>
        <w:u w:val="none"/>
        <w:vertAlign w:val="baseline"/>
      </w:rPr>
    </w:lvl>
    <w:lvl w:ilvl="7">
      <w:start w:val="1"/>
      <w:numFmt w:val="bullet"/>
      <w:lvlText w:val="○"/>
      <w:lvlJc w:val="left"/>
      <w:pPr>
        <w:tabs>
          <w:tab w:val="num" w:pos="0"/>
        </w:tabs>
        <w:ind w:left="5760" w:firstLine="5400"/>
      </w:pPr>
      <w:rPr>
        <w:rFonts w:ascii="Arial" w:hAnsi="Arial" w:cs="Arial"/>
        <w:b w:val="0"/>
        <w:i w:val="0"/>
        <w:caps w:val="0"/>
        <w:smallCaps w:val="0"/>
        <w:strike w:val="0"/>
        <w:dstrike w:val="0"/>
        <w:color w:val="000000"/>
        <w:position w:val="0"/>
        <w:sz w:val="22"/>
        <w:szCs w:val="22"/>
        <w:u w:val="none"/>
        <w:vertAlign w:val="baseline"/>
      </w:rPr>
    </w:lvl>
    <w:lvl w:ilvl="8">
      <w:start w:val="1"/>
      <w:numFmt w:val="bullet"/>
      <w:lvlText w:val="■"/>
      <w:lvlJc w:val="left"/>
      <w:pPr>
        <w:tabs>
          <w:tab w:val="num" w:pos="0"/>
        </w:tabs>
        <w:ind w:left="6480" w:firstLine="6120"/>
      </w:pPr>
      <w:rPr>
        <w:rFonts w:ascii="Arial" w:hAnsi="Arial" w:cs="Arial"/>
        <w:b w:val="0"/>
        <w:i w:val="0"/>
        <w:caps w:val="0"/>
        <w:smallCaps w:val="0"/>
        <w:strike w:val="0"/>
        <w:dstrike w:val="0"/>
        <w:color w:val="000000"/>
        <w:position w:val="0"/>
        <w:sz w:val="22"/>
        <w:szCs w:val="22"/>
        <w:u w:val="none"/>
        <w:vertAlign w:val="baseline"/>
      </w:rPr>
    </w:lvl>
  </w:abstractNum>
  <w:abstractNum w:abstractNumId="2" w15:restartNumberingAfterBreak="0">
    <w:nsid w:val="00000003"/>
    <w:multiLevelType w:val="multilevel"/>
    <w:tmpl w:val="00000003"/>
    <w:name w:val="WWNum5"/>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2.%3."/>
      <w:lvlJc w:val="right"/>
      <w:pPr>
        <w:tabs>
          <w:tab w:val="num" w:pos="0"/>
        </w:tabs>
        <w:ind w:left="2160" w:firstLine="1800"/>
      </w:pPr>
      <w:rPr>
        <w:u w:val="none"/>
      </w:rPr>
    </w:lvl>
    <w:lvl w:ilvl="3">
      <w:start w:val="1"/>
      <w:numFmt w:val="decimal"/>
      <w:lvlText w:val="%2.%3.%4."/>
      <w:lvlJc w:val="left"/>
      <w:pPr>
        <w:tabs>
          <w:tab w:val="num" w:pos="0"/>
        </w:tabs>
        <w:ind w:left="2880" w:firstLine="2520"/>
      </w:pPr>
      <w:rPr>
        <w:u w:val="none"/>
      </w:rPr>
    </w:lvl>
    <w:lvl w:ilvl="4">
      <w:start w:val="1"/>
      <w:numFmt w:val="lowerLetter"/>
      <w:lvlText w:val="%2.%3.%4.%5."/>
      <w:lvlJc w:val="left"/>
      <w:pPr>
        <w:tabs>
          <w:tab w:val="num" w:pos="0"/>
        </w:tabs>
        <w:ind w:left="3600" w:firstLine="3240"/>
      </w:pPr>
      <w:rPr>
        <w:u w:val="none"/>
      </w:rPr>
    </w:lvl>
    <w:lvl w:ilvl="5">
      <w:start w:val="1"/>
      <w:numFmt w:val="lowerRoman"/>
      <w:lvlText w:val="%2.%3.%4.%5.%6."/>
      <w:lvlJc w:val="right"/>
      <w:pPr>
        <w:tabs>
          <w:tab w:val="num" w:pos="0"/>
        </w:tabs>
        <w:ind w:left="4320" w:firstLine="3960"/>
      </w:pPr>
      <w:rPr>
        <w:u w:val="none"/>
      </w:rPr>
    </w:lvl>
    <w:lvl w:ilvl="6">
      <w:start w:val="1"/>
      <w:numFmt w:val="decimal"/>
      <w:lvlText w:val="%2.%3.%4.%5.%6.%7."/>
      <w:lvlJc w:val="left"/>
      <w:pPr>
        <w:tabs>
          <w:tab w:val="num" w:pos="0"/>
        </w:tabs>
        <w:ind w:left="5040" w:firstLine="4680"/>
      </w:pPr>
      <w:rPr>
        <w:u w:val="none"/>
      </w:rPr>
    </w:lvl>
    <w:lvl w:ilvl="7">
      <w:start w:val="1"/>
      <w:numFmt w:val="lowerLetter"/>
      <w:lvlText w:val="%2.%3.%4.%5.%6.%7.%8."/>
      <w:lvlJc w:val="left"/>
      <w:pPr>
        <w:tabs>
          <w:tab w:val="num" w:pos="0"/>
        </w:tabs>
        <w:ind w:left="5760" w:firstLine="5400"/>
      </w:pPr>
      <w:rPr>
        <w:u w:val="none"/>
      </w:rPr>
    </w:lvl>
    <w:lvl w:ilvl="8">
      <w:start w:val="1"/>
      <w:numFmt w:val="lowerRoman"/>
      <w:lvlText w:val="%2.%3.%4.%5.%6.%7.%8.%9."/>
      <w:lvlJc w:val="right"/>
      <w:pPr>
        <w:tabs>
          <w:tab w:val="num" w:pos="0"/>
        </w:tabs>
        <w:ind w:left="6480" w:firstLine="6120"/>
      </w:pPr>
      <w:rPr>
        <w:u w:val="none"/>
      </w:rPr>
    </w:lvl>
  </w:abstractNum>
  <w:abstractNum w:abstractNumId="3" w15:restartNumberingAfterBreak="0">
    <w:nsid w:val="00000004"/>
    <w:multiLevelType w:val="multilevel"/>
    <w:tmpl w:val="00000004"/>
    <w:name w:val="WWNum9"/>
    <w:lvl w:ilvl="0">
      <w:start w:val="1"/>
      <w:numFmt w:val="bullet"/>
      <w:lvlText w:val=""/>
      <w:lvlJc w:val="left"/>
      <w:pPr>
        <w:tabs>
          <w:tab w:val="num" w:pos="0"/>
        </w:tabs>
        <w:ind w:left="720" w:firstLine="360"/>
      </w:pPr>
      <w:rPr>
        <w:rFonts w:ascii="Wingdings" w:hAnsi="Wingdings"/>
        <w:u w:val="none"/>
      </w:rPr>
    </w:lvl>
    <w:lvl w:ilvl="1">
      <w:start w:val="1"/>
      <w:numFmt w:val="bullet"/>
      <w:lvlText w:val=""/>
      <w:lvlJc w:val="left"/>
      <w:pPr>
        <w:tabs>
          <w:tab w:val="num" w:pos="0"/>
        </w:tabs>
        <w:ind w:left="1440" w:firstLine="1080"/>
      </w:pPr>
      <w:rPr>
        <w:rFonts w:ascii="Wingdings 2" w:hAnsi="Wingdings 2"/>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Wingdings" w:hAnsi="Wingdings"/>
        <w:u w:val="none"/>
      </w:rPr>
    </w:lvl>
    <w:lvl w:ilvl="4">
      <w:start w:val="1"/>
      <w:numFmt w:val="bullet"/>
      <w:lvlText w:val=""/>
      <w:lvlJc w:val="left"/>
      <w:pPr>
        <w:tabs>
          <w:tab w:val="num" w:pos="0"/>
        </w:tabs>
        <w:ind w:left="3600" w:firstLine="3240"/>
      </w:pPr>
      <w:rPr>
        <w:rFonts w:ascii="Wingdings 2" w:hAnsi="Wingdings 2"/>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Wingdings" w:hAnsi="Wingdings"/>
        <w:u w:val="none"/>
      </w:rPr>
    </w:lvl>
    <w:lvl w:ilvl="7">
      <w:start w:val="1"/>
      <w:numFmt w:val="bullet"/>
      <w:lvlText w:val=""/>
      <w:lvlJc w:val="left"/>
      <w:pPr>
        <w:tabs>
          <w:tab w:val="num" w:pos="0"/>
        </w:tabs>
        <w:ind w:left="5760" w:firstLine="5400"/>
      </w:pPr>
      <w:rPr>
        <w:rFonts w:ascii="Wingdings 2" w:hAnsi="Wingdings 2"/>
        <w:u w:val="none"/>
      </w:rPr>
    </w:lvl>
    <w:lvl w:ilvl="8">
      <w:start w:val="1"/>
      <w:numFmt w:val="bullet"/>
      <w:lvlText w:val="■"/>
      <w:lvlJc w:val="left"/>
      <w:pPr>
        <w:tabs>
          <w:tab w:val="num" w:pos="0"/>
        </w:tabs>
        <w:ind w:left="6480" w:firstLine="6120"/>
      </w:pPr>
      <w:rPr>
        <w:rFonts w:ascii="OpenSymbol" w:hAnsi="OpenSymbol"/>
        <w:u w:val="none"/>
      </w:rPr>
    </w:lvl>
  </w:abstractNum>
  <w:abstractNum w:abstractNumId="4" w15:restartNumberingAfterBreak="0">
    <w:nsid w:val="00000005"/>
    <w:multiLevelType w:val="multilevel"/>
    <w:tmpl w:val="00000005"/>
    <w:name w:val="WWNum10"/>
    <w:lvl w:ilvl="0">
      <w:start w:val="1"/>
      <w:numFmt w:val="decimal"/>
      <w:lvlText w:val="%1."/>
      <w:lvlJc w:val="left"/>
      <w:pPr>
        <w:tabs>
          <w:tab w:val="num" w:pos="0"/>
        </w:tabs>
        <w:ind w:left="720" w:firstLine="360"/>
      </w:pPr>
      <w:rPr>
        <w:u w:val="none"/>
      </w:rPr>
    </w:lvl>
    <w:lvl w:ilvl="1">
      <w:start w:val="1"/>
      <w:numFmt w:val="lowerLetter"/>
      <w:lvlText w:val="%2."/>
      <w:lvlJc w:val="left"/>
      <w:pPr>
        <w:tabs>
          <w:tab w:val="num" w:pos="0"/>
        </w:tabs>
        <w:ind w:left="1440" w:firstLine="1080"/>
      </w:pPr>
      <w:rPr>
        <w:u w:val="none"/>
      </w:rPr>
    </w:lvl>
    <w:lvl w:ilvl="2">
      <w:start w:val="1"/>
      <w:numFmt w:val="lowerRoman"/>
      <w:lvlText w:val="%2.%3."/>
      <w:lvlJc w:val="right"/>
      <w:pPr>
        <w:tabs>
          <w:tab w:val="num" w:pos="0"/>
        </w:tabs>
        <w:ind w:left="2160" w:firstLine="1800"/>
      </w:pPr>
      <w:rPr>
        <w:u w:val="none"/>
      </w:rPr>
    </w:lvl>
    <w:lvl w:ilvl="3">
      <w:start w:val="1"/>
      <w:numFmt w:val="decimal"/>
      <w:lvlText w:val="%2.%3.%4."/>
      <w:lvlJc w:val="left"/>
      <w:pPr>
        <w:tabs>
          <w:tab w:val="num" w:pos="0"/>
        </w:tabs>
        <w:ind w:left="2880" w:firstLine="2520"/>
      </w:pPr>
      <w:rPr>
        <w:u w:val="none"/>
      </w:rPr>
    </w:lvl>
    <w:lvl w:ilvl="4">
      <w:start w:val="1"/>
      <w:numFmt w:val="lowerLetter"/>
      <w:lvlText w:val="%2.%3.%4.%5."/>
      <w:lvlJc w:val="left"/>
      <w:pPr>
        <w:tabs>
          <w:tab w:val="num" w:pos="0"/>
        </w:tabs>
        <w:ind w:left="3600" w:firstLine="3240"/>
      </w:pPr>
      <w:rPr>
        <w:u w:val="none"/>
      </w:rPr>
    </w:lvl>
    <w:lvl w:ilvl="5">
      <w:start w:val="1"/>
      <w:numFmt w:val="lowerRoman"/>
      <w:lvlText w:val="%2.%3.%4.%5.%6."/>
      <w:lvlJc w:val="right"/>
      <w:pPr>
        <w:tabs>
          <w:tab w:val="num" w:pos="0"/>
        </w:tabs>
        <w:ind w:left="4320" w:firstLine="3960"/>
      </w:pPr>
      <w:rPr>
        <w:u w:val="none"/>
      </w:rPr>
    </w:lvl>
    <w:lvl w:ilvl="6">
      <w:start w:val="1"/>
      <w:numFmt w:val="decimal"/>
      <w:lvlText w:val="%2.%3.%4.%5.%6.%7."/>
      <w:lvlJc w:val="left"/>
      <w:pPr>
        <w:tabs>
          <w:tab w:val="num" w:pos="0"/>
        </w:tabs>
        <w:ind w:left="5040" w:firstLine="4680"/>
      </w:pPr>
      <w:rPr>
        <w:u w:val="none"/>
      </w:rPr>
    </w:lvl>
    <w:lvl w:ilvl="7">
      <w:start w:val="1"/>
      <w:numFmt w:val="lowerLetter"/>
      <w:lvlText w:val="%2.%3.%4.%5.%6.%7.%8."/>
      <w:lvlJc w:val="left"/>
      <w:pPr>
        <w:tabs>
          <w:tab w:val="num" w:pos="0"/>
        </w:tabs>
        <w:ind w:left="5760" w:firstLine="5400"/>
      </w:pPr>
      <w:rPr>
        <w:u w:val="none"/>
      </w:rPr>
    </w:lvl>
    <w:lvl w:ilvl="8">
      <w:start w:val="1"/>
      <w:numFmt w:val="lowerRoman"/>
      <w:lvlText w:val="%2.%3.%4.%5.%6.%7.%8.%9."/>
      <w:lvlJc w:val="right"/>
      <w:pPr>
        <w:tabs>
          <w:tab w:val="num" w:pos="0"/>
        </w:tabs>
        <w:ind w:left="6480" w:firstLine="6120"/>
      </w:pPr>
      <w:rPr>
        <w:u w:val="none"/>
      </w:rPr>
    </w:lvl>
  </w:abstractNum>
  <w:abstractNum w:abstractNumId="5" w15:restartNumberingAfterBreak="0">
    <w:nsid w:val="00000006"/>
    <w:multiLevelType w:val="multilevel"/>
    <w:tmpl w:val="00000006"/>
    <w:name w:val="WWNum11"/>
    <w:lvl w:ilvl="0">
      <w:start w:val="1"/>
      <w:numFmt w:val="bullet"/>
      <w:lvlText w:val=""/>
      <w:lvlJc w:val="left"/>
      <w:pPr>
        <w:tabs>
          <w:tab w:val="num" w:pos="0"/>
        </w:tabs>
        <w:ind w:left="720" w:firstLine="360"/>
      </w:pPr>
      <w:rPr>
        <w:rFonts w:ascii="Wingdings" w:hAnsi="Wingdings"/>
        <w:u w:val="none"/>
      </w:rPr>
    </w:lvl>
    <w:lvl w:ilvl="1">
      <w:start w:val="1"/>
      <w:numFmt w:val="bullet"/>
      <w:lvlText w:val=""/>
      <w:lvlJc w:val="left"/>
      <w:pPr>
        <w:tabs>
          <w:tab w:val="num" w:pos="0"/>
        </w:tabs>
        <w:ind w:left="1440" w:firstLine="1080"/>
      </w:pPr>
      <w:rPr>
        <w:rFonts w:ascii="Wingdings 2" w:hAnsi="Wingdings 2"/>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Wingdings" w:hAnsi="Wingdings"/>
        <w:u w:val="none"/>
      </w:rPr>
    </w:lvl>
    <w:lvl w:ilvl="4">
      <w:start w:val="1"/>
      <w:numFmt w:val="bullet"/>
      <w:lvlText w:val=""/>
      <w:lvlJc w:val="left"/>
      <w:pPr>
        <w:tabs>
          <w:tab w:val="num" w:pos="0"/>
        </w:tabs>
        <w:ind w:left="3600" w:firstLine="3240"/>
      </w:pPr>
      <w:rPr>
        <w:rFonts w:ascii="Wingdings 2" w:hAnsi="Wingdings 2"/>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Wingdings" w:hAnsi="Wingdings"/>
        <w:u w:val="none"/>
      </w:rPr>
    </w:lvl>
    <w:lvl w:ilvl="7">
      <w:start w:val="1"/>
      <w:numFmt w:val="bullet"/>
      <w:lvlText w:val=""/>
      <w:lvlJc w:val="left"/>
      <w:pPr>
        <w:tabs>
          <w:tab w:val="num" w:pos="0"/>
        </w:tabs>
        <w:ind w:left="5760" w:firstLine="5400"/>
      </w:pPr>
      <w:rPr>
        <w:rFonts w:ascii="Wingdings 2" w:hAnsi="Wingdings 2"/>
        <w:u w:val="none"/>
      </w:rPr>
    </w:lvl>
    <w:lvl w:ilvl="8">
      <w:start w:val="1"/>
      <w:numFmt w:val="bullet"/>
      <w:lvlText w:val="■"/>
      <w:lvlJc w:val="left"/>
      <w:pPr>
        <w:tabs>
          <w:tab w:val="num" w:pos="0"/>
        </w:tabs>
        <w:ind w:left="6480" w:firstLine="6120"/>
      </w:pPr>
      <w:rPr>
        <w:rFonts w:ascii="OpenSymbol" w:hAnsi="OpenSymbol"/>
        <w:u w:val="none"/>
      </w:rPr>
    </w:lvl>
  </w:abstractNum>
  <w:abstractNum w:abstractNumId="6" w15:restartNumberingAfterBreak="0">
    <w:nsid w:val="4B570661"/>
    <w:multiLevelType w:val="hybridMultilevel"/>
    <w:tmpl w:val="6C3256A4"/>
    <w:lvl w:ilvl="0" w:tplc="577E0B3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C756D90"/>
    <w:multiLevelType w:val="hybridMultilevel"/>
    <w:tmpl w:val="4B58C1BE"/>
    <w:lvl w:ilvl="0" w:tplc="3702BE3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2371187"/>
    <w:multiLevelType w:val="hybridMultilevel"/>
    <w:tmpl w:val="4EF0B3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A4C"/>
    <w:rsid w:val="000816A0"/>
    <w:rsid w:val="000A5E25"/>
    <w:rsid w:val="000F7B79"/>
    <w:rsid w:val="00112F6E"/>
    <w:rsid w:val="00125A4C"/>
    <w:rsid w:val="00176F45"/>
    <w:rsid w:val="00230BF6"/>
    <w:rsid w:val="002D46B2"/>
    <w:rsid w:val="00320E25"/>
    <w:rsid w:val="00347D43"/>
    <w:rsid w:val="0035083F"/>
    <w:rsid w:val="00397FE6"/>
    <w:rsid w:val="003A26DA"/>
    <w:rsid w:val="003B6A35"/>
    <w:rsid w:val="003D1B73"/>
    <w:rsid w:val="004F7FC6"/>
    <w:rsid w:val="00526AF1"/>
    <w:rsid w:val="00560B20"/>
    <w:rsid w:val="00570CCC"/>
    <w:rsid w:val="005C728A"/>
    <w:rsid w:val="005F5DB4"/>
    <w:rsid w:val="00663763"/>
    <w:rsid w:val="006E066F"/>
    <w:rsid w:val="007B3E72"/>
    <w:rsid w:val="007E58E9"/>
    <w:rsid w:val="00883BF4"/>
    <w:rsid w:val="009C027F"/>
    <w:rsid w:val="009E0826"/>
    <w:rsid w:val="00A261D3"/>
    <w:rsid w:val="00A356C7"/>
    <w:rsid w:val="00AB7851"/>
    <w:rsid w:val="00B14AC3"/>
    <w:rsid w:val="00B26EA7"/>
    <w:rsid w:val="00B60D5D"/>
    <w:rsid w:val="00BC1DCF"/>
    <w:rsid w:val="00C022D2"/>
    <w:rsid w:val="00C71990"/>
    <w:rsid w:val="00CB67EB"/>
    <w:rsid w:val="00DF0513"/>
    <w:rsid w:val="00E632E0"/>
    <w:rsid w:val="00E80BE6"/>
    <w:rsid w:val="00FD74BB"/>
    <w:rsid w:val="00FE3E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v:textbox inset="5.85pt,.7pt,5.85pt,.7pt"/>
    </o:shapedefaults>
    <o:shapelayout v:ext="edit">
      <o:idmap v:ext="edit" data="1"/>
    </o:shapelayout>
  </w:shapeDefaults>
  <w:doNotEmbedSmartTags/>
  <w:decimalSymbol w:val="."/>
  <w:listSeparator w:val=","/>
  <w14:docId w14:val="008BCB7D"/>
  <w15:chartTrackingRefBased/>
  <w15:docId w15:val="{18CA7C7E-DA65-46EA-A8F9-53154B853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spacing w:line="276" w:lineRule="auto"/>
    </w:pPr>
    <w:rPr>
      <w:rFonts w:ascii="Arial" w:eastAsia="Arial Unicode MS" w:hAnsi="Arial" w:cs="Arial"/>
      <w:sz w:val="22"/>
      <w:szCs w:val="22"/>
      <w:lang w:eastAsia="ar-SA"/>
    </w:rPr>
  </w:style>
  <w:style w:type="paragraph" w:styleId="1">
    <w:name w:val="heading 1"/>
    <w:basedOn w:val="a"/>
    <w:next w:val="a0"/>
    <w:qFormat/>
    <w:pPr>
      <w:keepNext/>
      <w:keepLines/>
      <w:numPr>
        <w:numId w:val="1"/>
      </w:numPr>
      <w:spacing w:before="480" w:after="120"/>
      <w:outlineLvl w:val="0"/>
    </w:pPr>
    <w:rPr>
      <w:b/>
      <w:sz w:val="36"/>
      <w:szCs w:val="36"/>
    </w:rPr>
  </w:style>
  <w:style w:type="paragraph" w:styleId="2">
    <w:name w:val="heading 2"/>
    <w:basedOn w:val="a"/>
    <w:next w:val="a0"/>
    <w:qFormat/>
    <w:pPr>
      <w:keepNext/>
      <w:keepLines/>
      <w:numPr>
        <w:ilvl w:val="1"/>
        <w:numId w:val="1"/>
      </w:numPr>
      <w:spacing w:before="360" w:after="80"/>
      <w:outlineLvl w:val="1"/>
    </w:pPr>
    <w:rPr>
      <w:b/>
      <w:sz w:val="28"/>
      <w:szCs w:val="28"/>
    </w:rPr>
  </w:style>
  <w:style w:type="paragraph" w:styleId="3">
    <w:name w:val="heading 3"/>
    <w:basedOn w:val="a"/>
    <w:next w:val="a0"/>
    <w:qFormat/>
    <w:pPr>
      <w:keepNext/>
      <w:keepLines/>
      <w:numPr>
        <w:ilvl w:val="2"/>
        <w:numId w:val="1"/>
      </w:numPr>
      <w:spacing w:before="280" w:after="80"/>
      <w:outlineLvl w:val="2"/>
    </w:pPr>
    <w:rPr>
      <w:b/>
      <w:color w:val="666666"/>
      <w:sz w:val="24"/>
      <w:szCs w:val="24"/>
    </w:rPr>
  </w:style>
  <w:style w:type="paragraph" w:styleId="4">
    <w:name w:val="heading 4"/>
    <w:basedOn w:val="a"/>
    <w:next w:val="a0"/>
    <w:qFormat/>
    <w:pPr>
      <w:keepNext/>
      <w:keepLines/>
      <w:numPr>
        <w:ilvl w:val="3"/>
        <w:numId w:val="1"/>
      </w:numPr>
      <w:spacing w:before="240" w:after="40"/>
      <w:outlineLvl w:val="3"/>
    </w:pPr>
    <w:rPr>
      <w:i/>
      <w:color w:val="666666"/>
    </w:rPr>
  </w:style>
  <w:style w:type="paragraph" w:styleId="5">
    <w:name w:val="heading 5"/>
    <w:basedOn w:val="a"/>
    <w:next w:val="a0"/>
    <w:qFormat/>
    <w:pPr>
      <w:keepNext/>
      <w:keepLines/>
      <w:numPr>
        <w:ilvl w:val="4"/>
        <w:numId w:val="1"/>
      </w:numPr>
      <w:spacing w:before="220" w:after="40"/>
      <w:outlineLvl w:val="4"/>
    </w:pPr>
    <w:rPr>
      <w:b/>
      <w:color w:val="666666"/>
      <w:sz w:val="20"/>
      <w:szCs w:val="20"/>
    </w:rPr>
  </w:style>
  <w:style w:type="paragraph" w:styleId="6">
    <w:name w:val="heading 6"/>
    <w:basedOn w:val="a"/>
    <w:next w:val="a0"/>
    <w:qFormat/>
    <w:pPr>
      <w:keepNext/>
      <w:keepLines/>
      <w:numPr>
        <w:ilvl w:val="5"/>
        <w:numId w:val="1"/>
      </w:numPr>
      <w:spacing w:before="200" w:after="40"/>
      <w:outlineLvl w:val="5"/>
    </w:pPr>
    <w:rPr>
      <w:i/>
      <w:color w:val="666666"/>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段落フォント1"/>
  </w:style>
  <w:style w:type="character" w:styleId="a4">
    <w:name w:val="Hyperlink"/>
    <w:basedOn w:val="10"/>
    <w:rPr>
      <w:color w:val="0563C1"/>
      <w:u w:val="single"/>
    </w:rPr>
  </w:style>
  <w:style w:type="character" w:customStyle="1" w:styleId="apple-converted-space">
    <w:name w:val="apple-converted-space"/>
    <w:basedOn w:val="10"/>
  </w:style>
  <w:style w:type="character" w:customStyle="1" w:styleId="ListLabel1">
    <w:name w:val="ListLabel 1"/>
    <w:rPr>
      <w:u w:val="none"/>
    </w:rPr>
  </w:style>
  <w:style w:type="character" w:customStyle="1" w:styleId="ListLabel2">
    <w:name w:val="ListLabel 2"/>
    <w:rPr>
      <w:rFonts w:eastAsia="Arial" w:cs="Arial"/>
      <w:b w:val="0"/>
      <w:i w:val="0"/>
      <w:caps w:val="0"/>
      <w:smallCaps w:val="0"/>
      <w:strike w:val="0"/>
      <w:dstrike w:val="0"/>
      <w:color w:val="000000"/>
      <w:position w:val="0"/>
      <w:sz w:val="22"/>
      <w:szCs w:val="22"/>
      <w:u w:val="none"/>
      <w:vertAlign w:val="baseline"/>
    </w:rPr>
  </w:style>
  <w:style w:type="character" w:customStyle="1" w:styleId="ListLabel3">
    <w:name w:val="ListLabel 3"/>
    <w:rPr>
      <w:rFonts w:eastAsia="Arial" w:cs="Arial"/>
      <w:b/>
      <w:i w:val="0"/>
      <w:caps w:val="0"/>
      <w:smallCaps w:val="0"/>
      <w:strike w:val="0"/>
      <w:dstrike w:val="0"/>
      <w:color w:val="000000"/>
      <w:position w:val="0"/>
      <w:sz w:val="36"/>
      <w:szCs w:val="36"/>
      <w:u w:val="none"/>
      <w:vertAlign w:val="baseline"/>
    </w:rPr>
  </w:style>
  <w:style w:type="paragraph" w:customStyle="1" w:styleId="a5">
    <w:name w:val="見出し"/>
    <w:basedOn w:val="a"/>
    <w:next w:val="a0"/>
    <w:pPr>
      <w:keepNext/>
      <w:spacing w:before="240" w:after="120"/>
    </w:pPr>
    <w:rPr>
      <w:rFonts w:cs="Arial Unicode MS"/>
      <w:sz w:val="28"/>
      <w:szCs w:val="28"/>
    </w:rPr>
  </w:style>
  <w:style w:type="paragraph" w:styleId="a0">
    <w:name w:val="Body Text"/>
    <w:basedOn w:val="a"/>
    <w:pPr>
      <w:spacing w:after="120"/>
    </w:pPr>
  </w:style>
  <w:style w:type="paragraph" w:styleId="a6">
    <w:name w:val="List"/>
    <w:basedOn w:val="a0"/>
  </w:style>
  <w:style w:type="paragraph" w:styleId="a7">
    <w:name w:val="caption"/>
    <w:basedOn w:val="a"/>
    <w:qFormat/>
    <w:pPr>
      <w:suppressLineNumbers/>
      <w:spacing w:before="120" w:after="120"/>
    </w:pPr>
    <w:rPr>
      <w:i/>
      <w:iCs/>
      <w:sz w:val="24"/>
      <w:szCs w:val="24"/>
    </w:rPr>
  </w:style>
  <w:style w:type="paragraph" w:customStyle="1" w:styleId="a8">
    <w:name w:val="索引"/>
    <w:basedOn w:val="a"/>
    <w:pPr>
      <w:suppressLineNumbers/>
    </w:pPr>
  </w:style>
  <w:style w:type="paragraph" w:styleId="a9">
    <w:name w:val="Title"/>
    <w:basedOn w:val="a"/>
    <w:next w:val="aa"/>
    <w:qFormat/>
    <w:pPr>
      <w:keepNext/>
      <w:keepLines/>
      <w:spacing w:before="480" w:after="120"/>
    </w:pPr>
    <w:rPr>
      <w:b/>
      <w:bCs/>
      <w:sz w:val="72"/>
      <w:szCs w:val="72"/>
    </w:rPr>
  </w:style>
  <w:style w:type="paragraph" w:styleId="aa">
    <w:name w:val="Subtitle"/>
    <w:basedOn w:val="a"/>
    <w:next w:val="a0"/>
    <w:qFormat/>
    <w:pPr>
      <w:keepNext/>
      <w:keepLines/>
      <w:spacing w:before="360" w:after="80"/>
    </w:pPr>
    <w:rPr>
      <w:rFonts w:ascii="Georgia" w:eastAsia="Georgia" w:hAnsi="Georgia" w:cs="Georgia"/>
      <w:i/>
      <w:iCs/>
      <w:color w:val="666666"/>
      <w:sz w:val="48"/>
      <w:szCs w:val="48"/>
    </w:rPr>
  </w:style>
  <w:style w:type="paragraph" w:customStyle="1" w:styleId="11">
    <w:name w:val="リスト段落1"/>
    <w:basedOn w:val="a"/>
    <w:pPr>
      <w:ind w:left="840"/>
    </w:pPr>
  </w:style>
  <w:style w:type="paragraph" w:customStyle="1" w:styleId="Web1">
    <w:name w:val="標準 (Web)1"/>
    <w:basedOn w:val="a"/>
    <w:pPr>
      <w:spacing w:before="100" w:after="100" w:line="100" w:lineRule="atLeast"/>
    </w:pPr>
    <w:rPr>
      <w:rFonts w:ascii="ＭＳ Ｐゴシック" w:eastAsia="ＭＳ Ｐゴシック" w:hAnsi="ＭＳ Ｐゴシック" w:cs="ＭＳ Ｐゴシック"/>
      <w:color w:val="00000A"/>
      <w:sz w:val="24"/>
      <w:szCs w:val="24"/>
    </w:rPr>
  </w:style>
  <w:style w:type="paragraph" w:styleId="ab">
    <w:name w:val="header"/>
    <w:basedOn w:val="a"/>
    <w:pPr>
      <w:suppressLineNumbers/>
      <w:tabs>
        <w:tab w:val="center" w:pos="4819"/>
        <w:tab w:val="right" w:pos="9638"/>
      </w:tabs>
    </w:pPr>
  </w:style>
  <w:style w:type="paragraph" w:styleId="ac">
    <w:name w:val="footer"/>
    <w:basedOn w:val="a"/>
    <w:pPr>
      <w:suppressLineNumbers/>
      <w:tabs>
        <w:tab w:val="center" w:pos="4819"/>
        <w:tab w:val="right" w:pos="9638"/>
      </w:tabs>
    </w:pPr>
  </w:style>
  <w:style w:type="paragraph" w:styleId="Web">
    <w:name w:val="Normal (Web)"/>
    <w:basedOn w:val="a"/>
    <w:uiPriority w:val="99"/>
    <w:semiHidden/>
    <w:unhideWhenUsed/>
    <w:rsid w:val="000F7B79"/>
    <w:pPr>
      <w:suppressAutoHyphens w:val="0"/>
      <w:spacing w:before="100" w:beforeAutospacing="1" w:after="100" w:afterAutospacing="1" w:line="240" w:lineRule="auto"/>
    </w:pPr>
    <w:rPr>
      <w:rFonts w:ascii="ＭＳ Ｐゴシック" w:eastAsia="ＭＳ Ｐゴシック" w:hAnsi="ＭＳ Ｐゴシック" w:cs="ＭＳ Ｐゴシック"/>
      <w:sz w:val="24"/>
      <w:szCs w:val="24"/>
      <w:lang w:eastAsia="ja-JP"/>
    </w:rPr>
  </w:style>
  <w:style w:type="character" w:styleId="ad">
    <w:name w:val="FollowedHyperlink"/>
    <w:basedOn w:val="a1"/>
    <w:uiPriority w:val="99"/>
    <w:semiHidden/>
    <w:unhideWhenUsed/>
    <w:rsid w:val="006E066F"/>
    <w:rPr>
      <w:color w:val="954F72" w:themeColor="followedHyperlink"/>
      <w:u w:val="single"/>
    </w:rPr>
  </w:style>
  <w:style w:type="paragraph" w:styleId="ae">
    <w:name w:val="List Paragraph"/>
    <w:basedOn w:val="a"/>
    <w:uiPriority w:val="34"/>
    <w:qFormat/>
    <w:rsid w:val="00DF051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op@rt-net.jp" TargetMode="Externa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9</Pages>
  <Words>382</Words>
  <Characters>2178</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Ryota Takahashi</dc:creator>
  <cp:keywords/>
  <cp:lastModifiedBy>Ryota Takahashi</cp:lastModifiedBy>
  <cp:revision>13</cp:revision>
  <cp:lastPrinted>1899-12-31T15:00:00Z</cp:lastPrinted>
  <dcterms:created xsi:type="dcterms:W3CDTF">2015-11-12T01:10:00Z</dcterms:created>
  <dcterms:modified xsi:type="dcterms:W3CDTF">2015-11-19T07:07:00Z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